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keepLines w:val="false"/>
        <w:ind w:firstLine="216"/>
        <w:rPr>
          <w:rFonts w:ascii="Palatino Linotype" w:cs="Calibri" w:hAnsi="Palatino Linotype"/>
          <w:noProof/>
          <w:sz w:val="24"/>
          <w:szCs w:val="24"/>
          <w:lang w:eastAsia="en-US"/>
        </w:rPr>
      </w:pPr>
      <w:r>
        <w:rPr>
          <w:rFonts w:ascii="Palatino Linotype" w:cs="Calibri" w:eastAsia="Palatino Linotype" w:hAnsi="Palatino Linotype"/>
          <w:noProof/>
          <w:sz w:val="24"/>
          <w:szCs w:val="24"/>
          <w:lang w:eastAsia="en-US"/>
        </w:rPr>
        <w:drawing>
          <wp:inline distL="0" distT="0" distB="0" distR="0">
            <wp:extent cx="7216346" cy="9181891"/>
            <wp:effectExtent l="0" t="0" r="381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7216346" cy="9181891"/>
                    </a:xfrm>
                    <a:prstGeom prst="rect"/>
                  </pic:spPr>
                </pic:pic>
              </a:graphicData>
            </a:graphic>
          </wp:inline>
        </w:drawing>
      </w:r>
      <w:r>
        <w:rPr>
          <w:rFonts w:ascii="News701 BT" w:cs="Calibri" w:eastAsia="News701 BT" w:hAnsi="News701 BT"/>
          <w:b/>
          <w:color w:val="000000"/>
          <w:sz w:val="26"/>
          <w:szCs w:val="24"/>
        </w:rPr>
        <w:t>Vision Statement</w:t>
      </w:r>
      <w:r>
        <w:rPr>
          <w:rFonts w:ascii="Palatino Linotype" w:cs="Calibri" w:eastAsia="Palatino Linotype" w:hAnsi="Palatino Linotype"/>
          <w:color w:val="000000"/>
          <w:sz w:val="24"/>
          <w:szCs w:val="24"/>
        </w:rPr>
        <w:t>: Building lives on a strong, firm foundation, leading lives to the awareness of God, and fostering a godly and peaceful belief.</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Mission Statement: To intercede, propagate, and promote the transformation of lives, students, and youths through prayer, evangelism, and discipleship towards kingdom impact.</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Abou</w:t>
      </w:r>
      <w:r>
        <w:rPr>
          <w:rFonts w:ascii="News701 BT" w:cs="Calibri" w:eastAsia="News701 BT" w:hAnsi="News701 BT"/>
          <w:b/>
          <w:color w:val="000000"/>
          <w:sz w:val="26"/>
          <w:szCs w:val="24"/>
        </w:rPr>
        <w:t>t The</w:t>
      </w:r>
      <w:r>
        <w:rPr>
          <w:rFonts w:ascii="News701 BT" w:cs="Calibri" w:eastAsia="News701 BT" w:hAnsi="News701 BT"/>
          <w:b/>
          <w:color w:val="000000"/>
          <w:sz w:val="26"/>
          <w:szCs w:val="24"/>
        </w:rPr>
        <w:t xml:space="preserve"> Zion Might</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Objective and Aim: To save the lost, preach and teach about the kingdom of heaven, free lives from bondage, and worship the Lord Almighty. Nondenominational Ministry: Reaching lives and promoting spiritual growth. </w:t>
      </w:r>
      <w:r>
        <w:rPr>
          <w:rFonts w:ascii="Palatino Linotype" w:cs="Calibri" w:eastAsia="Palatino Linotype" w:hAnsi="Palatino Linotype"/>
          <w:color w:val="000000"/>
          <w:sz w:val="24"/>
          <w:szCs w:val="24"/>
        </w:rPr>
        <w:t>Established 2020, in</w:t>
      </w:r>
      <w:r>
        <w:rPr>
          <w:rFonts w:ascii="Palatino Linotype" w:cs="Calibri" w:eastAsia="Palatino Linotype" w:hAnsi="Palatino Linotype"/>
          <w:color w:val="000000"/>
          <w:sz w:val="24"/>
          <w:szCs w:val="24"/>
        </w:rPr>
        <w:t xml:space="preserve"> Badawa </w:t>
      </w:r>
      <w:r>
        <w:rPr>
          <w:rFonts w:ascii="Palatino Linotype" w:cs="Calibri" w:eastAsia="Palatino Linotype" w:hAnsi="Palatino Linotype"/>
          <w:color w:val="000000"/>
          <w:sz w:val="24"/>
          <w:szCs w:val="24"/>
        </w:rPr>
        <w:t>Kano</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state</w:t>
      </w:r>
      <w:r>
        <w:rPr>
          <w:rFonts w:ascii="Palatino Linotype" w:cs="Calibri" w:eastAsia="Palatino Linotype" w:hAnsi="Palatino Linotype"/>
          <w:color w:val="000000"/>
          <w:sz w:val="24"/>
          <w:szCs w:val="24"/>
        </w:rPr>
        <w:t>, Nigeria.</w:t>
      </w:r>
    </w:p>
    <w:p>
      <w:pPr>
        <w:pStyle w:val="style0"/>
        <w:rPr>
          <w:rFonts w:ascii="Palatino Linotype" w:cs="Calibri" w:hAnsi="Palatino Linotype"/>
          <w:color w:val="000000"/>
          <w:sz w:val="24"/>
          <w:szCs w:val="24"/>
        </w:rPr>
      </w:pPr>
      <w:r>
        <w:rPr>
          <w:rFonts w:ascii="Palatino Linotype" w:cs="Calibri" w:hAnsi="Palatino Linotype"/>
          <w:color w:val="000000"/>
          <w:sz w:val="24"/>
          <w:szCs w:val="24"/>
        </w:rPr>
        <w:t xml:space="preserve"> </w:t>
      </w: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The Zion Might Foundational Class (School of Witnesses)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Purpose: To groom individuals for the execution of their holy and kingdom calling.</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Target Audience:</w:t>
      </w:r>
      <w:r>
        <w:rPr>
          <w:rFonts w:ascii="Palatino Linotype" w:cs="Calibri" w:eastAsia="Palatino Linotype" w:hAnsi="Palatino Linotype"/>
          <w:color w:val="000000"/>
          <w:sz w:val="24"/>
          <w:szCs w:val="24"/>
        </w:rPr>
        <w:t xml:space="preserve"> Christians,</w:t>
      </w:r>
      <w:r>
        <w:rPr>
          <w:rFonts w:ascii="Palatino Linotype" w:cs="Calibri" w:eastAsia="Palatino Linotype" w:hAnsi="Palatino Linotype"/>
          <w:color w:val="000000"/>
          <w:sz w:val="24"/>
          <w:szCs w:val="24"/>
        </w:rPr>
        <w:t xml:space="preserve"> Muslims, Younger ministers, teenagers, pastors, apostles, teachers, prophets, evangelists, and those interested in growing in the knowledge of God's wo</w:t>
      </w:r>
      <w:r>
        <w:rPr>
          <w:rFonts w:ascii="Palatino Linotype" w:cs="Calibri" w:eastAsia="Palatino Linotype" w:hAnsi="Palatino Linotype"/>
          <w:color w:val="000000"/>
          <w:sz w:val="24"/>
          <w:szCs w:val="24"/>
        </w:rPr>
        <w:t>rd; t</w:t>
      </w:r>
      <w:r>
        <w:rPr>
          <w:rFonts w:ascii="Palatino Linotype" w:cs="Calibri" w:eastAsia="Palatino Linotype" w:hAnsi="Palatino Linotype"/>
          <w:color w:val="000000"/>
          <w:sz w:val="24"/>
          <w:szCs w:val="24"/>
        </w:rPr>
        <w:t>o bring lives back to the call to witness about God and His kingdom.</w:t>
      </w:r>
    </w:p>
    <w:p>
      <w:pPr>
        <w:pStyle w:val="style4114"/>
        <w:keepLines w:val="false"/>
        <w:rPr>
          <w:rFonts w:ascii="Palatino Linotype" w:cs="Calibri" w:hAnsi="Palatino Linotype"/>
          <w:b/>
          <w:color w:val="000000"/>
          <w:sz w:val="24"/>
          <w:szCs w:val="24"/>
        </w:rPr>
      </w:pPr>
      <w:r>
        <w:rPr>
          <w:rFonts w:ascii="News701 BT" w:cs="Calibri" w:eastAsia="News701 BT" w:hAnsi="News701 BT"/>
          <w:b/>
          <w:color w:val="000000"/>
          <w:sz w:val="26"/>
          <w:szCs w:val="24"/>
        </w:rPr>
        <w:t>For more Information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Address: The Publis</w:t>
      </w:r>
      <w:r>
        <w:rPr>
          <w:rFonts w:ascii="Palatino Linotype" w:cs="Calibri" w:eastAsia="Palatino Linotype" w:hAnsi="Palatino Linotype"/>
          <w:color w:val="000000"/>
          <w:sz w:val="24"/>
          <w:szCs w:val="24"/>
        </w:rPr>
        <w:t xml:space="preserve">her, </w:t>
      </w:r>
      <w:r>
        <w:rPr>
          <w:rFonts w:ascii="Palatino Linotype" w:cs="Calibri" w:eastAsia="Palatino Linotype" w:hAnsi="Palatino Linotype"/>
          <w:color w:val="000000"/>
          <w:sz w:val="24"/>
          <w:szCs w:val="24"/>
        </w:rPr>
        <w:t>The Zion</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Might, Kano State, Nigeria.</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Phone Numbers: +2349075745027, +2349068601545, +2348148151694.</w:t>
      </w:r>
    </w:p>
    <w:p>
      <w:pPr>
        <w:pStyle w:val="style0"/>
        <w:keepLines w:val="false"/>
        <w:spacing w:lineRule="auto" w:line="480"/>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So</w:t>
      </w:r>
      <w:r>
        <w:rPr>
          <w:rFonts w:ascii="Palatino Linotype" w:cs="Calibri" w:eastAsia="Palatino Linotype" w:hAnsi="Palatino Linotype"/>
          <w:color w:val="000000"/>
          <w:sz w:val="24"/>
          <w:szCs w:val="24"/>
        </w:rPr>
        <w:t>cial Media follow us</w:t>
      </w:r>
      <w:r>
        <w:rPr>
          <w:rFonts w:ascii="Palatino Linotype" w:cs="Calibri" w:eastAsia="Palatino Linotype" w:hAnsi="Palatino Linotype"/>
          <w:color w:val="000000"/>
          <w:sz w:val="24"/>
          <w:szCs w:val="24"/>
        </w:rPr>
        <w:t xml:space="preserve">: </w:t>
      </w:r>
      <w:r>
        <w:rPr/>
        <w:fldChar w:fldCharType="begin"/>
      </w:r>
      <w:r>
        <w:instrText xml:space="preserve"> HYPERLINK "https://www.facebook.com/profile.php?id=100078156882843" </w:instrText>
      </w:r>
      <w:r>
        <w:rPr/>
        <w:fldChar w:fldCharType="separate"/>
      </w:r>
      <w:r>
        <w:rPr>
          <w:rStyle w:val="style85"/>
          <w:rFonts w:ascii="Palatino Linotype" w:cs="Calibri" w:hAnsi="Palatino Linotype"/>
          <w:sz w:val="28"/>
          <w:szCs w:val="24"/>
        </w:rPr>
        <w:t>Faceb</w:t>
      </w:r>
      <w:r>
        <w:rPr>
          <w:rStyle w:val="style85"/>
          <w:rFonts w:ascii="Palatino Linotype" w:cs="Calibri" w:hAnsi="Palatino Linotype"/>
          <w:sz w:val="28"/>
          <w:szCs w:val="24"/>
        </w:rPr>
        <w:t>o</w:t>
      </w:r>
      <w:r>
        <w:rPr>
          <w:rStyle w:val="style85"/>
          <w:rFonts w:ascii="Palatino Linotype" w:cs="Calibri" w:hAnsi="Palatino Linotype"/>
          <w:sz w:val="28"/>
          <w:szCs w:val="24"/>
        </w:rPr>
        <w:t>o</w:t>
      </w:r>
      <w:r>
        <w:rPr>
          <w:rStyle w:val="style85"/>
          <w:rFonts w:ascii="Palatino Linotype" w:cs="Calibri" w:hAnsi="Palatino Linotype"/>
          <w:sz w:val="28"/>
          <w:szCs w:val="24"/>
        </w:rPr>
        <w:t>k@</w:t>
      </w:r>
      <w:r>
        <w:rPr>
          <w:rStyle w:val="style85"/>
          <w:rFonts w:ascii="Palatino Linotype" w:cs="Calibri" w:hAnsi="Palatino Linotype"/>
          <w:sz w:val="28"/>
          <w:szCs w:val="24"/>
        </w:rPr>
        <w:t>T</w:t>
      </w:r>
      <w:r>
        <w:rPr>
          <w:rStyle w:val="style85"/>
          <w:rFonts w:ascii="Palatino Linotype" w:cs="Calibri" w:hAnsi="Palatino Linotype"/>
          <w:sz w:val="28"/>
          <w:szCs w:val="24"/>
        </w:rPr>
        <w:t>hezionmight</w:t>
      </w:r>
      <w:r>
        <w:rPr/>
        <w:fldChar w:fldCharType="end"/>
      </w:r>
      <w:r>
        <w:rPr>
          <w:rFonts w:ascii="Palatino Linotype" w:cs="Calibri" w:eastAsia="Palatino Linotype" w:hAnsi="Palatino Linotype"/>
          <w:sz w:val="24"/>
          <w:szCs w:val="24"/>
        </w:rPr>
        <w:t xml:space="preserve"> </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 xml:space="preserve"> </w:t>
      </w:r>
      <w:r>
        <w:rPr/>
        <w:fldChar w:fldCharType="begin"/>
      </w:r>
      <w:r>
        <w:instrText xml:space="preserve"> HYPERLINK "https://youtube.com/@sowtalknation?si=NUUKwIIzMRRf7ywn" </w:instrText>
      </w:r>
      <w:r>
        <w:rPr/>
        <w:fldChar w:fldCharType="separate"/>
      </w:r>
      <w:r>
        <w:rPr>
          <w:rStyle w:val="style85"/>
          <w:rFonts w:ascii="Palatino Linotype" w:cs="Calibri" w:hAnsi="Palatino Linotype"/>
          <w:sz w:val="28"/>
          <w:szCs w:val="24"/>
        </w:rPr>
        <w:t>Yo</w:t>
      </w:r>
      <w:r>
        <w:rPr>
          <w:rStyle w:val="style85"/>
          <w:rFonts w:ascii="Palatino Linotype" w:cs="Calibri" w:hAnsi="Palatino Linotype"/>
          <w:sz w:val="28"/>
          <w:szCs w:val="24"/>
        </w:rPr>
        <w:t>u</w:t>
      </w:r>
      <w:r>
        <w:rPr>
          <w:rStyle w:val="style85"/>
          <w:rFonts w:ascii="Palatino Linotype" w:cs="Calibri" w:hAnsi="Palatino Linotype"/>
          <w:sz w:val="28"/>
          <w:szCs w:val="24"/>
        </w:rPr>
        <w:t>Tube @SowTalkNation</w:t>
      </w:r>
      <w:r>
        <w:rPr/>
        <w:fldChar w:fldCharType="end"/>
      </w:r>
      <w:r>
        <w:rPr>
          <w:rFonts w:ascii="Palatino Linotype" w:cs="Calibri" w:eastAsia="Palatino Linotype" w:hAnsi="Palatino Linotype"/>
          <w:color w:val="000000"/>
          <w:sz w:val="24"/>
          <w:szCs w:val="24"/>
        </w:rPr>
        <w:t xml:space="preserve"> </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It takes more than perceiving a call to fulfill it.</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You</w:t>
      </w:r>
      <w:r>
        <w:rPr>
          <w:rFonts w:ascii="Palatino Linotype" w:cs="Calibri" w:eastAsia="Palatino Linotype" w:hAnsi="Palatino Linotype"/>
          <w:color w:val="000000"/>
          <w:sz w:val="24"/>
          <w:szCs w:val="24"/>
        </w:rPr>
        <w:t xml:space="preserve"> must be trained for it, Ev</w:t>
      </w:r>
      <w:r>
        <w:rPr>
          <w:rFonts w:ascii="Palatino Linotype" w:cs="Calibri" w:eastAsia="Palatino Linotype" w:hAnsi="Palatino Linotype"/>
          <w:color w:val="000000"/>
          <w:sz w:val="24"/>
          <w:szCs w:val="24"/>
        </w:rPr>
        <w:t>ery</w:t>
      </w:r>
      <w:r>
        <w:rPr>
          <w:rFonts w:ascii="Palatino Linotype" w:cs="Calibri" w:eastAsia="Palatino Linotype" w:hAnsi="Palatino Linotype"/>
          <w:color w:val="000000"/>
          <w:sz w:val="24"/>
          <w:szCs w:val="24"/>
        </w:rPr>
        <w:t>man is ordinary until he is trained and til</w:t>
      </w:r>
      <w:r>
        <w:rPr>
          <w:rFonts w:ascii="Palatino Linotype" w:cs="Calibri" w:eastAsia="Palatino Linotype" w:hAnsi="Palatino Linotype"/>
          <w:color w:val="000000"/>
          <w:sz w:val="24"/>
          <w:szCs w:val="24"/>
        </w:rPr>
        <w:t xml:space="preserve">l </w:t>
      </w:r>
      <w:r>
        <w:rPr>
          <w:rFonts w:ascii="Palatino Linotype" w:cs="Calibri" w:eastAsia="Palatino Linotype" w:hAnsi="Palatino Linotype"/>
          <w:color w:val="000000"/>
          <w:sz w:val="24"/>
          <w:szCs w:val="24"/>
        </w:rPr>
        <w:t xml:space="preserve">he encounter the supernatural visitation of God. </w:t>
      </w:r>
    </w:p>
    <w:p>
      <w:pPr>
        <w:pStyle w:val="style0"/>
        <w:keepLines w:val="false"/>
        <w:ind w:firstLine="0"/>
        <w:rPr>
          <w:rFonts w:ascii="Palatino Linotype" w:cs="Calibri" w:hAnsi="Palatino Linotype"/>
          <w:b/>
          <w:color w:val="000000"/>
          <w:sz w:val="28"/>
          <w:szCs w:val="24"/>
        </w:rPr>
      </w:pPr>
      <w:r>
        <w:rPr>
          <w:rFonts w:ascii="News701 BT" w:cs="Calibri" w:eastAsia="News701 BT" w:hAnsi="News701 BT"/>
          <w:b/>
          <w:color w:val="000000"/>
          <w:sz w:val="26"/>
          <w:szCs w:val="24"/>
        </w:rPr>
        <w:t>DO YOU SENSED THE DIVINE CALL OF GOD ON YOUR LIFE AND YOU WANT TO BE GROOMED FOR IT?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Here's another golden opportunity to be trained for the execution of Holy and Kingdom Calling.</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FINDING THE RIGHT PATH</w:t>
      </w:r>
      <w:r>
        <w:rPr>
          <w:rFonts w:ascii="News701 BT" w:cs="Calibri" w:eastAsia="News701 BT" w:hAnsi="News701 BT"/>
          <w:b/>
          <w:color w:val="000000"/>
          <w:sz w:val="26"/>
          <w:szCs w:val="24"/>
        </w:rPr>
        <w:tab/>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How do you find your path in life? When you come to a fork in life's road, how do you choose the right path? Which way lead to a better life that lead to life </w:t>
      </w:r>
      <w:r>
        <w:rPr>
          <w:rFonts w:ascii="Palatino Linotype" w:cs="Calibri" w:eastAsia="Palatino Linotype" w:hAnsi="Palatino Linotype"/>
          <w:color w:val="000000"/>
          <w:sz w:val="24"/>
          <w:szCs w:val="24"/>
        </w:rPr>
        <w:t>Eternal.</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What about you? Each of us is in a journey going to where we have never been before. Each step of life comes with a new demands, new dangers and new decision.</w:t>
      </w:r>
    </w:p>
    <w:p>
      <w:pPr>
        <w:pStyle w:val="style0"/>
        <w:keepLines w:val="false"/>
        <w:ind w:firstLine="0"/>
        <w:rPr>
          <w:rFonts w:ascii="Palatino Linotype" w:cs="Calibri" w:hAnsi="Palatino Linotype"/>
          <w:b/>
          <w:color w:val="000000"/>
          <w:sz w:val="24"/>
          <w:szCs w:val="24"/>
        </w:rPr>
      </w:pPr>
      <w:r>
        <w:rPr>
          <w:rFonts w:ascii="News701 BT" w:cs="Calibri" w:eastAsia="News701 BT" w:hAnsi="News701 BT"/>
          <w:b/>
          <w:color w:val="000000"/>
          <w:sz w:val="26"/>
          <w:szCs w:val="24"/>
        </w:rPr>
        <w:t>How do you choose the right p</w:t>
      </w:r>
      <w:r>
        <w:rPr>
          <w:rFonts w:ascii="News701 BT" w:cs="Calibri" w:eastAsia="News701 BT" w:hAnsi="News701 BT"/>
          <w:b/>
          <w:color w:val="000000"/>
          <w:sz w:val="26"/>
          <w:szCs w:val="24"/>
        </w:rPr>
        <w:t>ath</w:t>
      </w:r>
      <w:r>
        <w:rPr>
          <w:rFonts w:ascii="News701 BT" w:cs="Calibri" w:eastAsia="News701 BT" w:hAnsi="News701 BT"/>
          <w:b/>
          <w:color w:val="000000"/>
          <w:sz w:val="26"/>
          <w:szCs w:val="24"/>
        </w:rPr>
        <w:t xml:space="preserve">? </w:t>
      </w:r>
    </w:p>
    <w:p>
      <w:pPr>
        <w:pStyle w:val="style0"/>
        <w:keepLines w:val="false"/>
        <w:ind w:firstLine="0"/>
        <w:rPr>
          <w:rFonts w:ascii="Palatino Linotype" w:cs="Calibri" w:hAnsi="Palatino Linotype"/>
          <w:b/>
          <w:color w:val="000000"/>
          <w:sz w:val="24"/>
          <w:szCs w:val="24"/>
        </w:rPr>
      </w:pPr>
      <w:r>
        <w:rPr>
          <w:rFonts w:ascii="News701 BT" w:cs="Calibri" w:eastAsia="News701 BT" w:hAnsi="News701 BT"/>
          <w:b/>
          <w:color w:val="000000"/>
          <w:sz w:val="26"/>
          <w:szCs w:val="24"/>
        </w:rPr>
        <w:t>What is the path of l</w:t>
      </w:r>
      <w:r>
        <w:rPr>
          <w:rFonts w:ascii="News701 BT" w:cs="Calibri" w:eastAsia="News701 BT" w:hAnsi="News701 BT"/>
          <w:b/>
          <w:color w:val="000000"/>
          <w:sz w:val="26"/>
          <w:szCs w:val="24"/>
        </w:rPr>
        <w:t>ife</w:t>
      </w:r>
      <w:r>
        <w:rPr>
          <w:rFonts w:ascii="News701 BT" w:cs="Calibri" w:eastAsia="News701 BT" w:hAnsi="News701 BT"/>
          <w:b/>
          <w:color w:val="000000"/>
          <w:sz w:val="26"/>
          <w:szCs w:val="24"/>
        </w:rPr>
        <w: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School of witnesses is pleased that you are studying the Bible using our printed lessons.</w:t>
      </w:r>
    </w:p>
    <w:p>
      <w:pPr>
        <w:pStyle w:val="style0"/>
        <w:rPr>
          <w:rFonts w:ascii="Palatino Linotype" w:cs="Calibri" w:hAnsi="Palatino Linotype"/>
          <w:color w:val="000000"/>
          <w:sz w:val="24"/>
          <w:szCs w:val="24"/>
        </w:rPr>
      </w:pPr>
    </w:p>
    <w:p>
      <w:pPr>
        <w:pStyle w:val="style0"/>
        <w:rPr>
          <w:rFonts w:ascii="Palatino Linotype" w:cs="Calibri" w:eastAsia="Palatino Linotype"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4111"/>
        <w:keepLines w:val="false"/>
        <w:jc w:val="center"/>
        <w:rPr>
          <w:rFonts w:ascii="Noto Serif" w:cs="Calibri" w:hAnsi="News701 BT"/>
          <w:b/>
          <w:bCs/>
          <w:color w:val="000000"/>
          <w:sz w:val="44"/>
          <w:szCs w:val="36"/>
        </w:rPr>
      </w:pPr>
      <w:r>
        <w:rPr>
          <w:rFonts w:ascii="Noto Serif" w:cs="Calibri" w:eastAsia="Palatino Linotype" w:hAnsi="Palatino Linotype"/>
          <w:b/>
          <w:bCs/>
          <w:color w:val="000000"/>
          <w:sz w:val="44"/>
          <w:szCs w:val="36"/>
        </w:rPr>
        <w:t>WELCOME TO SOW</w:t>
      </w:r>
    </w:p>
    <w:p>
      <w:pPr>
        <w:pStyle w:val="style4111"/>
        <w:keepLines w:val="false"/>
        <w:jc w:val="center"/>
        <w:rPr>
          <w:rFonts w:ascii="Noto Serif" w:cs="Calibri" w:hAnsi="News701 BT"/>
          <w:b/>
          <w:bCs/>
          <w:color w:val="000000"/>
          <w:sz w:val="44"/>
          <w:szCs w:val="36"/>
        </w:rPr>
      </w:pPr>
      <w:r>
        <w:rPr>
          <w:rFonts w:ascii="Noto Serif" w:cs="Calibri" w:eastAsia="Palatino Linotype" w:hAnsi="Palatino Linotype"/>
          <w:b/>
          <w:bCs/>
          <w:color w:val="000000"/>
          <w:sz w:val="44"/>
          <w:szCs w:val="36"/>
        </w:rPr>
        <w:t>ZION MIGHT FOUNDATIONAL CLASS</w:t>
      </w:r>
    </w:p>
    <w:p>
      <w:pPr>
        <w:pStyle w:val="style4111"/>
        <w:keepLines w:val="false"/>
        <w:jc w:val="center"/>
        <w:rPr>
          <w:rFonts w:ascii="Noto Serif" w:cs="Calibri" w:hAnsi="News701 BT"/>
          <w:b/>
          <w:bCs/>
          <w:color w:val="000000"/>
          <w:sz w:val="44"/>
          <w:szCs w:val="36"/>
        </w:rPr>
      </w:pPr>
      <w:r>
        <w:rPr>
          <w:rFonts w:ascii="Noto Serif" w:cs="Calibri" w:eastAsia="Palatino Linotype" w:hAnsi="Palatino Linotype"/>
          <w:b/>
          <w:bCs/>
          <w:color w:val="000000"/>
          <w:sz w:val="44"/>
          <w:szCs w:val="36"/>
        </w:rPr>
        <w:t>(SCHOOL OF WITNESSES)</w:t>
      </w:r>
    </w:p>
    <w:p>
      <w:pPr>
        <w:pStyle w:val="style0"/>
        <w:rPr>
          <w:rFonts w:ascii="Noto Serif" w:cs="Calibri" w:hAnsi="Palatino Linotype"/>
          <w:b/>
          <w:bCs/>
          <w:color w:val="000000"/>
          <w:sz w:val="32"/>
          <w:szCs w:val="32"/>
        </w:rPr>
      </w:pPr>
    </w:p>
    <w:p>
      <w:pPr>
        <w:pStyle w:val="style0"/>
        <w:rPr>
          <w:rFonts w:ascii="Palatino Linotype" w:cs="Calibri" w:hAnsi="Palatino Linotype"/>
          <w:color w:val="000000"/>
          <w:sz w:val="24"/>
          <w:szCs w:val="24"/>
        </w:rPr>
      </w:pPr>
      <w:r>
        <w:rPr>
          <w:rFonts w:ascii="Palatino Linotype" w:cs="Calibri" w:hAnsi="Palatino Linotype"/>
          <w:noProof/>
          <w:color w:val="000000"/>
          <w:sz w:val="24"/>
          <w:szCs w:val="24"/>
          <w:lang w:eastAsia="en-US"/>
        </w:rPr>
        <w:drawing>
          <wp:inline distL="0" distT="0" distB="0" distR="0">
            <wp:extent cx="7230110" cy="2924175"/>
            <wp:effectExtent l="0" t="0" r="0" b="0"/>
            <wp:docPr id="1027" name="Picture 2"/>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2"/>
                    <pic:cNvPicPr/>
                  </pic:nvPicPr>
                  <pic:blipFill>
                    <a:blip r:embed="rId3" cstate="print"/>
                    <a:srcRect l="0" t="0" r="0" b="0"/>
                    <a:stretch/>
                  </pic:blipFill>
                  <pic:spPr>
                    <a:xfrm rot="0">
                      <a:off x="0" y="0"/>
                      <a:ext cx="7230110" cy="2924175"/>
                    </a:xfrm>
                    <a:prstGeom prst="rect"/>
                  </pic:spPr>
                </pic:pic>
              </a:graphicData>
            </a:graphic>
          </wp:inline>
        </w:drawing>
      </w:r>
    </w:p>
    <w:p>
      <w:pPr>
        <w:pStyle w:val="style4111"/>
        <w:keepLines w:val="false"/>
        <w:jc w:val="center"/>
        <w:rPr>
          <w:rFonts w:ascii="News701 BT" w:cs="Calibri" w:eastAsia="News701 BT" w:hAnsi="News701 BT"/>
          <w:b/>
          <w:color w:val="000000"/>
          <w:sz w:val="40"/>
          <w:szCs w:val="24"/>
        </w:rPr>
      </w:pPr>
    </w:p>
    <w:p>
      <w:pPr>
        <w:pStyle w:val="style4111"/>
        <w:keepLines w:val="false"/>
        <w:jc w:val="center"/>
        <w:rPr>
          <w:rFonts w:ascii="Palatino Linotype" w:cs="Calibri" w:hAnsi="Palatino Linotype"/>
          <w:b/>
          <w:color w:val="000000"/>
          <w:sz w:val="24"/>
          <w:szCs w:val="24"/>
        </w:rPr>
      </w:pPr>
      <w:r>
        <w:rPr>
          <w:rFonts w:ascii="News701 BT" w:cs="Calibri" w:eastAsia="News701 BT" w:hAnsi="News701 BT"/>
          <w:b/>
          <w:color w:val="000000"/>
          <w:sz w:val="40"/>
          <w:szCs w:val="24"/>
        </w:rPr>
        <w:t>COURSES CONTENTS</w:t>
      </w:r>
    </w:p>
    <w:p>
      <w:pPr>
        <w:pStyle w:val="style4111"/>
        <w:keepLines w:val="false"/>
        <w:jc w:val="center"/>
        <w:rPr>
          <w:rFonts w:ascii="Palatino Linotype" w:cs="Calibri" w:hAnsi="Palatino Linotype"/>
          <w:b/>
          <w:color w:val="000000"/>
          <w:sz w:val="32"/>
          <w:szCs w:val="32"/>
        </w:rPr>
      </w:pPr>
    </w:p>
    <w:p>
      <w:pPr>
        <w:pStyle w:val="style4111"/>
        <w:keepLines w:val="false"/>
        <w:jc w:val="left"/>
        <w:rPr>
          <w:rFonts w:ascii="Palatino Linotype" w:cs="Calibri" w:hAnsi="Palatino Linotype"/>
          <w:b/>
          <w:color w:val="000000"/>
          <w:sz w:val="32"/>
          <w:szCs w:val="32"/>
        </w:rPr>
      </w:pPr>
    </w:p>
    <w:p>
      <w:pPr>
        <w:pStyle w:val="style4111"/>
        <w:keepLines w:val="false"/>
        <w:jc w:val="center"/>
        <w:rPr>
          <w:rFonts w:ascii="Palatino Linotype" w:cs="Calibri" w:hAnsi="Palatino Linotype"/>
          <w:b/>
          <w:color w:val="000000"/>
          <w:sz w:val="32"/>
          <w:szCs w:val="32"/>
        </w:rPr>
      </w:pPr>
    </w:p>
    <w:p>
      <w:pPr>
        <w:pStyle w:val="style179"/>
        <w:keepNext/>
        <w:numPr>
          <w:ilvl w:val="0"/>
          <w:numId w:val="1"/>
        </w:numPr>
        <w:spacing w:after="80"/>
        <w:rPr>
          <w:b/>
          <w:bCs/>
          <w:sz w:val="36"/>
          <w:szCs w:val="36"/>
        </w:rPr>
      </w:pPr>
      <w:r>
        <w:rPr>
          <w:rFonts w:ascii="Palatino Linotype" w:eastAsia="Palatino Linotype" w:hAnsi="Palatino Linotype"/>
          <w:b/>
          <w:bCs/>
          <w:sz w:val="36"/>
          <w:szCs w:val="36"/>
        </w:rPr>
        <w:t>1.  The Creation of Man (Death through Adam)</w:t>
      </w:r>
    </w:p>
    <w:p>
      <w:pPr>
        <w:pStyle w:val="style179"/>
        <w:keepNext/>
        <w:numPr>
          <w:ilvl w:val="0"/>
          <w:numId w:val="1"/>
        </w:numPr>
        <w:spacing w:after="80"/>
        <w:rPr>
          <w:b/>
          <w:bCs/>
          <w:sz w:val="36"/>
          <w:szCs w:val="36"/>
        </w:rPr>
      </w:pPr>
      <w:r>
        <w:rPr>
          <w:rFonts w:ascii="Palatino Linotype" w:eastAsia="Palatino Linotype" w:hAnsi="Palatino Linotype"/>
          <w:b/>
          <w:bCs/>
          <w:sz w:val="36"/>
          <w:szCs w:val="36"/>
        </w:rPr>
        <w:t>2.  New Birth of life through Christ (Dead to sin alive in Christ)</w:t>
      </w:r>
    </w:p>
    <w:p>
      <w:pPr>
        <w:pStyle w:val="style179"/>
        <w:keepNext/>
        <w:numPr>
          <w:ilvl w:val="0"/>
          <w:numId w:val="1"/>
        </w:numPr>
        <w:spacing w:after="80"/>
        <w:rPr>
          <w:b/>
          <w:bCs/>
          <w:sz w:val="36"/>
          <w:szCs w:val="36"/>
        </w:rPr>
      </w:pPr>
      <w:r>
        <w:rPr>
          <w:rFonts w:ascii="Palatino Linotype" w:eastAsia="Palatino Linotype" w:hAnsi="Palatino Linotype"/>
          <w:b/>
          <w:bCs/>
          <w:sz w:val="36"/>
          <w:szCs w:val="36"/>
        </w:rPr>
        <w:t>3.  The Blood of Jesus</w:t>
      </w:r>
    </w:p>
    <w:p>
      <w:pPr>
        <w:pStyle w:val="style179"/>
        <w:keepNext/>
        <w:numPr>
          <w:ilvl w:val="0"/>
          <w:numId w:val="1"/>
        </w:numPr>
        <w:spacing w:after="80"/>
        <w:rPr>
          <w:b/>
          <w:bCs/>
          <w:sz w:val="36"/>
          <w:szCs w:val="36"/>
        </w:rPr>
      </w:pPr>
      <w:r>
        <w:rPr>
          <w:rFonts w:ascii="Palatino Linotype" w:eastAsia="Palatino Linotype" w:hAnsi="Palatino Linotype"/>
          <w:b/>
          <w:bCs/>
          <w:sz w:val="36"/>
          <w:szCs w:val="36"/>
        </w:rPr>
        <w:t>4.  Salvation</w:t>
      </w:r>
    </w:p>
    <w:p>
      <w:pPr>
        <w:pStyle w:val="style179"/>
        <w:keepNext/>
        <w:numPr>
          <w:ilvl w:val="0"/>
          <w:numId w:val="1"/>
        </w:numPr>
        <w:spacing w:after="80"/>
        <w:rPr>
          <w:b/>
          <w:bCs/>
          <w:sz w:val="36"/>
          <w:szCs w:val="36"/>
        </w:rPr>
      </w:pPr>
      <w:r>
        <w:rPr>
          <w:rFonts w:ascii="Palatino Linotype" w:eastAsia="Palatino Linotype" w:hAnsi="Palatino Linotype"/>
          <w:b/>
          <w:bCs/>
          <w:sz w:val="36"/>
          <w:szCs w:val="36"/>
        </w:rPr>
        <w:t>5.  New Creature</w:t>
      </w:r>
    </w:p>
    <w:p>
      <w:pPr>
        <w:pStyle w:val="style179"/>
        <w:keepNext/>
        <w:numPr>
          <w:ilvl w:val="0"/>
          <w:numId w:val="1"/>
        </w:numPr>
        <w:spacing w:after="80"/>
        <w:rPr>
          <w:b/>
          <w:bCs/>
          <w:sz w:val="36"/>
          <w:szCs w:val="36"/>
        </w:rPr>
      </w:pPr>
      <w:r>
        <w:rPr>
          <w:rFonts w:ascii="Palatino Linotype" w:eastAsia="Palatino Linotype" w:hAnsi="Palatino Linotype"/>
          <w:b/>
          <w:bCs/>
          <w:sz w:val="36"/>
          <w:szCs w:val="36"/>
        </w:rPr>
        <w:t>6.  Born of Water and Spirit (The Baptism)</w:t>
      </w:r>
    </w:p>
    <w:p>
      <w:pPr>
        <w:pStyle w:val="style179"/>
        <w:keepNext/>
        <w:numPr>
          <w:ilvl w:val="0"/>
          <w:numId w:val="1"/>
        </w:numPr>
        <w:spacing w:after="80"/>
        <w:rPr>
          <w:b/>
          <w:bCs/>
          <w:sz w:val="36"/>
          <w:szCs w:val="36"/>
        </w:rPr>
      </w:pPr>
      <w:r>
        <w:rPr>
          <w:rFonts w:ascii="Palatino Linotype" w:eastAsia="Palatino Linotype" w:hAnsi="Palatino Linotype"/>
          <w:b/>
          <w:bCs/>
          <w:sz w:val="36"/>
          <w:szCs w:val="36"/>
        </w:rPr>
        <w:t>7.  Temptation</w:t>
      </w:r>
    </w:p>
    <w:p>
      <w:pPr>
        <w:pStyle w:val="style179"/>
        <w:keepNext/>
        <w:numPr>
          <w:ilvl w:val="0"/>
          <w:numId w:val="1"/>
        </w:numPr>
        <w:spacing w:after="80"/>
        <w:rPr>
          <w:b/>
          <w:bCs/>
          <w:sz w:val="36"/>
          <w:szCs w:val="36"/>
        </w:rPr>
      </w:pPr>
      <w:r>
        <w:rPr>
          <w:rFonts w:ascii="Palatino Linotype" w:eastAsia="Palatino Linotype" w:hAnsi="Palatino Linotype"/>
          <w:b/>
          <w:bCs/>
          <w:sz w:val="36"/>
          <w:szCs w:val="36"/>
        </w:rPr>
        <w:t>8.  Prayer and Separation</w:t>
      </w:r>
    </w:p>
    <w:p>
      <w:pPr>
        <w:pStyle w:val="style179"/>
        <w:keepNext/>
        <w:numPr>
          <w:ilvl w:val="0"/>
          <w:numId w:val="1"/>
        </w:numPr>
        <w:spacing w:after="80"/>
        <w:rPr>
          <w:b/>
          <w:bCs/>
          <w:sz w:val="36"/>
          <w:szCs w:val="36"/>
        </w:rPr>
      </w:pPr>
      <w:r>
        <w:rPr>
          <w:rFonts w:ascii="Palatino Linotype" w:eastAsia="Palatino Linotype" w:hAnsi="Palatino Linotype"/>
          <w:b/>
          <w:bCs/>
          <w:sz w:val="36"/>
          <w:szCs w:val="36"/>
        </w:rPr>
        <w:t>9.  The Holy Spirit (Life in the Spirit)</w:t>
      </w:r>
    </w:p>
    <w:p>
      <w:pPr>
        <w:pStyle w:val="style179"/>
        <w:keepNext/>
        <w:numPr>
          <w:ilvl w:val="0"/>
          <w:numId w:val="1"/>
        </w:numPr>
        <w:spacing w:after="80"/>
        <w:rPr>
          <w:b/>
          <w:bCs/>
          <w:sz w:val="36"/>
          <w:szCs w:val="36"/>
        </w:rPr>
      </w:pPr>
      <w:r>
        <w:rPr>
          <w:rFonts w:ascii="Palatino Linotype" w:eastAsia="Palatino Linotype" w:hAnsi="Palatino Linotype"/>
          <w:b/>
          <w:bCs/>
          <w:sz w:val="36"/>
          <w:szCs w:val="36"/>
        </w:rPr>
        <w:t>10.  The Making of witnesses/Disciples</w:t>
      </w:r>
    </w:p>
    <w:p>
      <w:pPr>
        <w:pStyle w:val="style179"/>
        <w:keepNext/>
        <w:numPr>
          <w:ilvl w:val="0"/>
          <w:numId w:val="1"/>
        </w:numPr>
        <w:spacing w:after="80"/>
        <w:rPr>
          <w:b/>
          <w:bCs/>
          <w:sz w:val="36"/>
          <w:szCs w:val="36"/>
        </w:rPr>
      </w:pPr>
      <w:r>
        <w:rPr>
          <w:rFonts w:ascii="Palatino Linotype" w:eastAsia="Palatino Linotype" w:hAnsi="Palatino Linotype"/>
          <w:b/>
          <w:bCs/>
          <w:sz w:val="36"/>
          <w:szCs w:val="36"/>
        </w:rPr>
        <w:t>11.  The message &amp; proof of witnesses/Disciples</w:t>
      </w:r>
    </w:p>
    <w:p>
      <w:pPr>
        <w:pStyle w:val="style179"/>
        <w:keepNext/>
        <w:numPr>
          <w:ilvl w:val="0"/>
          <w:numId w:val="1"/>
        </w:numPr>
        <w:spacing w:after="80"/>
        <w:rPr>
          <w:b/>
          <w:bCs/>
          <w:sz w:val="36"/>
          <w:szCs w:val="36"/>
        </w:rPr>
      </w:pPr>
      <w:r>
        <w:rPr>
          <w:rFonts w:ascii="Palatino Linotype" w:eastAsia="Palatino Linotype" w:hAnsi="Palatino Linotype"/>
          <w:b/>
          <w:bCs/>
          <w:sz w:val="36"/>
          <w:szCs w:val="36"/>
        </w:rPr>
        <w:t>12.  Heaven &amp; Paradise</w:t>
      </w:r>
    </w:p>
    <w:p>
      <w:pPr>
        <w:pStyle w:val="style179"/>
        <w:keepNext/>
        <w:numPr>
          <w:ilvl w:val="0"/>
          <w:numId w:val="1"/>
        </w:numPr>
        <w:spacing w:after="80"/>
        <w:rPr>
          <w:b/>
          <w:bCs/>
          <w:sz w:val="36"/>
          <w:szCs w:val="36"/>
        </w:rPr>
      </w:pPr>
      <w:r>
        <w:rPr>
          <w:rFonts w:ascii="Palatino Linotype" w:eastAsia="Palatino Linotype" w:hAnsi="Palatino Linotype"/>
          <w:b/>
          <w:bCs/>
          <w:sz w:val="36"/>
          <w:szCs w:val="36"/>
        </w:rPr>
        <w:t>13.  Hell</w:t>
      </w:r>
    </w:p>
    <w:p>
      <w:pPr>
        <w:pStyle w:val="style179"/>
        <w:keepNext/>
        <w:numPr>
          <w:ilvl w:val="0"/>
          <w:numId w:val="1"/>
        </w:numPr>
        <w:spacing w:after="80"/>
        <w:rPr>
          <w:b/>
          <w:bCs/>
          <w:sz w:val="36"/>
          <w:szCs w:val="36"/>
        </w:rPr>
      </w:pPr>
      <w:r>
        <w:rPr>
          <w:rFonts w:ascii="Palatino Linotype" w:eastAsia="Palatino Linotype" w:hAnsi="Palatino Linotype"/>
          <w:b/>
          <w:bCs/>
          <w:sz w:val="36"/>
          <w:szCs w:val="36"/>
        </w:rPr>
        <w:t>14.  Discernment of Falsehood</w:t>
      </w:r>
    </w:p>
    <w:p>
      <w:pPr>
        <w:pStyle w:val="style179"/>
        <w:keepNext/>
        <w:numPr>
          <w:ilvl w:val="0"/>
          <w:numId w:val="1"/>
        </w:numPr>
        <w:spacing w:after="80"/>
        <w:rPr>
          <w:b/>
          <w:bCs/>
          <w:sz w:val="36"/>
          <w:szCs w:val="36"/>
        </w:rPr>
      </w:pPr>
      <w:r>
        <w:rPr>
          <w:rFonts w:ascii="Palatino Linotype" w:eastAsia="Palatino Linotype" w:hAnsi="Palatino Linotype"/>
          <w:b/>
          <w:bCs/>
          <w:sz w:val="36"/>
          <w:szCs w:val="36"/>
        </w:rPr>
        <w:t>15.  The World</w:t>
      </w:r>
    </w:p>
    <w:p>
      <w:pPr>
        <w:pStyle w:val="style179"/>
        <w:keepNext/>
        <w:numPr>
          <w:ilvl w:val="0"/>
          <w:numId w:val="1"/>
        </w:numPr>
        <w:spacing w:after="80"/>
        <w:rPr>
          <w:b/>
          <w:bCs/>
          <w:sz w:val="36"/>
          <w:szCs w:val="36"/>
        </w:rPr>
      </w:pPr>
      <w:r>
        <w:rPr>
          <w:rFonts w:ascii="Palatino Linotype" w:eastAsia="Palatino Linotype" w:hAnsi="Palatino Linotype"/>
          <w:b/>
          <w:bCs/>
          <w:sz w:val="36"/>
          <w:szCs w:val="36"/>
        </w:rPr>
        <w:t>16.  Godly Ambition</w:t>
      </w:r>
    </w:p>
    <w:p>
      <w:pPr>
        <w:pStyle w:val="style179"/>
        <w:keepNext/>
        <w:numPr>
          <w:ilvl w:val="0"/>
          <w:numId w:val="1"/>
        </w:numPr>
        <w:spacing w:after="80"/>
        <w:rPr>
          <w:b/>
          <w:bCs/>
          <w:sz w:val="36"/>
          <w:szCs w:val="36"/>
        </w:rPr>
      </w:pPr>
      <w:r>
        <w:rPr>
          <w:rFonts w:ascii="Palatino Linotype" w:eastAsia="Palatino Linotype" w:hAnsi="Palatino Linotype"/>
          <w:b/>
          <w:bCs/>
          <w:sz w:val="36"/>
          <w:szCs w:val="36"/>
        </w:rPr>
        <w:t>17.  Divine Guidance</w:t>
      </w:r>
    </w:p>
    <w:p>
      <w:pPr>
        <w:pStyle w:val="style179"/>
        <w:keepNext/>
        <w:numPr>
          <w:ilvl w:val="0"/>
          <w:numId w:val="1"/>
        </w:numPr>
        <w:spacing w:after="80"/>
        <w:rPr>
          <w:b/>
          <w:bCs/>
          <w:sz w:val="36"/>
          <w:szCs w:val="36"/>
        </w:rPr>
      </w:pPr>
      <w:r>
        <w:rPr>
          <w:rFonts w:ascii="Palatino Linotype" w:eastAsia="Palatino Linotype" w:hAnsi="Palatino Linotype"/>
          <w:b/>
          <w:bCs/>
          <w:sz w:val="36"/>
          <w:szCs w:val="36"/>
        </w:rPr>
        <w:t>18.  His Coming &amp; His Rewards</w:t>
      </w:r>
    </w:p>
    <w:p>
      <w:pPr>
        <w:pStyle w:val="style179"/>
        <w:keepNext/>
        <w:numPr>
          <w:ilvl w:val="0"/>
          <w:numId w:val="1"/>
        </w:numPr>
        <w:spacing w:after="80"/>
        <w:rPr>
          <w:b/>
          <w:bCs/>
          <w:sz w:val="36"/>
          <w:szCs w:val="36"/>
        </w:rPr>
      </w:pPr>
      <w:r>
        <w:rPr>
          <w:rFonts w:ascii="Palatino Linotype" w:eastAsia="Palatino Linotype" w:hAnsi="Palatino Linotype"/>
          <w:b/>
          <w:bCs/>
          <w:sz w:val="36"/>
          <w:szCs w:val="36"/>
        </w:rPr>
        <w:t>19.  Judgment</w:t>
      </w:r>
    </w:p>
    <w:p>
      <w:pPr>
        <w:pStyle w:val="style179"/>
        <w:keepNext/>
        <w:numPr>
          <w:ilvl w:val="0"/>
          <w:numId w:val="1"/>
        </w:numPr>
        <w:spacing w:after="80"/>
        <w:rPr>
          <w:b/>
          <w:bCs/>
          <w:sz w:val="36"/>
          <w:szCs w:val="36"/>
        </w:rPr>
      </w:pPr>
      <w:r>
        <w:rPr>
          <w:rFonts w:ascii="Palatino Linotype" w:eastAsia="Palatino Linotype" w:hAnsi="Palatino Linotype"/>
          <w:b/>
          <w:bCs/>
          <w:sz w:val="36"/>
          <w:szCs w:val="36"/>
        </w:rPr>
        <w:t>20.  A New Heaven &amp; Earth (The spirit and the bride)</w:t>
      </w:r>
    </w:p>
    <w:p>
      <w:pPr>
        <w:pStyle w:val="style4112"/>
        <w:keepLines w:val="false"/>
        <w:pageBreakBefore/>
        <w:pBdr>
          <w:bottom w:val="single" w:sz="4" w:space="1" w:color="auto"/>
        </w:pBdr>
        <w:jc w:val="center"/>
        <w:rPr>
          <w:rFonts w:ascii="Palatino Linotype" w:cs="Calibri" w:hAnsi="Palatino Linotype"/>
          <w:b/>
          <w:color w:val="000000"/>
          <w:sz w:val="28"/>
          <w:szCs w:val="28"/>
        </w:rPr>
      </w:pPr>
      <w:r>
        <w:rPr>
          <w:rFonts w:ascii="News701 BT" w:cs="Calibri" w:eastAsia="News701 BT" w:hAnsi="News701 BT"/>
          <w:b/>
          <w:color w:val="000000"/>
          <w:sz w:val="40"/>
          <w:szCs w:val="28"/>
        </w:rPr>
        <w:t>Cours</w:t>
      </w:r>
      <w:r>
        <w:rPr>
          <w:rFonts w:ascii="News701 BT" w:cs="Calibri" w:eastAsia="News701 BT" w:hAnsi="News701 BT"/>
          <w:b/>
          <w:color w:val="000000"/>
          <w:sz w:val="40"/>
          <w:szCs w:val="28"/>
        </w:rPr>
        <w:t>e 1</w:t>
      </w:r>
      <w:r>
        <w:rPr>
          <w:rFonts w:ascii="News701 BT" w:cs="Calibri" w:eastAsia="News701 BT" w:hAnsi="News701 BT"/>
          <w:b/>
          <w:color w:val="000000"/>
          <w:sz w:val="40"/>
          <w:szCs w:val="28"/>
        </w:rPr>
        <w:t xml:space="preserve">: The Creation of Man (Death through </w:t>
      </w:r>
      <w:r>
        <w:rPr>
          <w:rFonts w:ascii="News701 BT" w:cs="Calibri" w:eastAsia="News701 BT" w:hAnsi="News701 BT"/>
          <w:b/>
          <w:color w:val="000000"/>
          <w:sz w:val="40"/>
          <w:szCs w:val="28"/>
        </w:rPr>
        <w:t>Adam</w:t>
      </w:r>
      <w:r>
        <w:rPr>
          <w:rFonts w:ascii="News701 BT" w:cs="Calibri" w:eastAsia="News701 BT" w:hAnsi="News701 BT"/>
          <w:b/>
          <w:color w:val="000000"/>
          <w:sz w:val="40"/>
          <w:szCs w:val="28"/>
        </w:rPr>
        <w:t>)</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Creation of Adam In Genesis 2:7, God forms Adam from the dust of the earth and breathes life into him. Adam becomes a living being, created in God's image (Genesis 1:26-27). This creation narrative establishes humanity's unique relationship with God.</w:t>
      </w:r>
    </w:p>
    <w:p>
      <w:pPr>
        <w:pStyle w:val="style0"/>
        <w:keepLines w:val="false"/>
        <w:ind w:firstLine="216"/>
        <w:rPr>
          <w:rFonts w:ascii="Palatino Linotype" w:cs="Calibri" w:hAnsi="Palatino Linotype"/>
          <w:i/>
          <w:color w:val="000000"/>
          <w:sz w:val="24"/>
          <w:szCs w:val="24"/>
        </w:rPr>
      </w:pPr>
      <w:r>
        <w:rPr>
          <w:rFonts w:ascii="Palatino Linotype" w:cs="Calibri" w:eastAsia="Palatino Linotype" w:hAnsi="Palatino Linotype"/>
          <w:i/>
          <w:color w:val="000000"/>
          <w:sz w:val="24"/>
          <w:szCs w:val="24"/>
        </w:rPr>
        <w:t xml:space="preserve">Genesis 1:26-27 ~ Then God said, “Let Us make man in </w:t>
      </w:r>
      <w:r>
        <w:rPr>
          <w:rFonts w:ascii="Palatino Linotype" w:cs="Calibri" w:eastAsia="Palatino Linotype" w:hAnsi="Palatino Linotype"/>
          <w:i/>
          <w:color w:val="000000"/>
          <w:sz w:val="24"/>
          <w:szCs w:val="24"/>
        </w:rPr>
        <w:t>Our</w:t>
      </w:r>
      <w:r>
        <w:rPr>
          <w:rFonts w:ascii="Palatino Linotype" w:cs="Calibri" w:eastAsia="Palatino Linotype" w:hAnsi="Palatino Linotype"/>
          <w:i/>
          <w:color w:val="000000"/>
          <w:sz w:val="24"/>
          <w:szCs w:val="24"/>
        </w:rPr>
        <w:t xml:space="preserve"> image, according to Our likeness; and let them rule over the fish of the sea and over the birds of the sky and over the cattle and over all the earth, and over every creeping thing that creeps on the earth.” God created man in His own image, in the image of God He created him; male and female He created them.</w:t>
      </w:r>
    </w:p>
    <w:p>
      <w:pPr>
        <w:pStyle w:val="style4114"/>
        <w:keepLines w:val="false"/>
        <w:rPr>
          <w:rFonts w:ascii="Palatino Linotype" w:cs="Calibri" w:hAnsi="Palatino Linotype"/>
          <w:b/>
          <w:color w:val="000000"/>
          <w:sz w:val="28"/>
          <w:szCs w:val="28"/>
        </w:rPr>
      </w:pPr>
      <w:r>
        <w:rPr>
          <w:rFonts w:ascii="News701 BT" w:cs="Calibri" w:eastAsia="News701 BT" w:hAnsi="News701 BT"/>
          <w:b/>
          <w:sz w:val="26"/>
          <w:szCs w:val="28"/>
        </w:rPr>
        <w:t xml:space="preserve">The </w:t>
      </w:r>
      <w:r>
        <w:rPr>
          <w:rFonts w:ascii="News701 BT" w:cs="Calibri" w:eastAsia="News701 BT" w:hAnsi="News701 BT"/>
          <w:b/>
          <w:sz w:val="26"/>
          <w:szCs w:val="28"/>
        </w:rPr>
        <w:t>fall</w:t>
      </w:r>
      <w:r>
        <w:rPr>
          <w:rFonts w:ascii="News701 BT" w:cs="Calibri" w:eastAsia="News701 BT" w:hAnsi="News701 BT"/>
          <w:b/>
          <w:sz w:val="26"/>
          <w:szCs w:val="28"/>
        </w:rPr>
        <w:t xml:space="preserve"> of Adam</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Adam's disobedience in the Garden of Eden (Genesis 3) introduces sin and death into the world. Through Adam's actions, humanity becomes separated from God, leading to spiritual and physical death (Romans 5:12-19).</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The Consequences of Adam's Sin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Separation from God: Sin creates a rift between humanity and God.</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Death and suffering: Sin introduces death, suffering, and decay into the world.</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Human nature: Adam's sin affects human nature, leading to a tendency toward sin and rebellion.</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Effects of the Fall God promised that if they disobeyed, Adam and Eve would “Surely die” (Genesis 2:17) a truth which Satan denied (Genesis 3:45). God, of course, had not lied, and His words came to pass.</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In order to understand the depth of the tragedy, we need to understand what death is. Death always speaks of separation. From that day we clearly see the following:</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Man is separated from God. He died spiritually. He instantly became aware of his own failures, his shame,</w:t>
      </w:r>
      <w:r>
        <w:rPr>
          <w:rFonts w:ascii="Palatino Linotype" w:cs="Calibri" w:eastAsia="Palatino Linotype" w:hAnsi="Palatino Linotype"/>
          <w:color w:val="000000"/>
          <w:sz w:val="24"/>
          <w:szCs w:val="24"/>
        </w:rPr>
        <w:t xml:space="preserve"> and </w:t>
      </w:r>
      <w:r>
        <w:rPr>
          <w:rFonts w:ascii="Palatino Linotype" w:cs="Calibri" w:eastAsia="Palatino Linotype" w:hAnsi="Palatino Linotype"/>
          <w:color w:val="000000"/>
          <w:sz w:val="24"/>
          <w:szCs w:val="24"/>
        </w:rPr>
        <w:t>his</w:t>
      </w:r>
      <w:r>
        <w:rPr>
          <w:rFonts w:ascii="Palatino Linotype" w:cs="Calibri" w:eastAsia="Palatino Linotype" w:hAnsi="Palatino Linotype"/>
          <w:color w:val="000000"/>
          <w:sz w:val="24"/>
          <w:szCs w:val="24"/>
        </w:rPr>
        <w:t xml:space="preserve"> nakedness.</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 Man is separated from Man. We see the beginning of a breakdown in the trust between man and wife (Genesis 3:16) and in the next chapter the breakdown between brothers with jealousy, anger and murder.</w:t>
      </w:r>
      <w:r>
        <w:rPr>
          <w:rFonts w:ascii="Palatino Linotype" w:cs="Calibri" w:eastAsia="Palatino Linotype" w:hAnsi="Palatino Linotype"/>
          <w:color w:val="000000"/>
          <w:sz w:val="24"/>
          <w:szCs w:val="24"/>
        </w:rPr>
        <w:cr/>
      </w:r>
      <w:r>
        <w:rPr>
          <w:rFonts w:ascii="Palatino Linotype" w:cs="Calibri" w:eastAsia="Palatino Linotype" w:hAnsi="Palatino Linotype"/>
          <w:color w:val="000000"/>
          <w:sz w:val="24"/>
          <w:szCs w:val="24"/>
        </w:rPr>
        <w:t>• Man is separated from nature. From that day work was hard and often unpleasant (Genesis 3:17-19).</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 Man is separated from the Tree of Life. Man was then removed from the garden and denied access to the Tree of Life. In other words, he would no longer be “immortal”. From that day he began to die physically.</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The Connection to Jesus Christ</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story of Adam serves as a backdrop for understanding Jesus Christ's role in redemption. Through Jesus, humanity can be restored to a right relationship with God (Romans 5:12-21).</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Scripture:</w:t>
      </w:r>
      <w:r>
        <w:rPr>
          <w:rFonts w:ascii="Palatino Linotype" w:cs="Calibri" w:eastAsia="Palatino Linotype" w:hAnsi="Palatino Linotype"/>
          <w:color w:val="000000"/>
          <w:sz w:val="24"/>
          <w:szCs w:val="24"/>
        </w:rPr>
        <w:t xml:space="preserve"> Genesis 13 (creation narrative)</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 xml:space="preserve"> Romans 5:12-21 (Adam and Christ comparison)</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 xml:space="preserve"> 1 Corinthians 15:21-22 (death through Adam, life through Christ).</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Restoration through Jesus Christ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first Adam brought death, but the last Adam, Jesus Christ, brings life." Through faith in Jesus, believers can experience:</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New life: Spiritual rebirth and transformation (2 Corinthians 5:17).</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Reconciliation: Restoration of the relationship between God and humanity (Romans 5:10).</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Victory over sin: Empowerment to overcome sin and live a life pleasing to God (Romans 6:1-23).</w:t>
      </w:r>
    </w:p>
    <w:p>
      <w:pPr>
        <w:pStyle w:val="style0"/>
        <w:rPr>
          <w:rFonts w:ascii="Palatino Linotype" w:cs="Calibri" w:hAnsi="Palatino Linotype"/>
          <w:color w:val="000000"/>
          <w:sz w:val="24"/>
          <w:szCs w:val="24"/>
        </w:rPr>
      </w:pPr>
    </w:p>
    <w:p>
      <w:pPr>
        <w:pStyle w:val="style0"/>
        <w:keepLines w:val="false"/>
        <w:ind w:firstLine="216"/>
        <w:rPr>
          <w:rFonts w:ascii="Palatino Linotype" w:cs="Calibri" w:hAnsi="Palatino Linotype"/>
          <w:b/>
          <w:color w:val="000000"/>
          <w:sz w:val="28"/>
          <w:szCs w:val="28"/>
        </w:rPr>
      </w:pPr>
      <w:r>
        <w:rPr>
          <w:rFonts w:ascii="News701 BT" w:cs="Calibri" w:eastAsia="News701 BT" w:hAnsi="News701 BT"/>
          <w:b/>
          <w:color w:val="000000"/>
          <w:sz w:val="26"/>
          <w:szCs w:val="28"/>
        </w:rPr>
        <w:t>Summation</w:t>
      </w:r>
      <w:r>
        <w:rPr>
          <w:rFonts w:ascii="News701 BT" w:cs="Calibri" w:eastAsia="News701 BT" w:hAnsi="News701 BT"/>
          <w:b/>
          <w:color w:val="000000"/>
          <w:sz w:val="26"/>
          <w:szCs w:val="28"/>
        </w:rPr>
        <w:t xml:space="preserve">: </w:t>
      </w:r>
      <w:r>
        <w:rPr>
          <w:rFonts w:ascii="Palatino Linotype" w:cs="Calibri" w:eastAsia="Palatino Linotype" w:hAnsi="Palatino Linotype"/>
          <w:color w:val="000000"/>
          <w:sz w:val="24"/>
          <w:szCs w:val="24"/>
        </w:rPr>
        <w:t>As understanding the creation narrative and the fall of Adam helps us appreciate the significance of Jesus Christ's redemptive work. Through Adam, we see the consequences of sin, but through Jesus, we see the gift of salvation and new life. May we embrace this gift and live as children of God, empowered by the Holy Spirit.</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sz w:val="24"/>
          <w:szCs w:val="24"/>
        </w:rPr>
      </w:pPr>
    </w:p>
    <w:p>
      <w:pPr>
        <w:pStyle w:val="style4112"/>
        <w:keepLines w:val="false"/>
        <w:pageBreakBefore/>
        <w:pBdr>
          <w:bottom w:val="single" w:sz="4" w:space="1" w:color="auto"/>
        </w:pBdr>
        <w:jc w:val="center"/>
        <w:rPr>
          <w:rFonts w:ascii="Palatino Linotype" w:cs="Calibri" w:hAnsi="Palatino Linotype"/>
          <w:b/>
          <w:color w:val="000000"/>
          <w:sz w:val="40"/>
          <w:szCs w:val="32"/>
        </w:rPr>
      </w:pPr>
      <w:r>
        <w:rPr>
          <w:rFonts w:ascii="News701 BT" w:cs="Calibri" w:eastAsia="News701 BT" w:hAnsi="News701 BT"/>
          <w:b/>
          <w:color w:val="000000"/>
          <w:sz w:val="40"/>
          <w:szCs w:val="32"/>
        </w:rPr>
        <w:t>Course 2: New Birth of life through Chris</w:t>
      </w:r>
      <w:r>
        <w:rPr>
          <w:rFonts w:ascii="News701 BT" w:cs="Calibri" w:eastAsia="News701 BT" w:hAnsi="News701 BT"/>
          <w:b/>
          <w:color w:val="000000"/>
          <w:sz w:val="40"/>
          <w:szCs w:val="32"/>
        </w:rPr>
        <w:t>t</w:t>
      </w:r>
      <w:r>
        <w:rPr>
          <w:rFonts w:ascii="News701 BT" w:cs="Calibri" w:eastAsia="News701 BT" w:hAnsi="News701 BT"/>
          <w:b/>
          <w:color w:val="000000"/>
          <w:sz w:val="40"/>
          <w:szCs w:val="32"/>
        </w:rPr>
        <w:t xml:space="preserve"> (Dead to sin alive in Christ)</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Understanding the New Birth</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Through faith in Jesus Christ, believers experience a new birth, becoming dead to sin and alive in Christ (2 Corinthians 5:17, Romans 6:1-11). This transformation is a powerful work of God, enabling believers to live a life pleasing to Him.</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Dead to Sin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Freedom from sin's power</w:t>
      </w:r>
      <w:r>
        <w:rPr>
          <w:rFonts w:ascii="Palatino Linotype" w:cs="Calibri" w:eastAsia="Palatino Linotype" w:hAnsi="Palatino Linotype"/>
          <w:color w:val="000000"/>
          <w:sz w:val="24"/>
          <w:szCs w:val="24"/>
        </w:rPr>
        <w:t>: Believers are no longer slaves to sin but are fre</w:t>
      </w:r>
      <w:r>
        <w:rPr>
          <w:rFonts w:ascii="Palatino Linotype" w:cs="Calibri" w:eastAsia="Palatino Linotype" w:hAnsi="Palatino Linotype"/>
          <w:color w:val="000000"/>
          <w:sz w:val="24"/>
          <w:szCs w:val="24"/>
        </w:rPr>
        <w:t>ed to live for God (Romans 6:6-</w:t>
      </w:r>
      <w:r>
        <w:rPr>
          <w:rFonts w:ascii="Palatino Linotype" w:cs="Calibri" w:eastAsia="Palatino Linotype" w:hAnsi="Palatino Linotype"/>
          <w:color w:val="000000"/>
          <w:sz w:val="24"/>
          <w:szCs w:val="24"/>
        </w:rPr>
        <w:t>14).</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Crucified with Christ</w:t>
      </w:r>
      <w:r>
        <w:rPr>
          <w:rFonts w:ascii="Palatino Linotype" w:cs="Calibri" w:eastAsia="Palatino Linotype" w:hAnsi="Palatino Linotype"/>
          <w:color w:val="000000"/>
          <w:sz w:val="24"/>
          <w:szCs w:val="24"/>
        </w:rPr>
        <w:t>: Believers' old selves were crucified with Christ, putting an end to sin's dominion (Romans 6:6</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 Galatians 2:20).</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Alive in Christ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1. New </w:t>
      </w:r>
      <w:r>
        <w:rPr>
          <w:rFonts w:ascii="Palatino Linotype" w:cs="Calibri" w:eastAsia="Palatino Linotype" w:hAnsi="Palatino Linotype"/>
          <w:color w:val="000000"/>
          <w:sz w:val="24"/>
          <w:szCs w:val="24"/>
        </w:rPr>
        <w:t>life :</w:t>
      </w:r>
      <w:r>
        <w:rPr>
          <w:rFonts w:ascii="Palatino Linotype" w:cs="Calibri" w:eastAsia="Palatino Linotype" w:hAnsi="Palatino Linotype"/>
          <w:color w:val="000000"/>
          <w:sz w:val="24"/>
          <w:szCs w:val="24"/>
        </w:rPr>
        <w:t xml:space="preserve"> Believers have been given new life in Christ, empowered to live a life pleasing to God (Romans 6:4-5,11).</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Union with Chris</w:t>
      </w:r>
      <w:r>
        <w:rPr>
          <w:rFonts w:ascii="Palatino Linotype" w:cs="Calibri" w:eastAsia="Palatino Linotype" w:hAnsi="Palatino Linotype"/>
          <w:color w:val="000000"/>
          <w:sz w:val="24"/>
          <w:szCs w:val="24"/>
        </w:rPr>
        <w:t>t</w:t>
      </w:r>
      <w:r>
        <w:rPr>
          <w:rFonts w:ascii="Palatino Linotype" w:cs="Calibri" w:eastAsia="Palatino Linotype" w:hAnsi="Palatino Linotype"/>
          <w:color w:val="000000"/>
          <w:sz w:val="24"/>
          <w:szCs w:val="24"/>
        </w:rPr>
        <w:t>: Believers are united with Christ, sharing in His resurrection life (Colossians 3:14, Ephesians 2:56).</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2 Corinthians 5:17</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"Therefore, if anyone is in Christ, the new creation has come: The old has gone, the new is here!"</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Romans 6:1-11: Explains the believer's death to sin and new life in Christ.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Galatians 2:20: "I have been crucified with Christ and I no longer live, but Christ lives in me."</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Colossians 3:14: Encourages believers to seek heavenly things, united with Christ.</w:t>
      </w:r>
    </w:p>
    <w:p>
      <w:pPr>
        <w:pStyle w:val="style0"/>
        <w:keepLines w:val="false"/>
        <w:ind w:firstLine="216"/>
        <w:rPr>
          <w:rFonts w:ascii="Palatino Linotype" w:cs="Calibri" w:hAnsi="Palatino Linotype"/>
          <w:color w:val="000000"/>
          <w:sz w:val="24"/>
          <w:szCs w:val="24"/>
        </w:rPr>
      </w:pPr>
      <w:r>
        <w:rPr>
          <w:rFonts w:ascii="News701 BT" w:cs="Calibri" w:eastAsia="News701 BT" w:hAnsi="News701 BT"/>
          <w:b/>
          <w:color w:val="000000"/>
          <w:sz w:val="26"/>
          <w:szCs w:val="28"/>
        </w:rPr>
        <w:t>Summation</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The new birth in Christ is a powerful transformation, freeing believers from sin's power and enabling them to live a life pleasing to God. Through faith in Jesus, believers are dead to sin and alive in Christ, empowered to live victoriously.</w:t>
      </w:r>
      <w:r>
        <w:rPr>
          <w:rFonts w:ascii="Palatino Linotype" w:cs="Calibri" w:eastAsia="Palatino Linotype" w:hAnsi="Palatino Linotype"/>
          <w:color w:val="000000"/>
          <w:sz w:val="24"/>
          <w:szCs w:val="24"/>
        </w:rPr>
        <w:t xml:space="preserve">                                                                                                                                                </w:t>
      </w:r>
    </w:p>
    <w:p>
      <w:pPr>
        <w:pStyle w:val="style0"/>
        <w:rPr>
          <w:rFonts w:ascii="Palatino Linotype" w:cs="Calibri" w:hAnsi="Palatino Linotype"/>
          <w:sz w:val="24"/>
          <w:szCs w:val="24"/>
        </w:rPr>
      </w:pPr>
    </w:p>
    <w:p>
      <w:pPr>
        <w:pStyle w:val="style0"/>
        <w:pBdr>
          <w:bottom w:val="single" w:sz="4" w:space="1" w:color="auto"/>
        </w:pBdr>
        <w:rPr>
          <w:rFonts w:ascii="Palatino Linotype" w:cs="Calibri" w:hAnsi="Palatino Linotype"/>
          <w:b/>
          <w:color w:val="000000"/>
          <w:sz w:val="28"/>
          <w:szCs w:val="28"/>
        </w:rPr>
      </w:pPr>
    </w:p>
    <w:p>
      <w:pPr>
        <w:pStyle w:val="style4112"/>
        <w:keepLines w:val="false"/>
        <w:pageBreakBefore/>
        <w:pBdr>
          <w:bottom w:val="single" w:sz="4" w:space="1" w:color="auto"/>
        </w:pBdr>
        <w:jc w:val="center"/>
        <w:rPr>
          <w:rFonts w:ascii="Palatino Linotype" w:cs="Calibri" w:hAnsi="Palatino Linotype"/>
          <w:b/>
          <w:color w:val="000000"/>
          <w:sz w:val="40"/>
          <w:szCs w:val="28"/>
        </w:rPr>
      </w:pPr>
      <w:r>
        <w:rPr>
          <w:rFonts w:ascii="News701 BT" w:cs="Calibri" w:eastAsia="News701 BT" w:hAnsi="News701 BT"/>
          <w:b/>
          <w:color w:val="000000"/>
          <w:sz w:val="40"/>
          <w:szCs w:val="28"/>
        </w:rPr>
        <w:t>Course 3: The Blood of Jesus</w:t>
      </w:r>
    </w:p>
    <w:p>
      <w:pPr>
        <w:pStyle w:val="style0"/>
        <w:keepLines w:val="false"/>
        <w:ind w:firstLine="216"/>
        <w:rPr>
          <w:rFonts w:ascii="Palatino Linotype" w:cs="Calibri" w:eastAsia="Noto Sans Mono CJK HK" w:hAnsi="Palatino Linotype"/>
          <w:i/>
          <w:iCs/>
          <w:color w:val="000000"/>
          <w:sz w:val="24"/>
          <w:szCs w:val="24"/>
        </w:rPr>
      </w:pPr>
      <w:r>
        <w:rPr>
          <w:rFonts w:ascii="News701 BT" w:cs="Calibri" w:eastAsia="News701 BT" w:hAnsi="News701 BT"/>
          <w:b/>
          <w:color w:val="000000"/>
          <w:sz w:val="26"/>
          <w:szCs w:val="28"/>
        </w:rPr>
        <w:t>Introduction:</w:t>
      </w:r>
      <w:r>
        <w:rPr>
          <w:rFonts w:ascii="Palatino Linotype" w:cs="Calibri" w:eastAsia="Palatino Linotype" w:hAnsi="Palatino Linotype"/>
          <w:color w:val="000000"/>
          <w:sz w:val="24"/>
          <w:szCs w:val="24"/>
        </w:rPr>
        <w:t xml:space="preserve"> what is blood?   Blood is life, it's spiritual.</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 xml:space="preserve">Lev.17:11) For the life of the flesh is in the blood: and I have given it to you upon the altar to make </w:t>
      </w:r>
      <w:r>
        <w:rPr>
          <w:rFonts w:ascii="Palatino Linotype" w:cs="Calibri" w:eastAsia="Palatino Linotype" w:hAnsi="Palatino Linotype"/>
          <w:color w:val="000000"/>
          <w:sz w:val="24"/>
          <w:szCs w:val="24"/>
        </w:rPr>
        <w:t>atonement</w:t>
      </w:r>
      <w:r>
        <w:rPr>
          <w:rFonts w:ascii="Palatino Linotype" w:cs="Calibri" w:eastAsia="Palatino Linotype" w:hAnsi="Palatino Linotype"/>
          <w:color w:val="000000"/>
          <w:sz w:val="24"/>
          <w:szCs w:val="24"/>
        </w:rPr>
        <w:t xml:space="preserve"> for your souls: for it is the blood that </w:t>
      </w:r>
      <w:r>
        <w:rPr>
          <w:rFonts w:ascii="Palatino Linotype" w:cs="Calibri" w:eastAsia="Palatino Linotype" w:hAnsi="Palatino Linotype"/>
          <w:color w:val="000000"/>
          <w:sz w:val="24"/>
          <w:szCs w:val="24"/>
        </w:rPr>
        <w:t>makes</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an atonement</w:t>
      </w:r>
      <w:r>
        <w:rPr>
          <w:rFonts w:ascii="Palatino Linotype" w:cs="Calibri" w:eastAsia="Palatino Linotype" w:hAnsi="Palatino Linotype"/>
          <w:color w:val="000000"/>
          <w:sz w:val="24"/>
          <w:szCs w:val="24"/>
        </w:rPr>
        <w:t xml:space="preserve"> for the </w:t>
      </w:r>
      <w:r>
        <w:rPr>
          <w:rFonts w:ascii="Palatino Linotype" w:cs="Calibri" w:eastAsia="Palatino Linotype" w:hAnsi="Palatino Linotype"/>
          <w:color w:val="000000"/>
          <w:sz w:val="24"/>
          <w:szCs w:val="24"/>
        </w:rPr>
        <w:t>soul. The</w:t>
      </w:r>
      <w:r>
        <w:rPr>
          <w:rFonts w:ascii="Palatino Linotype" w:cs="Calibri" w:eastAsia="Palatino Linotype" w:hAnsi="Palatino Linotype"/>
          <w:color w:val="000000"/>
          <w:sz w:val="24"/>
          <w:szCs w:val="24"/>
        </w:rPr>
        <w:t xml:space="preserve"> Blood is a connection between</w:t>
      </w:r>
      <w:r>
        <w:rPr>
          <w:rFonts w:ascii="Palatino Linotype" w:cs="Calibri" w:eastAsia="Palatino Linotype" w:hAnsi="Palatino Linotype"/>
          <w:color w:val="000000"/>
          <w:sz w:val="24"/>
          <w:szCs w:val="24"/>
        </w:rPr>
        <w:t xml:space="preserve"> a </w:t>
      </w:r>
      <w:r>
        <w:rPr>
          <w:rFonts w:ascii="Palatino Linotype" w:cs="Calibri" w:eastAsia="Palatino Linotype" w:hAnsi="Palatino Linotype"/>
          <w:color w:val="000000"/>
          <w:sz w:val="24"/>
          <w:szCs w:val="24"/>
        </w:rPr>
        <w:t xml:space="preserve">man and </w:t>
      </w:r>
      <w:r>
        <w:rPr>
          <w:rFonts w:ascii="Palatino Linotype" w:cs="Calibri" w:eastAsia="Palatino Linotype" w:hAnsi="Palatino Linotype"/>
          <w:color w:val="000000"/>
          <w:sz w:val="24"/>
          <w:szCs w:val="24"/>
        </w:rPr>
        <w:t xml:space="preserve">God; </w:t>
      </w:r>
      <w:r>
        <w:rPr>
          <w:rFonts w:ascii="Palatino Linotype" w:cs="Calibri" w:eastAsia="Palatino Linotype" w:hAnsi="Palatino Linotype"/>
          <w:color w:val="000000"/>
          <w:sz w:val="24"/>
          <w:szCs w:val="24"/>
        </w:rPr>
        <w:t>The</w:t>
      </w:r>
      <w:r>
        <w:rPr>
          <w:rFonts w:ascii="Palatino Linotype" w:cs="Calibri" w:eastAsia="Palatino Linotype" w:hAnsi="Palatino Linotype"/>
          <w:color w:val="000000"/>
          <w:sz w:val="24"/>
          <w:szCs w:val="24"/>
        </w:rPr>
        <w:t xml:space="preserve"> life of every fleshly creature is in the blood. The </w:t>
      </w:r>
      <w:r>
        <w:rPr>
          <w:rFonts w:ascii="Palatino Linotype" w:cs="Calibri" w:eastAsia="Palatino Linotype" w:hAnsi="Palatino Linotype"/>
          <w:color w:val="000000"/>
          <w:sz w:val="24"/>
          <w:szCs w:val="24"/>
        </w:rPr>
        <w:t>effects of any blood depends</w:t>
      </w:r>
      <w:r>
        <w:rPr>
          <w:rFonts w:ascii="Palatino Linotype" w:cs="Calibri" w:eastAsia="Palatino Linotype" w:hAnsi="Palatino Linotype"/>
          <w:color w:val="000000"/>
          <w:sz w:val="24"/>
          <w:szCs w:val="24"/>
        </w:rPr>
        <w:t xml:space="preserve"> on the value, which is purity and magnitude of what it carries</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in it.</w:t>
      </w:r>
    </w:p>
    <w:p>
      <w:pPr>
        <w:pStyle w:val="style0"/>
        <w:keepLines w:val="false"/>
        <w:ind w:firstLine="216"/>
        <w:rPr>
          <w:rFonts w:ascii="Palatino Linotype" w:cs="Calibri" w:eastAsia="Noto Sans Mono CJK HK" w:hAnsi="Palatino Linotype"/>
          <w:i/>
          <w:color w:val="000000"/>
          <w:sz w:val="24"/>
          <w:szCs w:val="24"/>
        </w:rPr>
      </w:pPr>
      <w:r>
        <w:rPr>
          <w:rFonts w:ascii="Palatino Linotype" w:cs="Calibri" w:eastAsia="Palatino Linotype" w:hAnsi="Palatino Linotype"/>
          <w:i/>
          <w:color w:val="000000"/>
          <w:sz w:val="24"/>
          <w:szCs w:val="24"/>
        </w:rPr>
        <w:t>(Exod.12:13) "And the blood shall be to you for a token upon the houses where ye are: and when I see the blood, I will pass over you, and the plague shall not be upon you to destroy you, when I smite the land of Egypt."</w:t>
      </w:r>
    </w:p>
    <w:p>
      <w:pPr>
        <w:pStyle w:val="style0"/>
        <w:keepLines w:val="false"/>
        <w:ind w:firstLine="216"/>
        <w:rPr>
          <w:rFonts w:ascii="Palatino Linotype" w:cs="Calibri" w:hAnsi="Palatino Linotype"/>
          <w:i/>
          <w:color w:val="000000"/>
          <w:sz w:val="24"/>
          <w:szCs w:val="24"/>
        </w:rPr>
      </w:pPr>
      <w:r>
        <w:rPr>
          <w:rFonts w:ascii="Palatino Linotype" w:cs="Calibri" w:eastAsia="Palatino Linotype" w:hAnsi="Palatino Linotype"/>
          <w:i/>
          <w:color w:val="000000"/>
          <w:sz w:val="24"/>
          <w:szCs w:val="24"/>
        </w:rPr>
        <w:t>(Rev.12:11)  And they overcame him by the blood of the Lamb</w:t>
      </w:r>
      <w:r>
        <w:rPr>
          <w:rFonts w:ascii="Palatino Linotype" w:cs="Calibri" w:eastAsia="Palatino Linotype" w:hAnsi="Palatino Linotype"/>
          <w:i/>
          <w:color w:val="000000"/>
          <w:sz w:val="24"/>
          <w:szCs w:val="24"/>
        </w:rPr>
        <w:t xml:space="preserve">, </w:t>
      </w:r>
      <w:r>
        <w:rPr>
          <w:rFonts w:ascii="Palatino Linotype" w:cs="Calibri" w:eastAsia="Palatino Linotype" w:hAnsi="Palatino Linotype"/>
          <w:i/>
          <w:color w:val="000000"/>
          <w:sz w:val="24"/>
          <w:szCs w:val="24"/>
        </w:rPr>
        <w:t xml:space="preserve"> </w:t>
      </w:r>
      <w:r>
        <w:rPr>
          <w:rFonts w:ascii="Palatino Linotype" w:cs="Calibri" w:eastAsia="Palatino Linotype" w:hAnsi="Palatino Linotype"/>
          <w:i/>
          <w:color w:val="000000"/>
          <w:sz w:val="24"/>
          <w:szCs w:val="24"/>
        </w:rPr>
        <w:t>and</w:t>
      </w:r>
      <w:r>
        <w:rPr>
          <w:rFonts w:ascii="Palatino Linotype" w:cs="Calibri" w:eastAsia="Palatino Linotype" w:hAnsi="Palatino Linotype"/>
          <w:i/>
          <w:color w:val="000000"/>
          <w:sz w:val="24"/>
          <w:szCs w:val="24"/>
        </w:rPr>
        <w:t xml:space="preserve"> by the word of their testimony; and they loved not their lives unto the death.</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The "blood of </w:t>
      </w:r>
      <w:r>
        <w:rPr>
          <w:rFonts w:ascii="Palatino Linotype" w:cs="Calibri" w:eastAsia="Palatino Linotype" w:hAnsi="Palatino Linotype"/>
          <w:color w:val="000000"/>
          <w:sz w:val="24"/>
          <w:szCs w:val="24"/>
        </w:rPr>
        <w:t>Jesus “refers</w:t>
      </w:r>
      <w:r>
        <w:rPr>
          <w:rFonts w:ascii="Palatino Linotype" w:cs="Calibri" w:eastAsia="Palatino Linotype" w:hAnsi="Palatino Linotype"/>
          <w:color w:val="000000"/>
          <w:sz w:val="24"/>
          <w:szCs w:val="24"/>
        </w:rPr>
        <w:t xml:space="preserve"> to the sacrificial death and atoning work of Jesus on behalf of humanity , offering forgiveness of sins and redemption through faith.it refers to the profound and transformative power of Jesus' sacrifice , offering forgiveness, </w:t>
      </w:r>
      <w:r>
        <w:rPr>
          <w:rFonts w:ascii="Palatino Linotype" w:cs="Calibri" w:eastAsia="Palatino Linotype" w:hAnsi="Palatino Linotype"/>
          <w:color w:val="000000"/>
          <w:sz w:val="24"/>
          <w:szCs w:val="24"/>
        </w:rPr>
        <w:t>cleansing, and</w:t>
      </w:r>
      <w:r>
        <w:rPr>
          <w:rFonts w:ascii="Palatino Linotype" w:cs="Calibri" w:eastAsia="Palatino Linotype" w:hAnsi="Palatino Linotype"/>
          <w:color w:val="000000"/>
          <w:sz w:val="24"/>
          <w:szCs w:val="24"/>
        </w:rPr>
        <w:t xml:space="preserve"> reconciliation with God through his shed blood. Jesus' blood is the means by which humanity is redeemed from the power of sin and death, leading to eternal life.</w:t>
      </w:r>
    </w:p>
    <w:p>
      <w:pPr>
        <w:pStyle w:val="style4114"/>
        <w:keepLines w:val="false"/>
        <w:rPr>
          <w:rFonts w:ascii="Palatino Linotype" w:cs="Calibri" w:hAnsi="Palatino Linotype"/>
          <w:color w:val="000000"/>
          <w:sz w:val="24"/>
          <w:szCs w:val="24"/>
        </w:rPr>
      </w:pPr>
      <w:r>
        <w:rPr>
          <w:rFonts w:ascii="News701 BT" w:cs="Calibri" w:eastAsia="News701 BT" w:hAnsi="News701 BT"/>
          <w:b/>
          <w:color w:val="000000"/>
          <w:sz w:val="26"/>
          <w:szCs w:val="28"/>
        </w:rPr>
        <w:t>The Pow</w:t>
      </w:r>
      <w:r>
        <w:rPr>
          <w:rFonts w:ascii="News701 BT" w:cs="Calibri" w:eastAsia="News701 BT" w:hAnsi="News701 BT"/>
          <w:b/>
          <w:color w:val="000000"/>
          <w:sz w:val="26"/>
          <w:szCs w:val="28"/>
        </w:rPr>
        <w:t>er in his blood of Jesus</w:t>
      </w:r>
      <w:r>
        <w:rPr>
          <w:rFonts w:ascii="Palatino Linotype" w:cs="Calibri" w:eastAsia="Palatino Linotype" w:hAnsi="Palatino Linotype"/>
          <w:color w:val="000000"/>
          <w:sz w:val="26"/>
          <w:szCs w:val="24"/>
        </w:rPr>
        <w: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For whatever is born of God overcomes the world. And this is the victory that has overcome the world—our faith. (1 John5:4)</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The Blood of Jesus has the power to speak.</w:t>
      </w:r>
    </w:p>
    <w:p>
      <w:pPr>
        <w:pStyle w:val="style0"/>
        <w:keepLines w:val="false"/>
        <w:ind w:firstLine="0"/>
        <w:rPr>
          <w:rFonts w:ascii="Palatino Linotype" w:cs="Calibri" w:eastAsia="Noto Sans Linear A" w:hAnsi="Palatino Linotype"/>
          <w:color w:val="000000"/>
          <w:sz w:val="24"/>
          <w:szCs w:val="24"/>
        </w:rPr>
      </w:pP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It has power to Redeemed from the hands of Satan</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Ephesians 1:7)</w:t>
      </w:r>
    </w:p>
    <w:p>
      <w:pPr>
        <w:pStyle w:val="style0"/>
        <w:keepLines w:val="false"/>
        <w:ind w:firstLine="0"/>
        <w:rPr>
          <w:rFonts w:ascii="Palatino Linotype" w:cs="Calibri" w:eastAsia="Noto Sans Linear A" w:hAnsi="Palatino Linotype"/>
          <w:color w:val="000000"/>
          <w:sz w:val="24"/>
          <w:szCs w:val="24"/>
        </w:rPr>
      </w:pPr>
      <w:r>
        <w:rPr>
          <w:rFonts w:ascii="Palatino Linotype" w:cs="Calibri" w:eastAsia="Palatino Linotype" w:hAnsi="Palatino Linotype"/>
          <w:color w:val="000000"/>
          <w:sz w:val="24"/>
          <w:szCs w:val="24"/>
        </w:rPr>
        <w:t xml:space="preserve">It has power for </w:t>
      </w:r>
      <w:r>
        <w:rPr>
          <w:rFonts w:ascii="Palatino Linotype" w:cs="Calibri" w:eastAsia="Palatino Linotype" w:hAnsi="Palatino Linotype"/>
          <w:color w:val="000000"/>
          <w:sz w:val="24"/>
          <w:szCs w:val="24"/>
        </w:rPr>
        <w:t>Our</w:t>
      </w:r>
      <w:r>
        <w:rPr>
          <w:rFonts w:ascii="Palatino Linotype" w:cs="Calibri" w:eastAsia="Palatino Linotype" w:hAnsi="Palatino Linotype"/>
          <w:color w:val="000000"/>
          <w:sz w:val="24"/>
          <w:szCs w:val="24"/>
        </w:rPr>
        <w:t xml:space="preserve"> sins to be forgiven.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It has power to</w:t>
      </w:r>
      <w:r>
        <w:rPr>
          <w:rFonts w:ascii="Palatino Linotype" w:cs="Calibri" w:eastAsia="Palatino Linotype" w:hAnsi="Palatino Linotype"/>
          <w:color w:val="000000"/>
          <w:sz w:val="24"/>
          <w:szCs w:val="24"/>
        </w:rPr>
        <w:t xml:space="preserve"> Cleanses us now &amp; continually from all sin. (1John1:7)</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It has power for justification</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 xml:space="preserve">Romans 5:8-9) </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It has power for sanctification, holy &amp; set apart for God. (</w:t>
      </w:r>
      <w:r>
        <w:rPr>
          <w:rFonts w:ascii="Palatino Linotype" w:cs="Calibri" w:eastAsia="Palatino Linotype" w:hAnsi="Palatino Linotype"/>
          <w:color w:val="000000"/>
          <w:sz w:val="24"/>
          <w:szCs w:val="24"/>
        </w:rPr>
        <w:t>He</w:t>
      </w:r>
      <w:r>
        <w:rPr>
          <w:rFonts w:ascii="Palatino Linotype" w:cs="Calibri" w:eastAsia="Palatino Linotype" w:hAnsi="Palatino Linotype"/>
          <w:color w:val="000000"/>
          <w:sz w:val="24"/>
          <w:szCs w:val="24"/>
        </w:rPr>
        <w:t xml:space="preserve"> 10:10) </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The devil is overcome by the power of </w:t>
      </w:r>
      <w:r>
        <w:rPr>
          <w:rFonts w:ascii="Palatino Linotype" w:cs="Calibri" w:eastAsia="Palatino Linotype" w:hAnsi="Palatino Linotype"/>
          <w:color w:val="000000"/>
          <w:sz w:val="24"/>
          <w:szCs w:val="24"/>
        </w:rPr>
        <w:t>the</w:t>
      </w:r>
      <w:r>
        <w:rPr>
          <w:rFonts w:ascii="Palatino Linotype" w:cs="Calibri" w:eastAsia="Palatino Linotype" w:hAnsi="Palatino Linotype"/>
          <w:color w:val="000000"/>
          <w:sz w:val="24"/>
          <w:szCs w:val="24"/>
        </w:rPr>
        <w:t xml:space="preserve"> blood (Revelation 12:11)</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We are delivered from the power of darkness</w:t>
      </w:r>
      <w:r>
        <w:rPr>
          <w:rFonts w:ascii="Palatino Linotype" w:cs="Calibri" w:eastAsia="Palatino Linotype" w:hAnsi="Palatino Linotype"/>
          <w:i/>
          <w:iCs/>
          <w:color w:val="000000"/>
          <w:sz w:val="24"/>
          <w:szCs w:val="24"/>
        </w:rPr>
        <w:t>. "</w:t>
      </w:r>
      <w:r>
        <w:rPr>
          <w:rFonts w:ascii="Palatino Linotype" w:cs="Calibri" w:eastAsia="Palatino Linotype" w:hAnsi="Palatino Linotype"/>
          <w:color w:val="000000"/>
          <w:sz w:val="24"/>
          <w:szCs w:val="24"/>
        </w:rPr>
        <w:t>He has delivered us from the power of darkness and conveyed us into the kingdom of the Son of His love." (Colossians 1:13)</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The blood of Jesus is also seen as a powerful weapon in spiritual warfare, used to overcome the forces of evil. </w:t>
      </w:r>
      <w:r>
        <w:rPr>
          <w:rFonts w:ascii="Palatino Linotype" w:cs="Calibri" w:eastAsia="Palatino Linotype" w:hAnsi="Palatino Linotype"/>
          <w:color w:val="000000"/>
          <w:sz w:val="24"/>
          <w:szCs w:val="24"/>
        </w:rPr>
        <w:t>the</w:t>
      </w:r>
      <w:r>
        <w:rPr>
          <w:rFonts w:ascii="Palatino Linotype" w:cs="Calibri" w:eastAsia="Palatino Linotype" w:hAnsi="Palatino Linotype"/>
          <w:color w:val="000000"/>
          <w:sz w:val="24"/>
          <w:szCs w:val="24"/>
        </w:rPr>
        <w:t xml:space="preserve"> blood establishes a new covenant  (1cor 11:23-25)  and Personal</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Transformation </w:t>
      </w:r>
      <w:r>
        <w:rPr>
          <w:rFonts w:ascii="Palatino Linotype" w:cs="Calibri" w:eastAsia="Palatino Linotype" w:hAnsi="Palatino Linotype"/>
          <w:color w:val="000000"/>
          <w:sz w:val="24"/>
          <w:szCs w:val="24"/>
        </w:rPr>
        <w:t xml:space="preserve">Believers are called to live in accordance with the power and grace of Jesus' blood, seeking to reflect his love and character in their lives. </w:t>
      </w:r>
      <w:r>
        <w:rPr>
          <w:rFonts w:ascii="Palatino Linotype" w:cs="Calibri" w:eastAsia="Palatino Linotype" w:hAnsi="Palatino Linotype"/>
          <w:i/>
          <w:iCs/>
          <w:color w:val="000000"/>
          <w:sz w:val="24"/>
          <w:szCs w:val="24"/>
        </w:rPr>
        <w:t>"</w:t>
      </w:r>
      <w:r>
        <w:rPr>
          <w:rFonts w:ascii="Palatino Linotype" w:cs="Calibri" w:eastAsia="Palatino Linotype" w:hAnsi="Palatino Linotype"/>
          <w:color w:val="000000"/>
          <w:sz w:val="24"/>
          <w:szCs w:val="24"/>
        </w:rPr>
        <w:t>But with the precious blood of Christ, as of a lamb without blemish and without spot:" (1 Peter 1:19).</w:t>
      </w:r>
    </w:p>
    <w:p>
      <w:pPr>
        <w:pStyle w:val="style0"/>
        <w:keepLines w:val="false"/>
        <w:ind w:firstLine="0"/>
        <w:rPr>
          <w:rFonts w:ascii="Palatino Linotype" w:cs="Calibri" w:eastAsia="Noto Sans Khojki" w:hAnsi="Palatino Linotype"/>
          <w:b/>
          <w:color w:val="000000"/>
          <w:sz w:val="28"/>
          <w:szCs w:val="28"/>
        </w:rPr>
      </w:pPr>
      <w:r>
        <w:rPr>
          <w:rFonts w:ascii="News701 BT" w:cs="Calibri" w:eastAsia="News701 BT" w:hAnsi="News701 BT"/>
          <w:b/>
          <w:color w:val="000000"/>
          <w:sz w:val="26"/>
          <w:szCs w:val="28"/>
        </w:rPr>
        <w:t>What did blood of Jesus did for you?</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My</w:t>
      </w:r>
      <w:r>
        <w:rPr>
          <w:rFonts w:ascii="Palatino Linotype" w:cs="Calibri" w:eastAsia="Palatino Linotype" w:hAnsi="Palatino Linotype"/>
          <w:color w:val="000000"/>
          <w:sz w:val="24"/>
          <w:szCs w:val="24"/>
        </w:rPr>
        <w:t xml:space="preserve"> debt is paid, once and for all. (Hebrews 9:28)</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I am justified. (Romans 5:9)</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I am forgiven. (Ephesians 1:7)</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I am spared from God’s wrath</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Romans 5:9)</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I am being spiritually healed; one day even my flesh will be replaced with an incorruptible body</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I Peter 2:24)</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I am spiritually alive and cleansed. (John 6:53) (I John 1:7)</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Jesus testifies on my behalf that I am clean. (Revelation 1:5)</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I have been declared righteous. (2 Corinthians 5:21)</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I have further revelation of who God is. (Hebrews 1:3)</w:t>
      </w:r>
    </w:p>
    <w:p>
      <w:pPr>
        <w:pStyle w:val="style0"/>
        <w:keepLines w:val="false"/>
        <w:ind w:firstLine="216"/>
        <w:rPr>
          <w:rFonts w:ascii="Palatino Linotype" w:cs="Calibri" w:hAnsi="Palatino Linotype"/>
          <w:color w:val="000000"/>
          <w:sz w:val="24"/>
          <w:szCs w:val="24"/>
          <w:u w:color="000000"/>
        </w:rPr>
      </w:pPr>
      <w:r>
        <w:rPr>
          <w:rFonts w:ascii="News701 BT" w:cs="Calibri" w:eastAsia="News701 BT" w:hAnsi="News701 BT"/>
          <w:b/>
          <w:color w:val="000000"/>
          <w:sz w:val="26"/>
          <w:szCs w:val="28"/>
          <w:u w:color="000000"/>
        </w:rPr>
        <w:t>Summation</w:t>
      </w:r>
      <w:r>
        <w:rPr>
          <w:rFonts w:ascii="Palatino Linotype" w:cs="Calibri" w:eastAsia="Palatino Linotype" w:hAnsi="Palatino Linotype"/>
          <w:color w:val="000000"/>
          <w:sz w:val="24"/>
          <w:szCs w:val="24"/>
          <w:u w:color="000000"/>
        </w:rPr>
        <w:t xml:space="preserve">: </w:t>
      </w:r>
      <w:r>
        <w:rPr>
          <w:rFonts w:ascii="Palatino Linotype" w:cs="Calibri" w:eastAsia="Palatino Linotype" w:hAnsi="Palatino Linotype"/>
          <w:color w:val="000000"/>
          <w:sz w:val="24"/>
          <w:szCs w:val="24"/>
        </w:rPr>
        <w:t xml:space="preserve">It is only by the life that flows through the blood of Jesus Christ that we have POWER AND AUTHORITY over demon powers or any other situation! </w:t>
      </w:r>
      <w:r>
        <w:rPr>
          <w:rFonts w:ascii="Palatino Linotype" w:cs="Calibri" w:eastAsia="Palatino Linotype" w:hAnsi="Palatino Linotype"/>
          <w:color w:val="000000"/>
          <w:sz w:val="24"/>
          <w:szCs w:val="24"/>
        </w:rPr>
        <w:t>( Revelation</w:t>
      </w:r>
      <w:r>
        <w:rPr>
          <w:rFonts w:ascii="Palatino Linotype" w:cs="Calibri" w:eastAsia="Palatino Linotype" w:hAnsi="Palatino Linotype"/>
          <w:color w:val="000000"/>
          <w:sz w:val="24"/>
          <w:szCs w:val="24"/>
        </w:rPr>
        <w:t xml:space="preserve"> 12:11) And they overcame him by the blood of the </w:t>
      </w:r>
      <w:r>
        <w:rPr>
          <w:rFonts w:ascii="Palatino Linotype" w:cs="Calibri" w:eastAsia="Palatino Linotype" w:hAnsi="Palatino Linotype"/>
          <w:color w:val="000000"/>
          <w:sz w:val="24"/>
          <w:szCs w:val="24"/>
        </w:rPr>
        <w:t>Lamb,</w:t>
      </w:r>
      <w:r>
        <w:rPr>
          <w:rFonts w:ascii="Palatino Linotype" w:cs="Calibri" w:eastAsia="Palatino Linotype" w:hAnsi="Palatino Linotype"/>
          <w:color w:val="000000"/>
          <w:sz w:val="24"/>
          <w:szCs w:val="24"/>
        </w:rPr>
        <w:t xml:space="preserve"> and by the word of their testimony; and they loved not their lives unto the death.</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p>
    <w:p>
      <w:pPr>
        <w:pStyle w:val="style0"/>
        <w:rPr>
          <w:rFonts w:ascii="Palatino Linotype" w:cs="Calibri" w:hAnsi="Palatino Linotype"/>
          <w:b/>
          <w:color w:val="000000"/>
          <w:sz w:val="40"/>
          <w:szCs w:val="28"/>
        </w:rPr>
      </w:pPr>
    </w:p>
    <w:p>
      <w:pPr>
        <w:pStyle w:val="style0"/>
        <w:rPr>
          <w:rFonts w:ascii="Palatino Linotype" w:cs="Calibri" w:hAnsi="Palatino Linotype"/>
          <w:b/>
          <w:color w:val="000000"/>
          <w:sz w:val="40"/>
          <w:szCs w:val="28"/>
        </w:rPr>
      </w:pPr>
    </w:p>
    <w:p>
      <w:pPr>
        <w:pStyle w:val="style4112"/>
        <w:keepLines w:val="false"/>
        <w:pageBreakBefore/>
        <w:pBdr>
          <w:bottom w:val="single" w:sz="4" w:space="1" w:color="auto"/>
        </w:pBdr>
        <w:jc w:val="center"/>
        <w:rPr>
          <w:rFonts w:ascii="Palatino Linotype" w:cs="Calibri" w:hAnsi="Palatino Linotype"/>
          <w:b/>
          <w:color w:val="000000"/>
          <w:sz w:val="44"/>
          <w:szCs w:val="28"/>
        </w:rPr>
      </w:pPr>
      <w:r>
        <w:rPr>
          <w:rFonts w:ascii="News701 BT" w:cs="Calibri" w:eastAsia="News701 BT" w:hAnsi="News701 BT"/>
          <w:b/>
          <w:color w:val="000000"/>
          <w:sz w:val="40"/>
          <w:szCs w:val="28"/>
        </w:rPr>
        <w:t>Course 4: Salvation</w:t>
      </w:r>
    </w:p>
    <w:p>
      <w:pPr>
        <w:pStyle w:val="style0"/>
        <w:keepLines w:val="false"/>
        <w:ind w:firstLine="216"/>
        <w:rPr>
          <w:rFonts w:ascii="Palatino Linotype" w:cs="Calibri" w:hAnsi="Palatino Linotype"/>
          <w:i/>
          <w:color w:val="000000"/>
          <w:sz w:val="24"/>
          <w:szCs w:val="24"/>
        </w:rPr>
      </w:pPr>
      <w:r>
        <w:rPr>
          <w:rFonts w:ascii="Palatino Linotype" w:cs="Calibri" w:eastAsia="Palatino Linotype" w:hAnsi="Palatino Linotype"/>
          <w:color w:val="000000"/>
          <w:sz w:val="24"/>
          <w:szCs w:val="24"/>
        </w:rPr>
        <w:t xml:space="preserve">This is based on the faithful testimony of the </w:t>
      </w:r>
      <w:r>
        <w:rPr>
          <w:rFonts w:ascii="Palatino Linotype" w:cs="Calibri" w:eastAsia="Palatino Linotype" w:hAnsi="Palatino Linotype"/>
          <w:color w:val="000000"/>
          <w:sz w:val="24"/>
          <w:szCs w:val="24"/>
        </w:rPr>
        <w:t>holy</w:t>
      </w:r>
      <w:r>
        <w:rPr>
          <w:rFonts w:ascii="Palatino Linotype" w:cs="Calibri" w:eastAsia="Palatino Linotype" w:hAnsi="Palatino Linotype"/>
          <w:color w:val="000000"/>
          <w:sz w:val="24"/>
          <w:szCs w:val="24"/>
        </w:rPr>
        <w:t xml:space="preserve"> Spirit in the spirit of believers in Christ, by producing spiritual consciousness that you are saved. </w:t>
      </w:r>
      <w:r>
        <w:rPr>
          <w:rFonts w:ascii="Palatino Linotype" w:cs="Calibri" w:eastAsia="Palatino Linotype" w:hAnsi="Palatino Linotype"/>
          <w:i/>
          <w:color w:val="000000"/>
          <w:sz w:val="24"/>
          <w:szCs w:val="24"/>
        </w:rPr>
        <w:t xml:space="preserve">(Rom.5.10) </w:t>
      </w:r>
      <w:r>
        <w:rPr>
          <w:rFonts w:ascii="Palatino Linotype" w:cs="Calibri" w:eastAsia="Palatino Linotype" w:hAnsi="Palatino Linotype"/>
          <w:i/>
          <w:color w:val="000000"/>
          <w:sz w:val="24"/>
          <w:szCs w:val="24"/>
        </w:rPr>
        <w:t>" For</w:t>
      </w:r>
      <w:r>
        <w:rPr>
          <w:rFonts w:ascii="Palatino Linotype" w:cs="Calibri" w:eastAsia="Palatino Linotype" w:hAnsi="Palatino Linotype"/>
          <w:i/>
          <w:color w:val="000000"/>
          <w:sz w:val="24"/>
          <w:szCs w:val="24"/>
        </w:rPr>
        <w:t xml:space="preserve"> </w:t>
      </w:r>
      <w:r>
        <w:rPr>
          <w:rFonts w:ascii="Palatino Linotype" w:cs="Calibri" w:eastAsia="Palatino Linotype" w:hAnsi="Palatino Linotype"/>
          <w:i/>
          <w:color w:val="000000"/>
          <w:sz w:val="24"/>
          <w:szCs w:val="24"/>
        </w:rPr>
        <w:t xml:space="preserve"> if, when we were enemies, we were reconciled to God by the death of his Son, much more, being reconciled, we shall be saved by his life". </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Salvation is a central theme in Christianity, representing God's plan to rescue humanity from sin and its consequences. </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 xml:space="preserve"> Understanding Salvation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God's lov</w:t>
      </w:r>
      <w:r>
        <w:rPr>
          <w:rFonts w:ascii="Palatino Linotype" w:cs="Calibri" w:eastAsia="Palatino Linotype" w:hAnsi="Palatino Linotype"/>
          <w:color w:val="000000"/>
          <w:sz w:val="24"/>
          <w:szCs w:val="24"/>
        </w:rPr>
        <w:t>e</w:t>
      </w:r>
      <w:r>
        <w:rPr>
          <w:rFonts w:ascii="Palatino Linotype" w:cs="Calibri" w:eastAsia="Palatino Linotype" w:hAnsi="Palatino Linotype"/>
          <w:color w:val="000000"/>
          <w:sz w:val="24"/>
          <w:szCs w:val="24"/>
        </w:rPr>
        <w:t>: Salvation is rooted in God's love for humanity, demonstrated through Jesus' sacrifice (John 3:16).</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Sin and separati</w:t>
      </w:r>
      <w:r>
        <w:rPr>
          <w:rFonts w:ascii="Palatino Linotype" w:cs="Calibri" w:eastAsia="Palatino Linotype" w:hAnsi="Palatino Linotype"/>
          <w:color w:val="000000"/>
          <w:sz w:val="24"/>
          <w:szCs w:val="24"/>
        </w:rPr>
        <w:t>on</w:t>
      </w:r>
      <w:r>
        <w:rPr>
          <w:rFonts w:ascii="Palatino Linotype" w:cs="Calibri" w:eastAsia="Palatino Linotype" w:hAnsi="Palatino Linotype"/>
          <w:color w:val="000000"/>
          <w:sz w:val="24"/>
          <w:szCs w:val="24"/>
        </w:rPr>
        <w:t>: Sin separates us from God, but salvation bridges this gap (Romans 3:23, Isaiah 59:2).</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Jesus' sacrifi</w:t>
      </w:r>
      <w:r>
        <w:rPr>
          <w:rFonts w:ascii="Palatino Linotype" w:cs="Calibri" w:eastAsia="Palatino Linotype" w:hAnsi="Palatino Linotype"/>
          <w:color w:val="000000"/>
          <w:sz w:val="24"/>
          <w:szCs w:val="24"/>
        </w:rPr>
        <w:t>ce</w:t>
      </w:r>
      <w:r>
        <w:rPr>
          <w:rFonts w:ascii="Palatino Linotype" w:cs="Calibri" w:eastAsia="Palatino Linotype" w:hAnsi="Palatino Linotype"/>
          <w:color w:val="000000"/>
          <w:sz w:val="24"/>
          <w:szCs w:val="24"/>
        </w:rPr>
        <w:t>: Jesus' death and resurrection provide salvation, reconciling us with God (1 Corinthians 15:34).</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 xml:space="preserve">The </w:t>
      </w:r>
      <w:r>
        <w:rPr>
          <w:rFonts w:ascii="News701 BT" w:cs="Calibri" w:eastAsia="News701 BT" w:hAnsi="News701 BT"/>
          <w:b/>
          <w:color w:val="000000"/>
          <w:sz w:val="26"/>
          <w:szCs w:val="28"/>
        </w:rPr>
        <w:t>Aspects of Salvation</w:t>
      </w:r>
      <w:r>
        <w:rPr>
          <w:rFonts w:ascii="News701 BT" w:cs="Calibri" w:eastAsia="News701 BT" w:hAnsi="News701 BT"/>
          <w:b/>
          <w:color w:val="000000"/>
          <w:sz w:val="26"/>
          <w:szCs w:val="28"/>
        </w:rPr>
        <w: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Forgivene</w:t>
      </w:r>
      <w:r>
        <w:rPr>
          <w:rFonts w:ascii="Palatino Linotype" w:cs="Calibri" w:eastAsia="Palatino Linotype" w:hAnsi="Palatino Linotype"/>
          <w:color w:val="000000"/>
          <w:sz w:val="24"/>
          <w:szCs w:val="24"/>
        </w:rPr>
        <w:t>ss</w:t>
      </w:r>
      <w:r>
        <w:rPr>
          <w:rFonts w:ascii="Palatino Linotype" w:cs="Calibri" w:eastAsia="Palatino Linotype" w:hAnsi="Palatino Linotype"/>
          <w:color w:val="000000"/>
          <w:sz w:val="24"/>
          <w:szCs w:val="24"/>
        </w:rPr>
        <w:t>: Salvation brings forgiveness of sins, freeing us from guilt and shame (Ephesians 1:7).</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Reconciliati</w:t>
      </w:r>
      <w:r>
        <w:rPr>
          <w:rFonts w:ascii="Palatino Linotype" w:cs="Calibri" w:eastAsia="Palatino Linotype" w:hAnsi="Palatino Linotype"/>
          <w:color w:val="000000"/>
          <w:sz w:val="24"/>
          <w:szCs w:val="24"/>
        </w:rPr>
        <w:t>on</w:t>
      </w:r>
      <w:r>
        <w:rPr>
          <w:rFonts w:ascii="Palatino Linotype" w:cs="Calibri" w:eastAsia="Palatino Linotype" w:hAnsi="Palatino Linotype"/>
          <w:color w:val="000000"/>
          <w:sz w:val="24"/>
          <w:szCs w:val="24"/>
        </w:rPr>
        <w:t>: We are reconciled with God, restored to a right relationship (2 Corinthians 5:18-19).</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New l</w:t>
      </w:r>
      <w:r>
        <w:rPr>
          <w:rFonts w:ascii="Palatino Linotype" w:cs="Calibri" w:eastAsia="Palatino Linotype" w:hAnsi="Palatino Linotype"/>
          <w:color w:val="000000"/>
          <w:sz w:val="24"/>
          <w:szCs w:val="24"/>
        </w:rPr>
        <w:t>ife</w:t>
      </w:r>
      <w:r>
        <w:rPr>
          <w:rFonts w:ascii="Palatino Linotype" w:cs="Calibri" w:eastAsia="Palatino Linotype" w:hAnsi="Palatino Linotype"/>
          <w:color w:val="000000"/>
          <w:sz w:val="24"/>
          <w:szCs w:val="24"/>
        </w:rPr>
        <w:t>: Salvation brings new life in Christ, empowering us to live for God (2 Corinthians 5:17).</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8"/>
        </w:rPr>
      </w:pPr>
      <w:r>
        <w:rPr>
          <w:rFonts w:ascii="Palatino Linotype" w:cs="Calibri" w:eastAsia="Palatino Linotype" w:hAnsi="Palatino Linotype"/>
          <w:color w:val="000000"/>
          <w:sz w:val="26"/>
          <w:szCs w:val="24"/>
        </w:rPr>
        <w:t xml:space="preserve"> </w:t>
      </w:r>
      <w:r>
        <w:rPr>
          <w:rFonts w:ascii="News701 BT" w:cs="Calibri" w:eastAsia="News701 BT" w:hAnsi="News701 BT"/>
          <w:b/>
          <w:color w:val="000000"/>
          <w:sz w:val="26"/>
          <w:szCs w:val="28"/>
        </w:rPr>
        <w:t>Salvation</w:t>
      </w:r>
      <w:r>
        <w:rPr>
          <w:rFonts w:ascii="News701 BT" w:cs="Calibri" w:eastAsia="News701 BT" w:hAnsi="News701 BT"/>
          <w:b/>
          <w:color w:val="000000"/>
          <w:sz w:val="26"/>
          <w:szCs w:val="28"/>
        </w:rPr>
        <w:t xml:space="preserve"> is </w:t>
      </w:r>
      <w:r>
        <w:rPr>
          <w:rFonts w:ascii="News701 BT" w:cs="Calibri" w:eastAsia="News701 BT" w:hAnsi="News701 BT"/>
          <w:b/>
          <w:color w:val="000000"/>
          <w:sz w:val="26"/>
          <w:szCs w:val="28"/>
        </w:rPr>
        <w:t>Received</w:t>
      </w:r>
      <w:r>
        <w:rPr>
          <w:rFonts w:ascii="News701 BT" w:cs="Calibri" w:eastAsia="News701 BT" w:hAnsi="News701 BT"/>
          <w:b/>
          <w:color w:val="000000"/>
          <w:sz w:val="26"/>
          <w:szCs w:val="28"/>
        </w:rPr>
        <w:t xml:space="preserve"> by:</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Faith</w:t>
      </w:r>
      <w:r>
        <w:rPr>
          <w:rFonts w:ascii="Palatino Linotype" w:cs="Calibri" w:eastAsia="Palatino Linotype" w:hAnsi="Palatino Linotype"/>
          <w:color w:val="000000"/>
          <w:sz w:val="24"/>
          <w:szCs w:val="24"/>
        </w:rPr>
        <w:t>: Salvation is received through faith in Jesus Christ   (Ephesians2:8-9).</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Repentan</w:t>
      </w:r>
      <w:r>
        <w:rPr>
          <w:rFonts w:ascii="Palatino Linotype" w:cs="Calibri" w:eastAsia="Palatino Linotype" w:hAnsi="Palatino Linotype"/>
          <w:color w:val="000000"/>
          <w:sz w:val="24"/>
          <w:szCs w:val="24"/>
        </w:rPr>
        <w:t>ce</w:t>
      </w:r>
      <w:r>
        <w:rPr>
          <w:rFonts w:ascii="Palatino Linotype" w:cs="Calibri" w:eastAsia="Palatino Linotype" w:hAnsi="Palatino Linotype"/>
          <w:color w:val="000000"/>
          <w:sz w:val="24"/>
          <w:szCs w:val="24"/>
        </w:rPr>
        <w:t>: Repentance is a crucial aspect of salvation, turning from sin to God (Luke 13:3).</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Assurance: Believers can have assurance of salvation, knowing they are saved through faith in Jesus (1 John 5:13).</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 xml:space="preserve">How to </w:t>
      </w:r>
      <w:r>
        <w:rPr>
          <w:rFonts w:ascii="News701 BT" w:cs="Calibri" w:eastAsia="News701 BT" w:hAnsi="News701 BT"/>
          <w:b/>
          <w:color w:val="000000"/>
          <w:sz w:val="26"/>
          <w:szCs w:val="28"/>
        </w:rPr>
        <w:t>Live</w:t>
      </w:r>
      <w:r>
        <w:rPr>
          <w:rFonts w:ascii="News701 BT" w:cs="Calibri" w:eastAsia="News701 BT" w:hAnsi="News701 BT"/>
          <w:b/>
          <w:color w:val="000000"/>
          <w:sz w:val="26"/>
          <w:szCs w:val="28"/>
        </w:rPr>
        <w:t xml:space="preserve"> </w:t>
      </w:r>
      <w:r>
        <w:rPr>
          <w:rFonts w:ascii="News701 BT" w:cs="Calibri" w:eastAsia="News701 BT" w:hAnsi="News701 BT"/>
          <w:b/>
          <w:color w:val="000000"/>
          <w:sz w:val="26"/>
          <w:szCs w:val="28"/>
        </w:rPr>
        <w:t>in</w:t>
      </w:r>
      <w:r>
        <w:rPr>
          <w:rFonts w:ascii="News701 BT" w:cs="Calibri" w:eastAsia="News701 BT" w:hAnsi="News701 BT"/>
          <w:b/>
          <w:color w:val="000000"/>
          <w:sz w:val="26"/>
          <w:szCs w:val="28"/>
        </w:rPr>
        <w:t xml:space="preserve"> Salvation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Obedien</w:t>
      </w:r>
      <w:r>
        <w:rPr>
          <w:rFonts w:ascii="Palatino Linotype" w:cs="Calibri" w:eastAsia="Palatino Linotype" w:hAnsi="Palatino Linotype"/>
          <w:color w:val="000000"/>
          <w:sz w:val="24"/>
          <w:szCs w:val="24"/>
        </w:rPr>
        <w:t>ce</w:t>
      </w:r>
      <w:r>
        <w:rPr>
          <w:rFonts w:ascii="Palatino Linotype" w:cs="Calibri" w:eastAsia="Palatino Linotype" w:hAnsi="Palatino Linotype"/>
          <w:color w:val="000000"/>
          <w:sz w:val="24"/>
          <w:szCs w:val="24"/>
        </w:rPr>
        <w:t>: Salvation leads to obedience to God's Word, demonstrating our love for Him (John 14:15).</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Service: Believers are called to serve others, reflecting God's love and compassion (Galatians 5:13).</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Hope: Salvation brings hope for eternal life, giving us confidence in God's promises (Titus 1:2).</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4. Witness: Believers are empowered to share the Gospel, witnessing to God's love and salvation (Acts 1:8).</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The Process of Salvation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Conviction of sin: Recognizing our sinful state and need for salvation (Romans 3:23).</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Repentan</w:t>
      </w:r>
      <w:r>
        <w:rPr>
          <w:rFonts w:ascii="Palatino Linotype" w:cs="Calibri" w:eastAsia="Palatino Linotype" w:hAnsi="Palatino Linotype"/>
          <w:color w:val="000000"/>
          <w:sz w:val="24"/>
          <w:szCs w:val="24"/>
        </w:rPr>
        <w:t>ce</w:t>
      </w:r>
      <w:r>
        <w:rPr>
          <w:rFonts w:ascii="Palatino Linotype" w:cs="Calibri" w:eastAsia="Palatino Linotype" w:hAnsi="Palatino Linotype"/>
          <w:color w:val="000000"/>
          <w:sz w:val="24"/>
          <w:szCs w:val="24"/>
        </w:rPr>
        <w:t>: Turning away from sin and toward God (Luke 13:3).</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Faith: Placing trust in Jesus Christ as Savior and Lord (Ephesians 2:9).</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The Benefits of Salvation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Forgiveness: Salvation brings forgiveness of sins, freeing us from guilt and shame (Ephesians 1:7).</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Reconciliation: We are reconciled with God, restored to a right relationship (2 Corinthians 5:1819).</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Eternal life: Salvation brings eternal life, giving us hope and confidence in God's promises (John 3:16).</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The Impact of Salvation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New identity: Believers have a new identity in Christ, becoming children of God (Romans 8:14-17).</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Transformed life: Salvation leads to a transformed life, characterized by love, joy, and obedience to God (2 Corinthians 5:17).</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Hope and assurance: Believers have hope and assurance of eternal life, knowing they are saved through faith in Jesus (1 John 5:13).</w:t>
      </w:r>
    </w:p>
    <w:p>
      <w:pPr>
        <w:pStyle w:val="style0"/>
        <w:keepLines w:val="false"/>
        <w:ind w:firstLine="216"/>
        <w:rPr>
          <w:rFonts w:ascii="Palatino Linotype" w:cs="Calibri" w:hAnsi="Palatino Linotype"/>
          <w:color w:val="000000"/>
          <w:sz w:val="24"/>
          <w:szCs w:val="24"/>
        </w:rPr>
      </w:pPr>
      <w:r>
        <w:rPr>
          <w:rFonts w:ascii="News701 BT" w:cs="Calibri" w:eastAsia="News701 BT" w:hAnsi="News701 BT"/>
          <w:b/>
          <w:color w:val="000000"/>
          <w:sz w:val="26"/>
          <w:szCs w:val="28"/>
        </w:rPr>
        <w:t>Summation</w:t>
      </w:r>
      <w:r>
        <w:rPr>
          <w:rFonts w:ascii="News701 BT" w:cs="Calibri" w:eastAsia="News701 BT" w:hAnsi="News701 BT"/>
          <w:b/>
          <w:color w:val="000000"/>
          <w:sz w:val="26"/>
          <w:szCs w:val="28"/>
        </w:rPr>
        <w:t>:</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 xml:space="preserve">Salvation is a powerful and </w:t>
      </w:r>
      <w:r>
        <w:rPr>
          <w:rFonts w:ascii="Palatino Linotype" w:cs="Calibri" w:eastAsia="Palatino Linotype" w:hAnsi="Palatino Linotype"/>
          <w:color w:val="000000"/>
          <w:sz w:val="24"/>
          <w:szCs w:val="24"/>
        </w:rPr>
        <w:t>life changing</w:t>
      </w:r>
      <w:r>
        <w:rPr>
          <w:rFonts w:ascii="Palatino Linotype" w:cs="Calibri" w:eastAsia="Palatino Linotype" w:hAnsi="Palatino Linotype"/>
          <w:color w:val="000000"/>
          <w:sz w:val="24"/>
          <w:szCs w:val="24"/>
        </w:rPr>
        <w:t xml:space="preserve"> gift from God. May we continually reflect on its significance and live lives that honor Him.</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pBdr>
          <w:bottom w:val="single" w:sz="4" w:space="1" w:color="auto"/>
        </w:pBdr>
        <w:rPr>
          <w:rFonts w:ascii="Palatino Linotype" w:cs="Calibri" w:hAnsi="Palatino Linotype"/>
          <w:b/>
          <w:color w:val="000000"/>
          <w:sz w:val="40"/>
          <w:szCs w:val="28"/>
        </w:rPr>
      </w:pPr>
    </w:p>
    <w:p>
      <w:pPr>
        <w:pStyle w:val="style4112"/>
        <w:keepLines w:val="false"/>
        <w:pageBreakBefore/>
        <w:pBdr>
          <w:bottom w:val="single" w:sz="4" w:space="1" w:color="auto"/>
        </w:pBdr>
        <w:jc w:val="center"/>
        <w:rPr>
          <w:rFonts w:ascii="Palatino Linotype" w:cs="Calibri" w:hAnsi="Palatino Linotype"/>
          <w:b/>
          <w:color w:val="000000"/>
          <w:sz w:val="40"/>
          <w:szCs w:val="28"/>
        </w:rPr>
      </w:pPr>
      <w:r>
        <w:rPr>
          <w:rFonts w:ascii="News701 BT" w:cs="Calibri" w:eastAsia="News701 BT" w:hAnsi="News701 BT"/>
          <w:b/>
          <w:color w:val="000000"/>
          <w:sz w:val="40"/>
          <w:szCs w:val="28"/>
        </w:rPr>
        <w:t>Course 5: New Creature</w:t>
      </w:r>
    </w:p>
    <w:p>
      <w:pPr>
        <w:pStyle w:val="style0"/>
        <w:keepLines w:val="false"/>
        <w:ind w:firstLine="216"/>
        <w:rPr>
          <w:rFonts w:ascii="Palatino Linotype" w:cs="Calibri" w:hAnsi="Palatino Linotype"/>
          <w:i/>
          <w:color w:val="000000"/>
          <w:sz w:val="24"/>
          <w:szCs w:val="24"/>
        </w:rPr>
      </w:pPr>
      <w:r>
        <w:rPr>
          <w:rFonts w:ascii="Palatino Linotype" w:cs="Calibri" w:eastAsia="Palatino Linotype" w:hAnsi="Palatino Linotype"/>
          <w:i/>
          <w:color w:val="000000"/>
          <w:sz w:val="24"/>
          <w:szCs w:val="24"/>
        </w:rPr>
        <w:t>"Therefore, if anyone is in Christ, he is a new creation; old things have passed away; behold, all things have become new.” (2 Corinthians 5:17)</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The new creation does not have two natures – the sinful and holy nature in his heart. No one can have both! The New Creation has only God’s kind of nature in his heart. Therefore, the new creation is no longer a slave of sin, but a slave of righteousness." But God be thanked that though you were slaves of sin, yet you obeyed from the heart that form of doctrine to which you were delivered. And having been set free from sin, you became slaves of righteousness. (Romans 6:17-18) </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There is no part of the believer's life from which the newness should be </w:t>
      </w:r>
      <w:r>
        <w:rPr>
          <w:rFonts w:ascii="Palatino Linotype" w:cs="Calibri" w:eastAsia="Palatino Linotype" w:hAnsi="Palatino Linotype"/>
          <w:color w:val="000000"/>
          <w:sz w:val="24"/>
          <w:szCs w:val="24"/>
        </w:rPr>
        <w:t>absent. A</w:t>
      </w:r>
      <w:r>
        <w:rPr>
          <w:rFonts w:ascii="Palatino Linotype" w:cs="Calibri" w:eastAsia="Palatino Linotype" w:hAnsi="Palatino Linotype"/>
          <w:color w:val="000000"/>
          <w:sz w:val="24"/>
          <w:szCs w:val="24"/>
        </w:rPr>
        <w:t xml:space="preserve"> decided change takes place in the best as well as in the worst. . All men may become new creatures in Christ. The vilest can be recreated equally with the most moral. This newness is not to be waited for till we enter another world. It belongs to this sphere in which we now are. Unless we are new creatures in this world we shall not be new creatures in another. It is on earth that "new creatures" are specially needed.</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Characteristics of the New Creation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Lov</w:t>
      </w:r>
      <w:r>
        <w:rPr>
          <w:rFonts w:ascii="Palatino Linotype" w:cs="Calibri" w:eastAsia="Palatino Linotype" w:hAnsi="Palatino Linotype"/>
          <w:color w:val="000000"/>
          <w:sz w:val="24"/>
          <w:szCs w:val="24"/>
        </w:rPr>
        <w:t>e</w:t>
      </w:r>
      <w:r>
        <w:rPr>
          <w:rFonts w:ascii="Palatino Linotype" w:cs="Calibri" w:eastAsia="Palatino Linotype" w:hAnsi="Palatino Linotype"/>
          <w:color w:val="000000"/>
          <w:sz w:val="24"/>
          <w:szCs w:val="24"/>
        </w:rPr>
        <w:t>: The new creation is characterized by love, reflecting God's nature (1 John 4:7-8).</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Holiness: Believers are called to live a life of holiness, separated from sin (1 Peter 1:15-16).</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Obedience: The new creation demonstrates their faith through obedience to God's Word (John 14:15).</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Living as a New Creation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Walking in the Spirit: Believers are empowered to walk in the Spirit, living a life pleasing to God (Galatians 5:16-18).</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Fruit of the Spirit: The new creation bears fruit, demonstrating the transformative power of the Gospel (Galatians 5:22-23).</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Witness and service: Believers are called to serve others, sharing the Gospel and reflecting God's love (Matthew 5:16).</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4. Walking in faith: Believers walk by faith, trusting God's promises and guidance (2 Corinthians 5:7).</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5. Obedience: The new creation demonstrates obedience to God's Word, living a life that honors Him (John 14:15).</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6. Fruitfulness: Believers bear fruit, reflecting the transformative power of the Gospel (John 15:18).</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The Transformation Process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Regeneration: Believers are born again, receiving new life in Christ (John 3:36).</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Renewal: The mind is renewed, and the believer is transformed (Romans 12:2).</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Sanctification: Believers are set apart, growing in holiness and obedience (1 Thessalonians 4:3).</w:t>
      </w:r>
    </w:p>
    <w:p>
      <w:pPr>
        <w:pStyle w:val="style4114"/>
        <w:keepLines w:val="false"/>
        <w:rPr>
          <w:rFonts w:ascii="Palatino Linotype" w:cs="Calibri" w:hAnsi="Palatino Linotype"/>
          <w:b/>
          <w:sz w:val="28"/>
          <w:szCs w:val="28"/>
        </w:rPr>
      </w:pPr>
      <w:r>
        <w:rPr>
          <w:rFonts w:ascii="News701 BT" w:cs="Calibri" w:eastAsia="News701 BT" w:hAnsi="News701 BT"/>
          <w:b/>
          <w:sz w:val="26"/>
          <w:szCs w:val="28"/>
        </w:rPr>
        <w:t xml:space="preserve">A New Creation is </w:t>
      </w:r>
      <w:r>
        <w:rPr>
          <w:rFonts w:ascii="News701 BT" w:cs="Calibri" w:eastAsia="News701 BT" w:hAnsi="News701 BT"/>
          <w:b/>
          <w:sz w:val="26"/>
          <w:szCs w:val="28"/>
        </w:rPr>
        <w:t>Empowered</w:t>
      </w:r>
      <w:r>
        <w:rPr>
          <w:rFonts w:ascii="News701 BT" w:cs="Calibri" w:eastAsia="News701 BT" w:hAnsi="News701 BT"/>
          <w:b/>
          <w:sz w:val="26"/>
          <w:szCs w:val="28"/>
        </w:rPr>
        <w:t xml:space="preserve"> by the Holy Spirit</w:t>
      </w:r>
      <w:r>
        <w:rPr>
          <w:rFonts w:ascii="News701 BT" w:cs="Calibri" w:eastAsia="News701 BT" w:hAnsi="News701 BT"/>
          <w:b/>
          <w:sz w:val="26"/>
          <w:szCs w:val="28"/>
        </w:rPr>
        <w:t xml:space="preserve"> </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Empowerment: Believers are empowered by the Holy Spirit, enabling them to live for God (Acts 1:8).</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Guidance: The Holy Spirit guides believers, teaching them and reminding them of God's truth (John 14:26).</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Fruit of the Spirit: The new creation demonstrates the fruit of the Spirit, including love, joy, and peace (Galatians 5:22-23).</w:t>
      </w:r>
    </w:p>
    <w:p>
      <w:pPr>
        <w:pStyle w:val="style0"/>
        <w:keepLines w:val="false"/>
        <w:ind w:firstLine="216"/>
        <w:rPr>
          <w:rFonts w:ascii="Palatino Linotype" w:cs="Calibri" w:hAnsi="Palatino Linotype"/>
          <w:color w:val="000000"/>
          <w:sz w:val="24"/>
          <w:szCs w:val="24"/>
        </w:rPr>
      </w:pPr>
      <w:r>
        <w:rPr>
          <w:rFonts w:ascii="News701 BT" w:cs="Calibri" w:eastAsia="News701 BT" w:hAnsi="News701 BT"/>
          <w:b/>
          <w:color w:val="000000"/>
          <w:sz w:val="26"/>
          <w:szCs w:val="28"/>
        </w:rPr>
        <w:t>Summation:</w:t>
      </w:r>
      <w:r>
        <w:rPr>
          <w:rFonts w:ascii="Palatino Linotype" w:cs="Calibri" w:eastAsia="Palatino Linotype" w:hAnsi="Palatino Linotype"/>
          <w:color w:val="000000"/>
          <w:sz w:val="24"/>
          <w:szCs w:val="24"/>
        </w:rPr>
        <w:t xml:space="preserve"> The new creation is the </w:t>
      </w:r>
      <w:r>
        <w:rPr>
          <w:rFonts w:ascii="Palatino Linotype" w:cs="Calibri" w:eastAsia="Palatino Linotype" w:hAnsi="Palatino Linotype"/>
          <w:color w:val="000000"/>
          <w:sz w:val="24"/>
          <w:szCs w:val="24"/>
        </w:rPr>
        <w:t>transformation that takes</w:t>
      </w:r>
      <w:r>
        <w:rPr>
          <w:rFonts w:ascii="Palatino Linotype" w:cs="Calibri" w:eastAsia="Palatino Linotype" w:hAnsi="Palatino Linotype"/>
          <w:color w:val="000000"/>
          <w:sz w:val="24"/>
          <w:szCs w:val="24"/>
        </w:rPr>
        <w:t xml:space="preserve"> place in a person through Christ. It is not merely becoming a better person; it involves receiving new life in Christ and living according to God’s nature</w:t>
      </w:r>
      <w:r>
        <w:rPr>
          <w:rFonts w:ascii="Palatino Linotype" w:cs="Calibri" w:eastAsia="Palatino Linotype" w:hAnsi="Palatino Linotype"/>
          <w:color w:val="000000"/>
          <w:sz w:val="24"/>
          <w:szCs w:val="24"/>
        </w:rPr>
        <w:t xml:space="preserve"> and purpose.</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pBdr>
          <w:bottom w:val="single" w:sz="4" w:space="1" w:color="auto"/>
        </w:pBdr>
        <w:rPr>
          <w:rFonts w:ascii="Palatino Linotype" w:cs="Calibri" w:hAnsi="Palatino Linotype"/>
          <w:b/>
          <w:color w:val="000000"/>
          <w:sz w:val="28"/>
          <w:szCs w:val="28"/>
        </w:rPr>
      </w:pPr>
    </w:p>
    <w:p>
      <w:pPr>
        <w:pStyle w:val="style4112"/>
        <w:keepLines w:val="false"/>
        <w:pageBreakBefore/>
        <w:pBdr>
          <w:bottom w:val="single" w:sz="4" w:space="1" w:color="auto"/>
        </w:pBdr>
        <w:jc w:val="center"/>
        <w:rPr>
          <w:rFonts w:ascii="Palatino Linotype" w:cs="Calibri" w:hAnsi="Palatino Linotype"/>
          <w:b/>
          <w:color w:val="000000"/>
          <w:sz w:val="40"/>
          <w:szCs w:val="28"/>
        </w:rPr>
      </w:pPr>
      <w:r>
        <w:rPr>
          <w:rFonts w:ascii="News701 BT" w:cs="Calibri" w:eastAsia="News701 BT" w:hAnsi="News701 BT"/>
          <w:b/>
          <w:color w:val="000000"/>
          <w:sz w:val="40"/>
          <w:szCs w:val="28"/>
        </w:rPr>
        <w:t>Course 6: Born of Water and Spirit (The Baptism)</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Born of</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 xml:space="preserve">Water </w:t>
      </w:r>
      <w:r>
        <w:rPr>
          <w:rFonts w:ascii="Palatino Linotype" w:cs="Calibri" w:eastAsia="Palatino Linotype" w:hAnsi="Palatino Linotype"/>
          <w:color w:val="000000"/>
          <w:sz w:val="24"/>
          <w:szCs w:val="24"/>
        </w:rPr>
        <w:t xml:space="preserve">and </w:t>
      </w:r>
      <w:r>
        <w:rPr>
          <w:rFonts w:ascii="Palatino Linotype" w:cs="Calibri" w:eastAsia="Palatino Linotype" w:hAnsi="Palatino Linotype"/>
          <w:color w:val="000000"/>
          <w:sz w:val="24"/>
          <w:szCs w:val="24"/>
        </w:rPr>
        <w:t>Spirit: The Baptism Jesus said,</w:t>
      </w:r>
      <w:r>
        <w:rPr>
          <w:rFonts w:ascii="Palatino Linotype" w:cs="Calibri" w:eastAsia="Palatino Linotype" w:hAnsi="Palatino Linotype"/>
          <w:i/>
          <w:color w:val="000000"/>
          <w:sz w:val="24"/>
          <w:szCs w:val="24"/>
        </w:rPr>
        <w:t>"</w:t>
      </w:r>
      <w:r>
        <w:rPr>
          <w:rFonts w:ascii="Palatino Linotype" w:cs="Calibri" w:eastAsia="Palatino Linotype" w:hAnsi="Palatino Linotype"/>
          <w:i/>
          <w:color w:val="000000"/>
          <w:sz w:val="24"/>
          <w:szCs w:val="24"/>
        </w:rPr>
        <w:t xml:space="preserve"> </w:t>
      </w:r>
      <w:r>
        <w:rPr>
          <w:rFonts w:ascii="Palatino Linotype" w:cs="Calibri" w:eastAsia="Palatino Linotype" w:hAnsi="Palatino Linotype"/>
          <w:i/>
          <w:color w:val="000000"/>
          <w:sz w:val="24"/>
          <w:szCs w:val="24"/>
        </w:rPr>
        <w:t>Very truly I tell you, no one can enter the kingdom of God unless they are born of water and the Spirit." (John 3:5)</w:t>
      </w:r>
    </w:p>
    <w:p>
      <w:pPr>
        <w:pStyle w:val="style0"/>
        <w:rPr>
          <w:rFonts w:ascii="Palatino Linotype" w:cs="Calibri" w:hAnsi="Palatino Linotype"/>
          <w:b/>
          <w:color w:val="000000"/>
          <w:sz w:val="28"/>
          <w:szCs w:val="28"/>
        </w:rPr>
      </w:pP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Understanding Baptism</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Baptism is a significant aspect of Christian faith, symbolizing spiritual rebirth and identification with Jesus Christ.</w:t>
      </w:r>
      <w:r>
        <w:rPr>
          <w:rFonts w:ascii="Palatino Linotype" w:cs="Calibri" w:eastAsia="Palatino Linotype" w:hAnsi="Palatino Linotype"/>
          <w:color w:val="000000"/>
          <w:sz w:val="24"/>
          <w:szCs w:val="24"/>
        </w:rPr>
        <w:t xml:space="preserve"> </w:t>
      </w:r>
    </w:p>
    <w:p>
      <w:pPr>
        <w:pStyle w:val="style4114"/>
        <w:keepLines w:val="false"/>
        <w:rPr>
          <w:rFonts w:ascii="Palatino Linotype" w:cs="Calibri" w:hAnsi="Palatino Linotype"/>
          <w:b/>
          <w:color w:val="000000"/>
          <w:sz w:val="24"/>
          <w:szCs w:val="28"/>
        </w:rPr>
      </w:pPr>
      <w:r>
        <w:rPr>
          <w:rFonts w:ascii="News701 BT" w:cs="Calibri" w:eastAsia="News701 BT" w:hAnsi="News701 BT"/>
          <w:b/>
          <w:color w:val="000000"/>
          <w:sz w:val="26"/>
          <w:szCs w:val="28"/>
        </w:rPr>
        <w:t>THERE ARE TWO TYPES OF BAPTISM</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Water Baptism</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Symbolism: Water represents cleansing, purification, and death to sin (Ephesians 5:26, Romans 6:34).</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Command: Jesus commanded baptism (Matthew 28:19).</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Identification: Baptism identifies us with Jesus' death, burial, and resurrection (Romans 6:35).</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Spirit Baptism</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Regeneration: The Holy Spirit regenerates, giving new life (Titus 3:5).</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Indwelling: The Spirit dwells within believers, empowering them (1 Corinthians 3:16).</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Empowerment: The Spirit empowers believers for service and witness (Acts 1:8).</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Connection Water baptism and Spirit baptism are interconnected:</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Spiritual rebirth</w:t>
      </w:r>
      <w:r>
        <w:rPr>
          <w:rFonts w:ascii="Palatino Linotype" w:cs="Calibri" w:eastAsia="Palatino Linotype" w:hAnsi="Palatino Linotype"/>
          <w:color w:val="000000"/>
          <w:sz w:val="24"/>
          <w:szCs w:val="24"/>
        </w:rPr>
        <w:t>: Water baptism symbolizes the spiritual rebirth that occurs through the Holy Spirit.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Faith expressi</w:t>
      </w:r>
      <w:r>
        <w:rPr>
          <w:rFonts w:ascii="Palatino Linotype" w:cs="Calibri" w:eastAsia="Palatino Linotype" w:hAnsi="Palatino Linotype"/>
          <w:color w:val="000000"/>
          <w:sz w:val="24"/>
          <w:szCs w:val="24"/>
        </w:rPr>
        <w:t>on</w:t>
      </w:r>
      <w:r>
        <w:rPr>
          <w:rFonts w:ascii="Palatino Linotype" w:cs="Calibri" w:eastAsia="Palatino Linotype" w:hAnsi="Palatino Linotype"/>
          <w:color w:val="000000"/>
          <w:sz w:val="24"/>
          <w:szCs w:val="24"/>
        </w:rPr>
        <w:t>: Baptism is an outward expression of faith, while the Spirit's work is inward.</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scripture</w:t>
      </w:r>
      <w:r>
        <w:rPr>
          <w:rFonts w:ascii="Palatino Linotype" w:cs="Calibri" w:eastAsia="Palatino Linotype" w:hAnsi="Palatino Linotype"/>
          <w:color w:val="000000"/>
          <w:sz w:val="24"/>
          <w:szCs w:val="24"/>
        </w:rPr>
        <w:t xml:space="preserve"> references : </w:t>
      </w:r>
      <w:r>
        <w:rPr>
          <w:rFonts w:ascii="Palatino Linotype" w:cs="Calibri" w:eastAsia="Palatino Linotype" w:hAnsi="Palatino Linotype"/>
          <w:color w:val="000000"/>
          <w:sz w:val="24"/>
          <w:szCs w:val="24"/>
        </w:rPr>
        <w:t xml:space="preserve"> Matthew 3:13-17 (Jesus' baptism)</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Acts 2:38-39 (Peter's sermon on baptism)</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Romans 6:1-11 (baptism and identification with Christ)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Galatians 3:27 (baptism and putting on Christ)</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In John 3:1-21, Jesus converses with Nicodemus, a Pharisee and member of the Jewish ruling council. Jesus tells Nicodemus that to enter the kingdom of God, one must be born again (John 3:3). Nicodemus is puzzled, asking how someone can be born again (John 3:4). Jesus responds by explaining the necessity of being born of water and the Spirit (John 3:5).</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Born of Water</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phrase "born of water" can be understood in a few ways: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Physical birth: Water may symbolize the waters of physical birth, emphasizing the need for spiritual birth as well.</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Cleansing: Water represents cleansing and purification, highlighting the need for spiritual cleansing through the Holy Spirit.</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3. Baptism: Some interpret "born of water" as a reference to baptism, which symbolizes spiritual rebirth and identification with Jesus Christ.</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Born of the Spirit</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Being "born of the Spirit" refers to the spiritual rebirth that occurs when one puts their faith in Jesus Christ. This spiritual birth is a work of the Holy Spirit, who regenerates and transforms the individual (Titus 3:5).</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The Significance of Spiritual Rebirth</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Spiritual rebirth is essential for entering the kingdom of God (John 3:3, 5). It involves: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New life: Spiritual rebirth brings new life, characterized by a changed heart and a desire to follow God (2 Corinthians 5:17).</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Faith: Spiritual rebirth is a result of faith in Jesus Christ, who is the source of eternal life (John 3:16).</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3. Transformation: Spiritual rebirth leads to transformation, as the Holy Spirit works to conform believers to the image of Jesus Christ (Romans 8:29).</w:t>
      </w:r>
    </w:p>
    <w:p>
      <w:pPr>
        <w:pStyle w:val="style4114"/>
        <w:keepLines w:val="false"/>
        <w:rPr>
          <w:rFonts w:ascii="Palatino Linotype" w:cs="Calibri" w:hAnsi="Palatino Linotype"/>
          <w:color w:val="000000"/>
          <w:sz w:val="24"/>
          <w:szCs w:val="24"/>
        </w:rPr>
      </w:pPr>
      <w:r>
        <w:rPr>
          <w:rFonts w:ascii="News701 BT" w:cs="Calibri" w:eastAsia="News701 BT" w:hAnsi="News701 BT"/>
          <w:b/>
          <w:color w:val="000000"/>
          <w:sz w:val="26"/>
          <w:szCs w:val="28"/>
        </w:rPr>
        <w:t>The Role of Baptism</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Baptism is an important aspect of the Christian faith, symbolizing spiritual rebirth and identification with Jesus Christ. Through baptism, believers: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Identify with Jesus: Baptism symbolizes identification with Jesus' death, burial, and resurrection (Romans 6:35).</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Public declaration: Baptism is a public declaration of faith, demonstrating a believer's commitment to follow Jesus (Matthew 28:19).</w:t>
      </w:r>
    </w:p>
    <w:p>
      <w:pPr>
        <w:pStyle w:val="style0"/>
        <w:keepLines w:val="false"/>
        <w:ind w:firstLine="216"/>
        <w:rPr>
          <w:rFonts w:ascii="Palatino Linotype" w:cs="Calibri" w:hAnsi="Palatino Linotype"/>
          <w:color w:val="000000"/>
          <w:sz w:val="24"/>
          <w:szCs w:val="24"/>
        </w:rPr>
      </w:pPr>
      <w:r>
        <w:rPr>
          <w:rFonts w:ascii="News701 BT" w:cs="Calibri" w:eastAsia="News701 BT" w:hAnsi="News701 BT"/>
          <w:b/>
          <w:color w:val="000000"/>
          <w:sz w:val="26"/>
          <w:szCs w:val="28"/>
        </w:rPr>
        <w:t>Summation</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Being "born of water and Spirit" signifies the spiritual rebirth that occurs through faith in Jesus Christ. This spiritual birth is a work of the Holy Spirit, who regenerates and transforms believers. Baptism symbolizes this spiritual rebirth and identification with Jesus Christ.</w:t>
      </w:r>
    </w:p>
    <w:p>
      <w:pPr>
        <w:pStyle w:val="style4112"/>
        <w:keepLines w:val="false"/>
        <w:pageBreakBefore/>
        <w:pBdr>
          <w:bottom w:val="single" w:sz="4" w:space="1" w:color="auto"/>
        </w:pBdr>
        <w:jc w:val="center"/>
        <w:rPr>
          <w:rFonts w:ascii="Palatino Linotype" w:cs="Calibri" w:hAnsi="Palatino Linotype"/>
          <w:b/>
          <w:color w:val="000000"/>
          <w:sz w:val="40"/>
          <w:szCs w:val="28"/>
        </w:rPr>
      </w:pPr>
      <w:r>
        <w:rPr>
          <w:rFonts w:ascii="News701 BT" w:cs="Calibri" w:eastAsia="News701 BT" w:hAnsi="News701 BT"/>
          <w:b/>
          <w:color w:val="000000"/>
          <w:sz w:val="40"/>
          <w:szCs w:val="28"/>
        </w:rPr>
        <w:t>Course 7: Temptation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Temptation is a universal human experience that can lead to sin or growth, depending on how we respond. </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Understanding Temptation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Definition: Temptation is an enticement to do something wrong or unwise (Matthew 4:1-11).</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2. Sources: Temptations can come from within (our own desires), the world (external influences), or Satan (spiritual attacks) (James 1:13-15, 1 Peter 5:8).</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Purpos</w:t>
      </w:r>
      <w:r>
        <w:rPr>
          <w:rFonts w:ascii="Palatino Linotype" w:cs="Calibri" w:eastAsia="Palatino Linotype" w:hAnsi="Palatino Linotype"/>
          <w:color w:val="000000"/>
          <w:sz w:val="24"/>
          <w:szCs w:val="24"/>
        </w:rPr>
        <w:t>e</w:t>
      </w:r>
      <w:r>
        <w:rPr>
          <w:rFonts w:ascii="Palatino Linotype" w:cs="Calibri" w:eastAsia="Palatino Linotype" w:hAnsi="Palatino Linotype"/>
          <w:color w:val="000000"/>
          <w:sz w:val="24"/>
          <w:szCs w:val="24"/>
        </w:rPr>
        <w:t>: Temptations can test our faith, reveal areas for growth, or lead to sin (1 Corinthians 10:13).</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Responding to Temptation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Resist: Believers are called to resist temptation, using God's Word and the power of the Holy Spirit (James 4:7).</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Flee: Sometimes, it's wise to flee from tempting situations or environments (1 Corinthians 6:18).</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Seek accountability: Surrounding ourselves with supportive believers can help us navigate temptations (Proverbs 27:9).</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The Nature of Temptation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Universal experience: Temptation is a universal human experience, affecting everyone (1 Corinthians 10:13).</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Variety of forms: Temptations can take many forms, including emotional, physical, or spiritual (James 1:1415).</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Deception: Temptations often involve deception, making sin appear attractive or harmless (Genesis 3:16).</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The Enemy's Tactics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Satan's role: Satan is a tempter, seeking to lead believers astray (Matthew 4:1-11).</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Worldly influences: The world system can also tempt believers, promoting values contrary to God's Word (1 John 2:15-17).</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Fleshly desires: Our own fleshly desires can tempt us, leading to sinful behavior (Romans 7:14-25).</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Most importantly in Overcoming Temptation we need:</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God's Word: Scripture provides guidance, wisdom, and strength to overcome temptation (Psalm 119:11).</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Prayer: Prayer empowers believers to resist temptation and seek God's help (Matthew 26:41).</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Accountability: Surrounding ourselves with supportive believers can help us navigate temptations (Proverbs 27:9).</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Overcoming Temptation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God's Word: Scripture provides guidance, wisdom, and strength to overcome temptation (Psalm 119:11).</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Prayer: Prayer empowers believers to resist temptation and seek God's help (Matthew 26:41).</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Self-control: Developing self-control and discipline helps believers make wise choices (2 Peter 1:5-7).</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Growth through Temptation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Testing faith: Temptations can test our faith, revealing areas for growth (1 Peter 1:6-7).</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2. Developing </w:t>
      </w:r>
      <w:r>
        <w:rPr>
          <w:rFonts w:ascii="Palatino Linotype" w:cs="Calibri" w:eastAsia="Palatino Linotype" w:hAnsi="Palatino Linotype"/>
          <w:color w:val="000000"/>
          <w:sz w:val="24"/>
          <w:szCs w:val="24"/>
        </w:rPr>
        <w:t>self-control</w:t>
      </w:r>
      <w:r>
        <w:rPr>
          <w:rFonts w:ascii="Palatino Linotype" w:cs="Calibri" w:eastAsia="Palatino Linotype" w:hAnsi="Palatino Linotype"/>
          <w:color w:val="000000"/>
          <w:sz w:val="24"/>
          <w:szCs w:val="24"/>
        </w:rPr>
        <w:t xml:space="preserve">: Overcoming temptations helps develop </w:t>
      </w:r>
      <w:r>
        <w:rPr>
          <w:rFonts w:ascii="Palatino Linotype" w:cs="Calibri" w:eastAsia="Palatino Linotype" w:hAnsi="Palatino Linotype"/>
          <w:color w:val="000000"/>
          <w:sz w:val="24"/>
          <w:szCs w:val="24"/>
        </w:rPr>
        <w:t>self-control</w:t>
      </w:r>
      <w:r>
        <w:rPr>
          <w:rFonts w:ascii="Palatino Linotype" w:cs="Calibri" w:eastAsia="Palatino Linotype" w:hAnsi="Palatino Linotype"/>
          <w:color w:val="000000"/>
          <w:sz w:val="24"/>
          <w:szCs w:val="24"/>
        </w:rPr>
        <w:t xml:space="preserve"> and discipline (2 Peter 1:5-7).</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Dependence on God: Temptations can drive us to dependence on God, deepening our relationship</w:t>
      </w:r>
      <w:r>
        <w:rPr>
          <w:rFonts w:ascii="Palatino Linotype" w:cs="Calibri" w:eastAsia="Palatino Linotype" w:hAnsi="Palatino Linotype"/>
          <w:color w:val="000000"/>
          <w:sz w:val="24"/>
          <w:szCs w:val="24"/>
        </w:rPr>
        <w:t xml:space="preserve"> with Him</w:t>
      </w:r>
      <w:r>
        <w:rPr>
          <w:rFonts w:ascii="Palatino Linotype" w:cs="Calibri" w:eastAsia="Palatino Linotype" w:hAnsi="Palatino Linotype"/>
          <w:color w:val="000000"/>
          <w:sz w:val="24"/>
          <w:szCs w:val="24"/>
        </w:rPr>
        <w:t>.</w:t>
      </w:r>
    </w:p>
    <w:p>
      <w:pPr>
        <w:pStyle w:val="style0"/>
        <w:rPr>
          <w:rFonts w:ascii="Palatino Linotype" w:cs="Calibri" w:hAnsi="Palatino Linotype"/>
          <w:color w:val="000000"/>
          <w:sz w:val="24"/>
          <w:szCs w:val="24"/>
        </w:rPr>
      </w:pPr>
    </w:p>
    <w:p>
      <w:pPr>
        <w:pStyle w:val="style0"/>
        <w:keepLines w:val="false"/>
        <w:ind w:firstLine="216"/>
        <w:rPr>
          <w:rFonts w:ascii="Palatino Linotype" w:cs="Calibri" w:hAnsi="Palatino Linotype"/>
          <w:b/>
          <w:color w:val="000000"/>
          <w:sz w:val="28"/>
          <w:szCs w:val="28"/>
        </w:rPr>
      </w:pPr>
      <w:r>
        <w:rPr>
          <w:rFonts w:ascii="News701 BT" w:cs="Calibri" w:eastAsia="News701 BT" w:hAnsi="News701 BT"/>
          <w:b/>
          <w:color w:val="000000"/>
          <w:sz w:val="26"/>
          <w:szCs w:val="28"/>
        </w:rPr>
        <w:t>Summation</w:t>
      </w:r>
      <w:r>
        <w:rPr>
          <w:rFonts w:ascii="News701 BT" w:cs="Calibri" w:eastAsia="News701 BT" w:hAnsi="News701 BT"/>
          <w:b/>
          <w:color w:val="000000"/>
          <w:sz w:val="26"/>
          <w:szCs w:val="28"/>
        </w:rPr>
        <w:t xml:space="preserve">: </w:t>
      </w:r>
      <w:r>
        <w:rPr>
          <w:rFonts w:ascii="Palatino Linotype" w:cs="Calibri" w:eastAsia="Palatino Linotype" w:hAnsi="Palatino Linotype"/>
          <w:color w:val="000000"/>
          <w:sz w:val="24"/>
          <w:szCs w:val="24"/>
        </w:rPr>
        <w:t xml:space="preserve">Temptation is a part of the human experience, but believers are not helpless. Through God's Word, prayer, and </w:t>
      </w:r>
      <w:r>
        <w:rPr>
          <w:rFonts w:ascii="Palatino Linotype" w:cs="Calibri" w:eastAsia="Palatino Linotype" w:hAnsi="Palatino Linotype"/>
          <w:color w:val="000000"/>
          <w:sz w:val="24"/>
          <w:szCs w:val="24"/>
        </w:rPr>
        <w:t>self-control</w:t>
      </w:r>
      <w:r>
        <w:rPr>
          <w:rFonts w:ascii="Palatino Linotype" w:cs="Calibri" w:eastAsia="Palatino Linotype" w:hAnsi="Palatino Linotype"/>
          <w:color w:val="000000"/>
          <w:sz w:val="24"/>
          <w:szCs w:val="24"/>
        </w:rPr>
        <w:t>, we can overcome temptation and grow in our faith.</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b/>
          <w:color w:val="000000"/>
          <w:sz w:val="28"/>
          <w:szCs w:val="28"/>
        </w:rPr>
      </w:pPr>
    </w:p>
    <w:p>
      <w:pPr>
        <w:pStyle w:val="style0"/>
        <w:rPr>
          <w:rFonts w:ascii="Palatino Linotype" w:cs="Calibri" w:hAnsi="Palatino Linotype"/>
          <w:b/>
          <w:color w:val="000000"/>
          <w:sz w:val="40"/>
          <w:szCs w:val="28"/>
        </w:rPr>
      </w:pPr>
    </w:p>
    <w:p>
      <w:pPr>
        <w:pStyle w:val="style0"/>
        <w:rPr>
          <w:rFonts w:ascii="Palatino Linotype" w:cs="Calibri" w:hAnsi="Palatino Linotype"/>
          <w:b/>
          <w:color w:val="000000"/>
          <w:sz w:val="40"/>
          <w:szCs w:val="28"/>
        </w:rPr>
      </w:pPr>
    </w:p>
    <w:p>
      <w:pPr>
        <w:pStyle w:val="style4112"/>
        <w:keepLines w:val="false"/>
        <w:pageBreakBefore/>
        <w:pBdr>
          <w:bottom w:val="single" w:sz="4" w:space="1" w:color="auto"/>
        </w:pBdr>
        <w:jc w:val="center"/>
        <w:rPr>
          <w:rFonts w:ascii="Palatino Linotype" w:cs="Calibri" w:hAnsi="Palatino Linotype"/>
          <w:b/>
          <w:color w:val="000000"/>
          <w:sz w:val="40"/>
          <w:szCs w:val="28"/>
        </w:rPr>
      </w:pPr>
      <w:r>
        <w:rPr>
          <w:rFonts w:ascii="News701 BT" w:cs="Calibri" w:eastAsia="News701 BT" w:hAnsi="News701 BT"/>
          <w:b/>
          <w:color w:val="000000"/>
          <w:sz w:val="40"/>
          <w:szCs w:val="28"/>
        </w:rPr>
        <w:t>Course 8:</w:t>
      </w:r>
      <w:r>
        <w:rPr>
          <w:rFonts w:ascii="News701 BT" w:cs="Calibri" w:eastAsia="News701 BT" w:hAnsi="News701 BT"/>
          <w:b/>
          <w:color w:val="000000"/>
          <w:sz w:val="40"/>
          <w:szCs w:val="28"/>
        </w:rPr>
        <w:t xml:space="preserve"> </w:t>
      </w:r>
      <w:r>
        <w:rPr>
          <w:rFonts w:ascii="News701 BT" w:cs="Calibri" w:eastAsia="News701 BT" w:hAnsi="News701 BT"/>
          <w:b/>
          <w:color w:val="000000"/>
          <w:sz w:val="40"/>
          <w:szCs w:val="28"/>
        </w:rPr>
        <w:t>Prayer and Separation</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The Pathway to God's Promises and the Gateway to His Move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Prayer as a Promise and the Move of God</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(Jeremiah 33:3), (</w:t>
      </w:r>
      <w:r>
        <w:rPr>
          <w:rFonts w:ascii="Palatino Linotype" w:cs="Calibri" w:eastAsia="Palatino Linotype" w:hAnsi="Palatino Linotype"/>
          <w:sz w:val="24"/>
          <w:szCs w:val="24"/>
        </w:rPr>
        <w:t>Matthew 6:6</w:t>
      </w:r>
      <w:r>
        <w:rPr>
          <w:rFonts w:ascii="Palatino Linotype" w:cs="Calibri" w:eastAsia="Palatino Linotype" w:hAnsi="Palatino Linotype"/>
          <w:sz w:val="24"/>
          <w:szCs w:val="24"/>
        </w:rPr>
        <w:t>), (Luke 5:16), (Acts 4:31), (</w:t>
      </w:r>
      <w:r>
        <w:rPr>
          <w:rFonts w:ascii="Palatino Linotype" w:cs="Calibri" w:eastAsia="Palatino Linotype" w:hAnsi="Palatino Linotype"/>
          <w:sz w:val="24"/>
          <w:szCs w:val="24"/>
        </w:rPr>
        <w:t>Hebrews 10:36</w:t>
      </w:r>
      <w:r>
        <w:rPr>
          <w:rFonts w:ascii="Palatino Linotype" w:cs="Calibri" w:eastAsia="Palatino Linotype" w:hAnsi="Palatino Linotype"/>
          <w:sz w:val="24"/>
          <w:szCs w:val="24"/>
        </w:rPr>
        <w:t>).</w:t>
      </w:r>
    </w:p>
    <w:p>
      <w:pPr>
        <w:pStyle w:val="style4114"/>
        <w:keepLines w:val="false"/>
        <w:rPr>
          <w:rFonts w:ascii="Palatino Linotype" w:cs="Calibri" w:hAnsi="Palatino Linotype"/>
          <w:b/>
          <w:sz w:val="28"/>
          <w:szCs w:val="28"/>
        </w:rPr>
      </w:pPr>
      <w:r>
        <w:rPr>
          <w:rFonts w:ascii="News701 BT" w:cs="Calibri" w:eastAsia="News701 BT" w:hAnsi="News701 BT"/>
          <w:b/>
          <w:sz w:val="26"/>
          <w:szCs w:val="28"/>
        </w:rPr>
        <w:t>Introduction</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Prayer is not merely a spiritual activity; it is a divine system established by God for fellowship, transformation, and the manifestation of His promises. Throughout Scripture, every move of God was preceded by men and women who separated themselves unto God in prayer.</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Separation is the secret place where destinies are formed, promises are received, and God's power is released upon the earth. No man walks deeply with God without first learning to separate himself from distractions and seek God's face.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Prayer is where God reveals His promises, and prayer is also the channel through which those promises become reality.</w:t>
      </w:r>
    </w:p>
    <w:p>
      <w:pPr>
        <w:pStyle w:val="style0"/>
        <w:rPr>
          <w:rFonts w:ascii="Palatino Linotype" w:cs="Calibri" w:hAnsi="Palatino Linotype"/>
          <w:sz w:val="24"/>
          <w:szCs w:val="24"/>
        </w:rPr>
      </w:pPr>
    </w:p>
    <w:p>
      <w:pPr>
        <w:pStyle w:val="style4114"/>
        <w:keepLines w:val="false"/>
        <w:rPr>
          <w:rFonts w:ascii="Palatino Linotype" w:cs="Calibri" w:hAnsi="Palatino Linotype"/>
          <w:sz w:val="24"/>
          <w:szCs w:val="24"/>
        </w:rPr>
      </w:pPr>
      <w:r>
        <w:rPr>
          <w:rFonts w:ascii="Palatino Linotype" w:cs="Calibri" w:eastAsia="Palatino Linotype" w:hAnsi="Palatino Linotype"/>
          <w:sz w:val="26"/>
          <w:szCs w:val="24"/>
        </w:rPr>
        <w:t>1</w:t>
      </w:r>
      <w:r>
        <w:rPr>
          <w:rFonts w:ascii="News701 BT" w:cs="Calibri" w:eastAsia="News701 BT" w:hAnsi="News701 BT"/>
          <w:b/>
          <w:sz w:val="26"/>
          <w:szCs w:val="28"/>
        </w:rPr>
        <w:t>. Understanding Separation in Prayer</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Separation is the deliberate withdrawal from worldly distractions to seek God wholeheartedly.</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Why Separation is Necessary</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Separation Creates Spiritual Sensitivity</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When a believer separates himself unto God, his spi</w:t>
      </w:r>
      <w:r>
        <w:rPr>
          <w:rFonts w:ascii="Palatino Linotype" w:cs="Calibri" w:eastAsia="Palatino Linotype" w:hAnsi="Palatino Linotype"/>
          <w:sz w:val="24"/>
          <w:szCs w:val="24"/>
        </w:rPr>
        <w:t>ritual senses become sharpened.</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w:t>
      </w:r>
      <w:r>
        <w:rPr>
          <w:rFonts w:ascii="Palatino Linotype" w:cs="Calibri" w:eastAsia="Palatino Linotype" w:hAnsi="Palatino Linotype"/>
          <w:sz w:val="24"/>
          <w:szCs w:val="24"/>
        </w:rPr>
        <w:t>Luke 5:16</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Jesus continually withdrew Himself into solitary places and prayed.</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Separation Creates Intimacy</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God reveals His secrets to</w:t>
      </w:r>
      <w:r>
        <w:rPr>
          <w:rFonts w:ascii="Palatino Linotype" w:cs="Calibri" w:eastAsia="Palatino Linotype" w:hAnsi="Palatino Linotype"/>
          <w:sz w:val="24"/>
          <w:szCs w:val="24"/>
        </w:rPr>
        <w:t xml:space="preserve"> those who spend time with Him. (</w:t>
      </w:r>
      <w:r>
        <w:rPr>
          <w:rFonts w:ascii="Palatino Linotype" w:cs="Calibri" w:eastAsia="Palatino Linotype" w:hAnsi="Palatino Linotype"/>
          <w:sz w:val="24"/>
          <w:szCs w:val="24"/>
        </w:rPr>
        <w:t>Psalm 25:14</w:t>
      </w:r>
      <w:r>
        <w:rPr>
          <w:rFonts w:ascii="Palatino Linotype" w:cs="Calibri" w:eastAsia="Palatino Linotype" w:hAnsi="Palatino Linotype"/>
          <w:sz w:val="24"/>
          <w:szCs w:val="24"/>
        </w:rPr>
        <w:t>)</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Many believers desire God's power, but </w:t>
      </w:r>
      <w:r>
        <w:rPr>
          <w:rFonts w:ascii="Palatino Linotype" w:cs="Calibri" w:eastAsia="Palatino Linotype" w:hAnsi="Palatino Linotype"/>
          <w:sz w:val="24"/>
          <w:szCs w:val="24"/>
        </w:rPr>
        <w:t>few desires</w:t>
      </w:r>
      <w:r>
        <w:rPr>
          <w:rFonts w:ascii="Palatino Linotype" w:cs="Calibri" w:eastAsia="Palatino Linotype" w:hAnsi="Palatino Linotype"/>
          <w:sz w:val="24"/>
          <w:szCs w:val="24"/>
        </w:rPr>
        <w:t xml:space="preserve"> God's presence. Power is the product of intimacy.</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Sep</w:t>
      </w:r>
      <w:r>
        <w:rPr>
          <w:rFonts w:ascii="Palatino Linotype" w:cs="Calibri" w:eastAsia="Palatino Linotype" w:hAnsi="Palatino Linotype"/>
          <w:sz w:val="24"/>
          <w:szCs w:val="24"/>
        </w:rPr>
        <w:t xml:space="preserve">aration Produces Transformation </w:t>
      </w:r>
      <w:r>
        <w:rPr>
          <w:rFonts w:ascii="Palatino Linotype" w:cs="Calibri" w:eastAsia="Palatino Linotype" w:hAnsi="Palatino Linotype"/>
          <w:sz w:val="24"/>
          <w:szCs w:val="24"/>
        </w:rPr>
        <w:t>No one encounters God co</w:t>
      </w:r>
      <w:r>
        <w:rPr>
          <w:rFonts w:ascii="Palatino Linotype" w:cs="Calibri" w:eastAsia="Palatino Linotype" w:hAnsi="Palatino Linotype"/>
          <w:sz w:val="24"/>
          <w:szCs w:val="24"/>
        </w:rPr>
        <w:t>nsistently and remains the same. (</w:t>
      </w:r>
      <w:r>
        <w:rPr>
          <w:rFonts w:ascii="Palatino Linotype" w:cs="Calibri" w:eastAsia="Palatino Linotype" w:hAnsi="Palatino Linotype"/>
          <w:sz w:val="24"/>
          <w:szCs w:val="24"/>
        </w:rPr>
        <w:t>Romans 12:2</w:t>
      </w:r>
      <w:r>
        <w:rPr>
          <w:rFonts w:ascii="Palatino Linotype" w:cs="Calibri" w:eastAsia="Palatino Linotype" w:hAnsi="Palatino Linotype"/>
          <w:sz w:val="24"/>
          <w:szCs w:val="24"/>
        </w:rPr>
        <w:t>)</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The prayer closet is God's transformation room.</w:t>
      </w:r>
    </w:p>
    <w:p>
      <w:pPr>
        <w:pStyle w:val="style0"/>
        <w:rPr>
          <w:rFonts w:ascii="Palatino Linotype" w:cs="Calibri" w:hAnsi="Palatino Linotype"/>
          <w:b/>
          <w:sz w:val="28"/>
          <w:szCs w:val="28"/>
        </w:rPr>
      </w:pPr>
    </w:p>
    <w:p>
      <w:pPr>
        <w:pStyle w:val="style4114"/>
        <w:keepLines w:val="false"/>
        <w:rPr>
          <w:rFonts w:ascii="Palatino Linotype" w:cs="Calibri" w:hAnsi="Palatino Linotype"/>
          <w:b/>
          <w:sz w:val="28"/>
          <w:szCs w:val="28"/>
        </w:rPr>
      </w:pPr>
      <w:r>
        <w:rPr>
          <w:rFonts w:ascii="News701 BT" w:cs="Calibri" w:eastAsia="News701 BT" w:hAnsi="News701 BT"/>
          <w:b/>
          <w:sz w:val="26"/>
          <w:szCs w:val="28"/>
        </w:rPr>
        <w:t>2. Prayer as a Promise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Prayer ex</w:t>
      </w:r>
      <w:r>
        <w:rPr>
          <w:rFonts w:ascii="Palatino Linotype" w:cs="Calibri" w:eastAsia="Palatino Linotype" w:hAnsi="Palatino Linotype"/>
          <w:sz w:val="24"/>
          <w:szCs w:val="24"/>
        </w:rPr>
        <w:t xml:space="preserve">ists because God made a promise, </w:t>
      </w:r>
      <w:r>
        <w:rPr>
          <w:rFonts w:ascii="Palatino Linotype" w:cs="Calibri" w:eastAsia="Palatino Linotype" w:hAnsi="Palatino Linotype"/>
          <w:sz w:val="24"/>
          <w:szCs w:val="24"/>
        </w:rPr>
        <w:t>God would never command men to pray if He had no intention of answering.</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A. P</w:t>
      </w:r>
      <w:r>
        <w:rPr>
          <w:rFonts w:ascii="Palatino Linotype" w:cs="Calibri" w:eastAsia="Palatino Linotype" w:hAnsi="Palatino Linotype"/>
          <w:sz w:val="24"/>
          <w:szCs w:val="24"/>
        </w:rPr>
        <w:t>rayer is an Invitation from God. (</w:t>
      </w:r>
      <w:r>
        <w:rPr>
          <w:rFonts w:ascii="Palatino Linotype" w:cs="Calibri" w:eastAsia="Palatino Linotype" w:hAnsi="Palatino Linotype"/>
          <w:sz w:val="24"/>
          <w:szCs w:val="24"/>
        </w:rPr>
        <w:t>Jeremiah 33:3</w:t>
      </w:r>
      <w:r>
        <w:rPr>
          <w:rFonts w:ascii="Palatino Linotype" w:cs="Calibri" w:eastAsia="Palatino Linotype" w:hAnsi="Palatino Linotype"/>
          <w:sz w:val="24"/>
          <w:szCs w:val="24"/>
        </w:rPr>
        <w:t>)</w:t>
      </w:r>
    </w:p>
    <w:p>
      <w:pPr>
        <w:pStyle w:val="style0"/>
        <w:keepLines w:val="false"/>
        <w:ind w:firstLine="216"/>
        <w:rPr>
          <w:rFonts w:ascii="Palatino Linotype" w:cs="Calibri" w:hAnsi="Palatino Linotype"/>
          <w:i/>
          <w:sz w:val="24"/>
          <w:szCs w:val="24"/>
        </w:rPr>
      </w:pPr>
      <w:r>
        <w:rPr>
          <w:rFonts w:ascii="Palatino Linotype" w:cs="Calibri" w:eastAsia="Palatino Linotype" w:hAnsi="Palatino Linotype"/>
          <w:i/>
          <w:sz w:val="24"/>
          <w:szCs w:val="24"/>
        </w:rPr>
        <w:t xml:space="preserve">"Call unto me, and I will answer thee, and show thee great and mighty </w:t>
      </w:r>
      <w:r>
        <w:rPr>
          <w:rFonts w:ascii="Palatino Linotype" w:cs="Calibri" w:eastAsia="Palatino Linotype" w:hAnsi="Palatino Linotype"/>
          <w:i/>
          <w:sz w:val="24"/>
          <w:szCs w:val="24"/>
        </w:rPr>
        <w:t xml:space="preserve">things which thou knowest not." </w:t>
      </w:r>
      <w:r>
        <w:rPr>
          <w:rFonts w:ascii="Palatino Linotype" w:cs="Calibri" w:eastAsia="Palatino Linotype" w:hAnsi="Palatino Linotype"/>
          <w:sz w:val="24"/>
          <w:szCs w:val="24"/>
        </w:rPr>
        <w:t xml:space="preserve">Prayer begins with God's </w:t>
      </w:r>
      <w:r>
        <w:rPr>
          <w:rFonts w:ascii="Palatino Linotype" w:cs="Calibri" w:eastAsia="Palatino Linotype" w:hAnsi="Palatino Linotype"/>
          <w:sz w:val="24"/>
          <w:szCs w:val="24"/>
        </w:rPr>
        <w:t>invitation;</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Every prayer meeting is heaven inviting earth into fellowship.</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B. Prayer Gives Access to Divine Promises</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 xml:space="preserve">The promises of God are </w:t>
      </w:r>
      <w:r>
        <w:rPr>
          <w:rFonts w:ascii="Palatino Linotype" w:cs="Calibri" w:eastAsia="Palatino Linotype" w:hAnsi="Palatino Linotype"/>
          <w:sz w:val="24"/>
          <w:szCs w:val="24"/>
        </w:rPr>
        <w:t xml:space="preserve">often activated through prayer; </w:t>
      </w:r>
      <w:r>
        <w:rPr>
          <w:rFonts w:ascii="Palatino Linotype" w:cs="Calibri" w:eastAsia="Palatino Linotype" w:hAnsi="Palatino Linotype"/>
          <w:sz w:val="24"/>
          <w:szCs w:val="24"/>
        </w:rPr>
        <w:t>Many promises remain dormant until belie</w:t>
      </w:r>
      <w:r>
        <w:rPr>
          <w:rFonts w:ascii="Palatino Linotype" w:cs="Calibri" w:eastAsia="Palatino Linotype" w:hAnsi="Palatino Linotype"/>
          <w:sz w:val="24"/>
          <w:szCs w:val="24"/>
        </w:rPr>
        <w:t>vers engage God through prayer. (</w:t>
      </w:r>
      <w:r>
        <w:rPr>
          <w:rFonts w:ascii="Palatino Linotype" w:cs="Calibri" w:eastAsia="Palatino Linotype" w:hAnsi="Palatino Linotype"/>
          <w:sz w:val="24"/>
          <w:szCs w:val="24"/>
        </w:rPr>
        <w:t>Ezekiel 36:37</w:t>
      </w:r>
      <w:r>
        <w:rPr>
          <w:rFonts w:ascii="Palatino Linotype" w:cs="Calibri" w:eastAsia="Palatino Linotype" w:hAnsi="Palatino Linotype"/>
          <w:sz w:val="24"/>
          <w:szCs w:val="24"/>
        </w:rPr>
        <w:t>)</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God promised Israel restoration, yet He re</w:t>
      </w:r>
      <w:r>
        <w:rPr>
          <w:rFonts w:ascii="Palatino Linotype" w:cs="Calibri" w:eastAsia="Palatino Linotype" w:hAnsi="Palatino Linotype"/>
          <w:sz w:val="24"/>
          <w:szCs w:val="24"/>
        </w:rPr>
        <w:t>quired them to seek Him for it.</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C. Prayer Positions Us to Receive</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Prayer does not change God's faithfulness; it positions us to receiv</w:t>
      </w:r>
      <w:r>
        <w:rPr>
          <w:rFonts w:ascii="Palatino Linotype" w:cs="Calibri" w:eastAsia="Palatino Linotype" w:hAnsi="Palatino Linotype"/>
          <w:sz w:val="24"/>
          <w:szCs w:val="24"/>
        </w:rPr>
        <w:t>e what He has already promised. (</w:t>
      </w:r>
      <w:r>
        <w:rPr>
          <w:rFonts w:ascii="Palatino Linotype" w:cs="Calibri" w:eastAsia="Palatino Linotype" w:hAnsi="Palatino Linotype"/>
          <w:sz w:val="24"/>
          <w:szCs w:val="24"/>
        </w:rPr>
        <w:t>Matthew 7:7-8</w:t>
      </w:r>
      <w:r>
        <w:rPr>
          <w:rFonts w:ascii="Palatino Linotype" w:cs="Calibri" w:eastAsia="Palatino Linotype" w:hAnsi="Palatino Linotype"/>
          <w:sz w:val="24"/>
          <w:szCs w:val="24"/>
        </w:rPr>
        <w:t>), (</w:t>
      </w:r>
      <w:r>
        <w:rPr>
          <w:rFonts w:ascii="Palatino Linotype" w:cs="Calibri" w:eastAsia="Palatino Linotype" w:hAnsi="Palatino Linotype"/>
          <w:sz w:val="24"/>
          <w:szCs w:val="24"/>
        </w:rPr>
        <w:t>1 John 5:14-15</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Prayer is the bridge between God's promise and its manifestation.</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Why We Pray to Receive the Promise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A. Prayer Aligns Us with God's Will</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Many promis</w:t>
      </w:r>
      <w:r>
        <w:rPr>
          <w:rFonts w:ascii="Palatino Linotype" w:cs="Calibri" w:eastAsia="Palatino Linotype" w:hAnsi="Palatino Linotype"/>
          <w:sz w:val="24"/>
          <w:szCs w:val="24"/>
        </w:rPr>
        <w:t>es require spiritual alignment. (</w:t>
      </w:r>
      <w:r>
        <w:rPr>
          <w:rFonts w:ascii="Palatino Linotype" w:cs="Calibri" w:eastAsia="Palatino Linotype" w:hAnsi="Palatino Linotype"/>
          <w:sz w:val="24"/>
          <w:szCs w:val="24"/>
        </w:rPr>
        <w:t>Matthew 6:10</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Prayer brings our desires into agreement with God's purpose.</w:t>
      </w:r>
    </w:p>
    <w:p>
      <w:pPr>
        <w:pStyle w:val="style0"/>
        <w:rPr>
          <w:rFonts w:ascii="Palatino Linotype" w:cs="Calibri" w:hAnsi="Palatino Linotype"/>
          <w:sz w:val="24"/>
          <w:szCs w:val="24"/>
        </w:rPr>
      </w:pP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B. Prayer Builds Capacity</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Before God releases a promise, He often develops the vessel.</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Abraham received the promise after years of walking with God.</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Joseph received the dream but needed preparation before entering the palace.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C. Prayer Sustains Faith</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Wa</w:t>
      </w:r>
      <w:r>
        <w:rPr>
          <w:rFonts w:ascii="Palatino Linotype" w:cs="Calibri" w:eastAsia="Palatino Linotype" w:hAnsi="Palatino Linotype"/>
          <w:sz w:val="24"/>
          <w:szCs w:val="24"/>
        </w:rPr>
        <w:t xml:space="preserve">iting seasons can weaken faith. </w:t>
      </w:r>
      <w:r>
        <w:rPr>
          <w:rFonts w:ascii="Palatino Linotype" w:cs="Calibri" w:eastAsia="Palatino Linotype" w:hAnsi="Palatino Linotype"/>
          <w:sz w:val="24"/>
          <w:szCs w:val="24"/>
        </w:rPr>
        <w:t>Prayer strengthens the belie</w:t>
      </w:r>
      <w:r>
        <w:rPr>
          <w:rFonts w:ascii="Palatino Linotype" w:cs="Calibri" w:eastAsia="Palatino Linotype" w:hAnsi="Palatino Linotype"/>
          <w:sz w:val="24"/>
          <w:szCs w:val="24"/>
        </w:rPr>
        <w:t>ver while awaiting fulfillment. (</w:t>
      </w:r>
      <w:r>
        <w:rPr>
          <w:rFonts w:ascii="Palatino Linotype" w:cs="Calibri" w:eastAsia="Palatino Linotype" w:hAnsi="Palatino Linotype"/>
          <w:sz w:val="24"/>
          <w:szCs w:val="24"/>
        </w:rPr>
        <w:t>Hebrews 10:36</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Prayer is where faith survives delay.</w:t>
      </w:r>
    </w:p>
    <w:p>
      <w:pPr>
        <w:pStyle w:val="style0"/>
        <w:rPr>
          <w:rFonts w:ascii="Palatino Linotype" w:cs="Calibri" w:hAnsi="Palatino Linotype"/>
          <w:sz w:val="24"/>
          <w:szCs w:val="24"/>
        </w:rPr>
      </w:pPr>
    </w:p>
    <w:p>
      <w:pPr>
        <w:pStyle w:val="style4114"/>
        <w:keepLines w:val="false"/>
        <w:rPr>
          <w:rFonts w:ascii="Palatino Linotype" w:cs="Calibri" w:hAnsi="Palatino Linotype"/>
          <w:b/>
          <w:sz w:val="28"/>
          <w:szCs w:val="28"/>
        </w:rPr>
      </w:pPr>
      <w:r>
        <w:rPr>
          <w:rFonts w:ascii="News701 BT" w:cs="Calibri" w:eastAsia="News701 BT" w:hAnsi="News701 BT"/>
          <w:b/>
          <w:sz w:val="26"/>
          <w:szCs w:val="28"/>
        </w:rPr>
        <w:t>3</w:t>
      </w:r>
      <w:r>
        <w:rPr>
          <w:rFonts w:ascii="News701 BT" w:cs="Calibri" w:eastAsia="News701 BT" w:hAnsi="News701 BT"/>
          <w:b/>
          <w:sz w:val="26"/>
          <w:szCs w:val="28"/>
        </w:rPr>
        <w:t>. Prayer as the Move of God</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Every genuine move of God is born in </w:t>
      </w:r>
      <w:r>
        <w:rPr>
          <w:rFonts w:ascii="Palatino Linotype" w:cs="Calibri" w:eastAsia="Palatino Linotype" w:hAnsi="Palatino Linotype"/>
          <w:sz w:val="24"/>
          <w:szCs w:val="24"/>
        </w:rPr>
        <w:t xml:space="preserve">prayer; </w:t>
      </w:r>
      <w:r>
        <w:rPr>
          <w:rFonts w:ascii="Palatino Linotype" w:cs="Calibri" w:eastAsia="Palatino Linotype" w:hAnsi="Palatino Linotype"/>
          <w:sz w:val="24"/>
          <w:szCs w:val="24"/>
        </w:rPr>
        <w:t>Revival does not begin on a platform.</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Revival begins in a prayer room.</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A</w:t>
      </w:r>
      <w:r>
        <w:rPr>
          <w:rFonts w:ascii="Palatino Linotype" w:cs="Calibri" w:eastAsia="Palatino Linotype" w:hAnsi="Palatino Linotype"/>
          <w:sz w:val="24"/>
          <w:szCs w:val="24"/>
        </w:rPr>
        <w:t>. Prayer Invites God's Presence (</w:t>
      </w:r>
      <w:r>
        <w:rPr>
          <w:rFonts w:ascii="Palatino Linotype" w:cs="Calibri" w:eastAsia="Palatino Linotype" w:hAnsi="Palatino Linotype"/>
          <w:sz w:val="24"/>
          <w:szCs w:val="24"/>
        </w:rPr>
        <w:t>Acts 4:31</w:t>
      </w:r>
      <w:r>
        <w:rPr>
          <w:rFonts w:ascii="Palatino Linotype" w:cs="Calibri" w:eastAsia="Palatino Linotype" w:hAnsi="Palatino Linotype"/>
          <w:sz w:val="24"/>
          <w:szCs w:val="24"/>
        </w:rPr>
        <w:t>)</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After the</w:t>
      </w:r>
      <w:r>
        <w:rPr>
          <w:rFonts w:ascii="Palatino Linotype" w:cs="Calibri" w:eastAsia="Palatino Linotype" w:hAnsi="Palatino Linotype"/>
          <w:sz w:val="24"/>
          <w:szCs w:val="24"/>
        </w:rPr>
        <w:t xml:space="preserve">y prayed, the place was shaken. </w:t>
      </w:r>
      <w:r>
        <w:rPr>
          <w:rFonts w:ascii="Palatino Linotype" w:cs="Calibri" w:eastAsia="Palatino Linotype" w:hAnsi="Palatino Linotype"/>
          <w:sz w:val="24"/>
          <w:szCs w:val="24"/>
        </w:rPr>
        <w:t>The presence of God follows the atmosphere of prayer.</w:t>
      </w:r>
    </w:p>
    <w:p>
      <w:pPr>
        <w:pStyle w:val="style0"/>
        <w:rPr>
          <w:rFonts w:ascii="Palatino Linotype" w:cs="Calibri" w:hAnsi="Palatino Linotype"/>
          <w:sz w:val="24"/>
          <w:szCs w:val="24"/>
        </w:rPr>
      </w:pP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B. Prayer Births Reviv</w:t>
      </w:r>
      <w:r>
        <w:rPr>
          <w:rFonts w:ascii="Palatino Linotype" w:cs="Calibri" w:eastAsia="Palatino Linotype" w:hAnsi="Palatino Linotype"/>
          <w:sz w:val="24"/>
          <w:szCs w:val="24"/>
        </w:rPr>
        <w:t>al (</w:t>
      </w:r>
      <w:r>
        <w:rPr>
          <w:rFonts w:ascii="Palatino Linotype" w:cs="Calibri" w:eastAsia="Palatino Linotype" w:hAnsi="Palatino Linotype"/>
          <w:sz w:val="24"/>
          <w:szCs w:val="24"/>
        </w:rPr>
        <w:t>2 Chronicles 7:14</w:t>
      </w:r>
      <w:r>
        <w:rPr>
          <w:rFonts w:ascii="Palatino Linotype" w:cs="Calibri" w:eastAsia="Palatino Linotype" w:hAnsi="Palatino Linotype"/>
          <w:sz w:val="24"/>
          <w:szCs w:val="24"/>
        </w:rPr>
        <w:t>)</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Revival is God'</w:t>
      </w:r>
      <w:r>
        <w:rPr>
          <w:rFonts w:ascii="Palatino Linotype" w:cs="Calibri" w:eastAsia="Palatino Linotype" w:hAnsi="Palatino Linotype"/>
          <w:sz w:val="24"/>
          <w:szCs w:val="24"/>
        </w:rPr>
        <w:t xml:space="preserve">s response to a praying people; </w:t>
      </w:r>
      <w:r>
        <w:rPr>
          <w:rFonts w:ascii="Palatino Linotype" w:cs="Calibri" w:eastAsia="Palatino Linotype" w:hAnsi="Palatino Linotype"/>
          <w:sz w:val="24"/>
          <w:szCs w:val="24"/>
        </w:rPr>
        <w:t>When prayer decre</w:t>
      </w:r>
      <w:r>
        <w:rPr>
          <w:rFonts w:ascii="Palatino Linotype" w:cs="Calibri" w:eastAsia="Palatino Linotype" w:hAnsi="Palatino Linotype"/>
          <w:sz w:val="24"/>
          <w:szCs w:val="24"/>
        </w:rPr>
        <w:t xml:space="preserve">ases, spiritual fire decreases. </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When prayer increases, revival begins.</w:t>
      </w:r>
    </w:p>
    <w:p>
      <w:pPr>
        <w:pStyle w:val="style0"/>
        <w:rPr>
          <w:rFonts w:ascii="Palatino Linotype" w:cs="Calibri" w:hAnsi="Palatino Linotype"/>
          <w:sz w:val="24"/>
          <w:szCs w:val="24"/>
        </w:rPr>
      </w:pP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C. Prayer Releases Divine Power</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Prayer is not only communication; it is spiritual l</w:t>
      </w:r>
      <w:r>
        <w:rPr>
          <w:rFonts w:ascii="Palatino Linotype" w:cs="Calibri" w:eastAsia="Palatino Linotype" w:hAnsi="Palatino Linotype"/>
          <w:sz w:val="24"/>
          <w:szCs w:val="24"/>
        </w:rPr>
        <w:t>egislation. (</w:t>
      </w:r>
      <w:r>
        <w:rPr>
          <w:rFonts w:ascii="Palatino Linotype" w:cs="Calibri" w:eastAsia="Palatino Linotype" w:hAnsi="Palatino Linotype"/>
          <w:sz w:val="24"/>
          <w:szCs w:val="24"/>
        </w:rPr>
        <w:t>James 5:16-18</w:t>
      </w:r>
      <w:r>
        <w:rPr>
          <w:rFonts w:ascii="Palatino Linotype" w:cs="Calibri" w:eastAsia="Palatino Linotype" w:hAnsi="Palatino Linotype"/>
          <w:sz w:val="24"/>
          <w:szCs w:val="24"/>
        </w:rPr>
        <w:t>)</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Elij</w:t>
      </w:r>
      <w:r>
        <w:rPr>
          <w:rFonts w:ascii="Palatino Linotype" w:cs="Calibri" w:eastAsia="Palatino Linotype" w:hAnsi="Palatino Linotype"/>
          <w:sz w:val="24"/>
          <w:szCs w:val="24"/>
        </w:rPr>
        <w:t xml:space="preserve">ah prayed and shut the heavens, </w:t>
      </w:r>
      <w:r>
        <w:rPr>
          <w:rFonts w:ascii="Palatino Linotype" w:cs="Calibri" w:eastAsia="Palatino Linotype" w:hAnsi="Palatino Linotype"/>
          <w:sz w:val="24"/>
          <w:szCs w:val="24"/>
        </w:rPr>
        <w:t>He prayed again and the heavens opened.</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Prayer moves what human strength cannot move.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D. Pr</w:t>
      </w:r>
      <w:r>
        <w:rPr>
          <w:rFonts w:ascii="Palatino Linotype" w:cs="Calibri" w:eastAsia="Palatino Linotype" w:hAnsi="Palatino Linotype"/>
          <w:sz w:val="24"/>
          <w:szCs w:val="24"/>
        </w:rPr>
        <w:t>ayer Brings Divine Intervention (</w:t>
      </w:r>
      <w:r>
        <w:rPr>
          <w:rFonts w:ascii="Palatino Linotype" w:cs="Calibri" w:eastAsia="Palatino Linotype" w:hAnsi="Palatino Linotype"/>
          <w:sz w:val="24"/>
          <w:szCs w:val="24"/>
        </w:rPr>
        <w:t>Acts 12:5-11</w:t>
      </w:r>
      <w:r>
        <w:rPr>
          <w:rFonts w:ascii="Palatino Linotype" w:cs="Calibri" w:eastAsia="Palatino Linotype" w:hAnsi="Palatino Linotype"/>
          <w:sz w:val="24"/>
          <w:szCs w:val="24"/>
        </w:rPr>
        <w:t>)</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Peter was imprisoned, but the church prayed.</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While men saw chains, God saw an opportunity for intervention.</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Prayer invites heaven into impossible situations.</w:t>
      </w:r>
    </w:p>
    <w:p>
      <w:pPr>
        <w:pStyle w:val="style0"/>
        <w:rPr>
          <w:rFonts w:ascii="Palatino Linotype" w:cs="Calibri" w:hAnsi="Palatino Linotype"/>
          <w:sz w:val="24"/>
          <w:szCs w:val="24"/>
        </w:rPr>
      </w:pP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 The Relationship Be</w:t>
      </w:r>
      <w:r>
        <w:rPr>
          <w:rFonts w:ascii="Palatino Linotype" w:cs="Calibri" w:eastAsia="Palatino Linotype" w:hAnsi="Palatino Linotype"/>
          <w:sz w:val="24"/>
          <w:szCs w:val="24"/>
        </w:rPr>
        <w:t xml:space="preserve">tween Separation and God's Move, </w:t>
      </w:r>
      <w:r>
        <w:rPr>
          <w:rFonts w:ascii="Palatino Linotype" w:cs="Calibri" w:eastAsia="Palatino Linotype" w:hAnsi="Palatino Linotype"/>
          <w:sz w:val="24"/>
          <w:szCs w:val="24"/>
        </w:rPr>
        <w:t>Every move of God begins with separated people.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Moses: </w:t>
      </w:r>
      <w:r>
        <w:rPr>
          <w:rFonts w:ascii="Palatino Linotype" w:cs="Calibri" w:eastAsia="Palatino Linotype" w:hAnsi="Palatino Linotype"/>
          <w:sz w:val="24"/>
          <w:szCs w:val="24"/>
        </w:rPr>
        <w:t>Separated on Mount Sinai and returned carrying God's glory.</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Elijah: </w:t>
      </w:r>
      <w:r>
        <w:rPr>
          <w:rFonts w:ascii="Palatino Linotype" w:cs="Calibri" w:eastAsia="Palatino Linotype" w:hAnsi="Palatino Linotype"/>
          <w:sz w:val="24"/>
          <w:szCs w:val="24"/>
        </w:rPr>
        <w:t>Separated himself before confronting the prophets of Baal.</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Daniel</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Separated himself in prayer and received prophetic revelations.</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JESUS: </w:t>
      </w:r>
      <w:r>
        <w:rPr>
          <w:rFonts w:ascii="Palatino Linotype" w:cs="Calibri" w:eastAsia="Palatino Linotype" w:hAnsi="Palatino Linotype"/>
          <w:sz w:val="24"/>
          <w:szCs w:val="24"/>
        </w:rPr>
        <w:t>Separated Himself in prayer before beginning His public ministry.</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Public impact is always preceded by private encounters.</w:t>
      </w:r>
    </w:p>
    <w:p>
      <w:pPr>
        <w:pStyle w:val="style0"/>
        <w:rPr>
          <w:rFonts w:ascii="Palatino Linotype" w:cs="Calibri" w:hAnsi="Palatino Linotype"/>
          <w:sz w:val="24"/>
          <w:szCs w:val="24"/>
        </w:rPr>
      </w:pP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 The Power of Persistent </w:t>
      </w:r>
      <w:r>
        <w:rPr>
          <w:rFonts w:ascii="Palatino Linotype" w:cs="Calibri" w:eastAsia="Palatino Linotype" w:hAnsi="Palatino Linotype"/>
          <w:sz w:val="24"/>
          <w:szCs w:val="24"/>
        </w:rPr>
        <w:t>Prayer Produces</w:t>
      </w:r>
      <w:r>
        <w:rPr>
          <w:rFonts w:ascii="Palatino Linotype" w:cs="Calibri" w:eastAsia="Palatino Linotype" w:hAnsi="Palatino Linotype"/>
          <w:sz w:val="24"/>
          <w:szCs w:val="24"/>
        </w:rPr>
        <w:t xml:space="preserve"> Results</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Luke 18:1</w:t>
      </w:r>
      <w:r>
        <w:rPr>
          <w:rFonts w:ascii="Palatino Linotype" w:cs="Calibri" w:eastAsia="Palatino Linotype" w:hAnsi="Palatino Linotype"/>
          <w:sz w:val="24"/>
          <w:szCs w:val="24"/>
        </w:rPr>
        <w:t>)</w:t>
      </w:r>
    </w:p>
    <w:p>
      <w:pPr>
        <w:pStyle w:val="style0"/>
        <w:keepLines w:val="false"/>
        <w:ind w:firstLine="0"/>
        <w:rPr>
          <w:rFonts w:ascii="Palatino Linotype" w:cs="Calibri" w:hAnsi="Palatino Linotype"/>
          <w:i/>
          <w:sz w:val="24"/>
          <w:szCs w:val="24"/>
        </w:rPr>
      </w:pPr>
      <w:r>
        <w:rPr>
          <w:rFonts w:ascii="Palatino Linotype" w:cs="Calibri" w:eastAsia="Palatino Linotype" w:hAnsi="Palatino Linotype"/>
          <w:i/>
          <w:sz w:val="24"/>
          <w:szCs w:val="24"/>
        </w:rPr>
        <w:t>Men ough</w:t>
      </w:r>
      <w:r>
        <w:rPr>
          <w:rFonts w:ascii="Palatino Linotype" w:cs="Calibri" w:eastAsia="Palatino Linotype" w:hAnsi="Palatino Linotype"/>
          <w:i/>
          <w:sz w:val="24"/>
          <w:szCs w:val="24"/>
        </w:rPr>
        <w:t xml:space="preserve">t always to pray and not faint. </w:t>
      </w:r>
      <w:r>
        <w:rPr>
          <w:rFonts w:ascii="Palatino Linotype" w:cs="Calibri" w:eastAsia="Palatino Linotype" w:hAnsi="Palatino Linotype"/>
          <w:sz w:val="24"/>
          <w:szCs w:val="24"/>
        </w:rPr>
        <w:t>Persistence demonstrates faith.</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P</w:t>
      </w:r>
      <w:r>
        <w:rPr>
          <w:rFonts w:ascii="Palatino Linotype" w:cs="Calibri" w:eastAsia="Palatino Linotype" w:hAnsi="Palatino Linotype"/>
          <w:sz w:val="24"/>
          <w:szCs w:val="24"/>
        </w:rPr>
        <w:t>rayer Engages Spiritual Warfare (</w:t>
      </w:r>
      <w:r>
        <w:rPr>
          <w:rFonts w:ascii="Palatino Linotype" w:cs="Calibri" w:eastAsia="Palatino Linotype" w:hAnsi="Palatino Linotype"/>
          <w:sz w:val="24"/>
          <w:szCs w:val="24"/>
        </w:rPr>
        <w:t>Ephesians 6:18</w:t>
      </w:r>
      <w:r>
        <w:rPr>
          <w:rFonts w:ascii="Palatino Linotype" w:cs="Calibri" w:eastAsia="Palatino Linotype" w:hAnsi="Palatino Linotype"/>
          <w:sz w:val="24"/>
          <w:szCs w:val="24"/>
        </w:rPr>
        <w:t>)</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Prayer enforces Christ's victory against spiritual opposition.</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Prayer Releases Breakthrough, </w:t>
      </w:r>
      <w:r>
        <w:rPr>
          <w:rFonts w:ascii="Palatino Linotype" w:cs="Calibri" w:eastAsia="Palatino Linotype" w:hAnsi="Palatino Linotype"/>
          <w:sz w:val="24"/>
          <w:szCs w:val="24"/>
        </w:rPr>
        <w:t>Every major breakthrough in Scripture was connected to prayer.</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Prayer opens doors that education cannot open. Prayer breaks barriers that human effort cannot break.</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Prayer is the meeting place between God's promises and man's faith. Through separation, believers cultivate intimacy with God, receive divine promises, and become carriers of His power.</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The move of God does not begin in crowds; it begins in closets. It begins when men and women separate themselves unto God, seek His face, and refuse to let go until heaven responds.</w:t>
      </w:r>
    </w:p>
    <w:p>
      <w:pPr>
        <w:pStyle w:val="style0"/>
        <w:keepLines w:val="false"/>
        <w:ind w:firstLine="216"/>
        <w:rPr>
          <w:rFonts w:ascii="Palatino Linotype" w:cs="Calibri" w:hAnsi="Palatino Linotype"/>
          <w:sz w:val="24"/>
          <w:szCs w:val="24"/>
        </w:rPr>
      </w:pPr>
      <w:r>
        <w:rPr>
          <w:rFonts w:ascii="News701 BT" w:cs="Calibri" w:eastAsia="News701 BT" w:hAnsi="News701 BT"/>
          <w:b/>
          <w:sz w:val="26"/>
          <w:szCs w:val="28"/>
        </w:rPr>
        <w:t>Summation</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When prayer becomes a lifestyle, promises become manifestations, intimacy becomes power, and ordinary believers become instruments through whom God moves mightily upon the earth.</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"Every promise of God has a prayer pathway, and every move of God has a praying people behind it."</w:t>
      </w:r>
    </w:p>
    <w:p>
      <w:pPr>
        <w:pStyle w:val="style0"/>
        <w:rPr>
          <w:rFonts w:ascii="Palatino Linotype" w:cs="Calibri" w:hAnsi="Palatino Linotype"/>
          <w:color w:val="000000"/>
          <w:sz w:val="24"/>
          <w:szCs w:val="24"/>
        </w:rPr>
      </w:pPr>
    </w:p>
    <w:p>
      <w:pPr>
        <w:pStyle w:val="style0"/>
        <w:pBdr>
          <w:bottom w:val="single" w:sz="4" w:space="1" w:color="auto"/>
        </w:pBdr>
        <w:rPr>
          <w:rFonts w:ascii="Palatino Linotype" w:cs="Calibri" w:hAnsi="Palatino Linotype"/>
          <w:b/>
          <w:color w:val="000000"/>
          <w:sz w:val="40"/>
          <w:szCs w:val="40"/>
        </w:rPr>
      </w:pPr>
    </w:p>
    <w:p>
      <w:pPr>
        <w:pStyle w:val="style0"/>
        <w:pBdr>
          <w:bottom w:val="single" w:sz="4" w:space="1" w:color="auto"/>
        </w:pBdr>
        <w:rPr>
          <w:rFonts w:ascii="Palatino Linotype" w:cs="Calibri" w:hAnsi="Palatino Linotype"/>
          <w:b/>
          <w:color w:val="000000"/>
          <w:sz w:val="40"/>
          <w:szCs w:val="40"/>
        </w:rPr>
      </w:pPr>
    </w:p>
    <w:p>
      <w:pPr>
        <w:pStyle w:val="style4112"/>
        <w:keepLines w:val="false"/>
        <w:pageBreakBefore/>
        <w:pBdr>
          <w:bottom w:val="single" w:sz="4" w:space="1" w:color="auto"/>
        </w:pBdr>
        <w:jc w:val="center"/>
        <w:rPr>
          <w:rFonts w:ascii="Palatino Linotype" w:cs="Calibri" w:hAnsi="Palatino Linotype"/>
          <w:b/>
          <w:color w:val="000000"/>
          <w:sz w:val="40"/>
          <w:szCs w:val="40"/>
        </w:rPr>
      </w:pPr>
      <w:r>
        <w:rPr>
          <w:rFonts w:ascii="News701 BT" w:cs="Calibri" w:eastAsia="News701 BT" w:hAnsi="News701 BT"/>
          <w:b/>
          <w:color w:val="000000"/>
          <w:sz w:val="40"/>
          <w:szCs w:val="40"/>
        </w:rPr>
        <w:t>Course 9:</w:t>
      </w:r>
      <w:r>
        <w:rPr>
          <w:rFonts w:ascii="News701 BT" w:cs="Calibri" w:eastAsia="News701 BT" w:hAnsi="News701 BT"/>
          <w:b/>
          <w:color w:val="000000"/>
          <w:sz w:val="40"/>
          <w:szCs w:val="40"/>
        </w:rPr>
        <w:t xml:space="preserve"> </w:t>
      </w:r>
      <w:r>
        <w:rPr>
          <w:rFonts w:ascii="News701 BT" w:cs="Calibri" w:eastAsia="News701 BT" w:hAnsi="News701 BT"/>
          <w:b/>
          <w:color w:val="000000"/>
          <w:sz w:val="40"/>
          <w:szCs w:val="40"/>
        </w:rPr>
        <w:t>The Holy Spirit (Life in the Spirit)</w:t>
      </w:r>
    </w:p>
    <w:p>
      <w:pPr>
        <w:pStyle w:val="style0"/>
        <w:keepLines w:val="false"/>
        <w:ind w:firstLine="0"/>
        <w:rPr>
          <w:rFonts w:ascii="Palatino Linotype" w:cs="Calibri" w:hAnsi="Palatino Linotype"/>
          <w:b/>
          <w:color w:val="000000"/>
          <w:sz w:val="28"/>
          <w:szCs w:val="28"/>
        </w:rPr>
      </w:pPr>
      <w:r>
        <w:rPr>
          <w:rFonts w:ascii="News701 BT" w:cs="Calibri" w:eastAsia="News701 BT" w:hAnsi="News701 BT"/>
          <w:b/>
          <w:color w:val="000000"/>
          <w:sz w:val="26"/>
          <w:szCs w:val="28"/>
        </w:rPr>
        <w:t>Who is the Holy Spirit?</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1. Third Person of the Trinity: The Holy Spirit is the third Person of the Godhead, coequal with God the Father and God the Son (Matthew 28:19).</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Giver of Life: The Holy Spirit gives life, empowering believers to live for God (John 6:63, Romans 8:2).</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Helper and Comforter: The Holy Spirit is our Helper and Comforter, providing guidance, wisdom, and strength (John 14:16-17).</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The Role of the Holy Spirit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Conviction of Sin: The Holy Spirit convicts us of sin, leading us to repentance (John 16:8-11).</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Regeneration: The Holy Spirit regenerates us, giving us new life in Christ (Titus 3:5).</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Indwelling: The Holy Spirit indwells believers, empowering us to live for God (Romans 8:9).</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4. Guidance: The Holy Spirit guides us, teaching us and reminding us of God's truth (John 14:26).</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Life in the Spirit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Walking in the Spirit: Believers are called to walk in the Spirit, living a life that honors God (Galatians 5:1618).</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2. Fruit of the Spirit: The Holy Spirit produces fruit in our lives, including love, joy, peace, and </w:t>
      </w:r>
      <w:r>
        <w:rPr>
          <w:rFonts w:ascii="Palatino Linotype" w:cs="Calibri" w:eastAsia="Palatino Linotype" w:hAnsi="Palatino Linotype"/>
          <w:color w:val="000000"/>
          <w:sz w:val="24"/>
          <w:szCs w:val="24"/>
        </w:rPr>
        <w:t>self-control</w:t>
      </w:r>
      <w:r>
        <w:rPr>
          <w:rFonts w:ascii="Palatino Linotype" w:cs="Calibri" w:eastAsia="Palatino Linotype" w:hAnsi="Palatino Linotype"/>
          <w:color w:val="000000"/>
          <w:sz w:val="24"/>
          <w:szCs w:val="24"/>
        </w:rPr>
        <w:t xml:space="preserve"> (Galatians 5:22-23).</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Gifts of the Spirit: The Holy Spirit gives gifts to believers, empowering us to serve others (1 Corinthians 12:4-11).</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Empowered by the Holy Spirit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Witnessing: The Holy Spirit empowers us to witness for Christ, sharing the Gospel with others (Acts 1:8).</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Ministry: The Holy Spirit enables us to minister to others, demonstrating God's love and compassion (Galatians 6:2).</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Prayer: The Holy Spirit helps us pray, interceding for us and guiding us (Romans 8:26-27).</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The</w:t>
      </w:r>
      <w:r>
        <w:rPr>
          <w:rFonts w:ascii="News701 BT" w:cs="Calibri" w:eastAsia="News701 BT" w:hAnsi="News701 BT"/>
          <w:b/>
          <w:color w:val="000000"/>
          <w:sz w:val="26"/>
          <w:szCs w:val="28"/>
        </w:rPr>
        <w:t xml:space="preserve"> Ministry </w:t>
      </w:r>
      <w:r>
        <w:rPr>
          <w:rFonts w:ascii="News701 BT" w:cs="Calibri" w:eastAsia="News701 BT" w:hAnsi="News701 BT"/>
          <w:b/>
          <w:color w:val="000000"/>
          <w:sz w:val="26"/>
          <w:szCs w:val="28"/>
        </w:rPr>
        <w:t>of</w:t>
      </w:r>
      <w:r>
        <w:rPr>
          <w:rFonts w:ascii="News701 BT" w:cs="Calibri" w:eastAsia="News701 BT" w:hAnsi="News701 BT"/>
          <w:b/>
          <w:color w:val="000000"/>
          <w:sz w:val="26"/>
          <w:szCs w:val="28"/>
        </w:rPr>
        <w:t xml:space="preserve"> The Holy Spirit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Conviction: The Holy Spirit convicts us of sin, righteousness, and judgment (John 16:8-11).</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Regeneration: The Holy Spirit regenerates us, giving us new life in Christ (Titus 3:5).</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Indwelling: The Holy Spirit indwells believers, empowering us to live for God (Romans 8:9).</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The Fruit of the Spirit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Love: The Holy Spirit produces love in our lives, enabling us to love God and others (Galatians 5:22).</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Joy: The Holy Spirit gives us joy, providing us with a deep sense of satisfaction and contentment (Galatians 5:22).</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Peace: The Holy Spirit produces peace in our lives, calming our fears and anxieties (Galatians 5:22).</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The Gifts of the Spirit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Diversity: The Holy Spirit gives diverse gifts to believers, empowering us to serve others (1 Corinthians 12:4-11).</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Purpose: The gifts of the Spirit are given for a purpose, building up the body of Christ (1 Corinthians 12:7).</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Operation: The gifts of the Spirit operate through faith, demonstrating God's power (1 Corinthians 12:9-10).</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Walking in the Spirit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Dependence: Walking in the Spirit requires dependence on the Holy Spirit, surrendering to His guidance (Galatians 5:16-18).</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Obedience: Walking in the Spirit involves obedience to God's Word, living a life that honors Him (John 14:15).</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3. Empowerment: Walking in the Spirit empowers us to live a life that pleases God, producing fruit and demonstrating God's love (Galatians 5:22-23).</w:t>
      </w:r>
    </w:p>
    <w:p>
      <w:pPr>
        <w:pStyle w:val="style0"/>
        <w:keepLines w:val="false"/>
        <w:ind w:firstLine="0"/>
        <w:rPr>
          <w:rFonts w:ascii="Palatino Linotype" w:cs="Calibri" w:eastAsia="Noto Serif" w:hAnsi="Palatino Linotype"/>
          <w:color w:val="000000"/>
          <w:sz w:val="24"/>
          <w:szCs w:val="24"/>
        </w:rPr>
      </w:pPr>
      <w:r>
        <w:rPr>
          <w:rFonts w:ascii="Palatino Linotype" w:cs="Calibri" w:eastAsia="Palatino Linotype" w:hAnsi="Palatino Linotype"/>
          <w:color w:val="000000"/>
          <w:sz w:val="24"/>
          <w:szCs w:val="24"/>
        </w:rPr>
        <w:t>Reasons why the Holy Spirit is essential for our spiritual live</w:t>
      </w:r>
      <w:r>
        <w:rPr>
          <w:rFonts w:ascii="Palatino Linotype" w:cs="Calibri" w:eastAsia="Palatino Linotype" w:hAnsi="Palatino Linotype"/>
          <w:color w:val="000000"/>
          <w:sz w:val="24"/>
          <w:szCs w:val="24"/>
        </w:rPr>
        <w:t>s</w:t>
      </w:r>
      <w:r>
        <w:rPr>
          <w:rFonts w:ascii="Palatino Linotype" w:cs="Calibri" w:eastAsia="Palatino Linotype" w:hAnsi="Palatino Linotype"/>
          <w:color w:val="000000"/>
          <w:sz w:val="24"/>
          <w:szCs w:val="24"/>
        </w:rPr>
        <w:t>:</w:t>
      </w:r>
    </w:p>
    <w:p>
      <w:pPr>
        <w:pStyle w:val="style0"/>
        <w:keepLines w:val="false"/>
        <w:ind w:firstLine="216"/>
        <w:rPr>
          <w:rFonts w:ascii="Palatino Linotype" w:cs="Calibri" w:eastAsia="Noto Serif" w:hAnsi="Palatino Linotype"/>
          <w:color w:val="000000"/>
          <w:sz w:val="24"/>
          <w:szCs w:val="24"/>
        </w:rPr>
      </w:pPr>
      <w:r>
        <w:rPr>
          <w:rFonts w:ascii="Palatino Linotype" w:cs="Calibri" w:eastAsia="Palatino Linotype" w:hAnsi="Palatino Linotype"/>
          <w:color w:val="000000"/>
          <w:sz w:val="24"/>
          <w:szCs w:val="24"/>
        </w:rPr>
        <w:t>1. Empowerment: The Holy Spirit empowers us to live for God, overcoming sin and living a life that honors Him (Romans 8:13, Galatians 5:16-18).</w:t>
      </w:r>
    </w:p>
    <w:p>
      <w:pPr>
        <w:pStyle w:val="style0"/>
        <w:keepLines w:val="false"/>
        <w:ind w:firstLine="0"/>
        <w:rPr>
          <w:rFonts w:ascii="Palatino Linotype" w:cs="Calibri" w:eastAsia="Noto Serif" w:hAnsi="Palatino Linotype"/>
          <w:color w:val="000000"/>
          <w:sz w:val="24"/>
          <w:szCs w:val="24"/>
        </w:rPr>
      </w:pPr>
      <w:r>
        <w:rPr>
          <w:rFonts w:ascii="Palatino Linotype" w:cs="Calibri" w:eastAsia="Palatino Linotype" w:hAnsi="Palatino Linotype"/>
          <w:color w:val="000000"/>
          <w:sz w:val="24"/>
          <w:szCs w:val="24"/>
        </w:rPr>
        <w:t>2. Guidance: The Holy Spirit guides us, teaching us and reminding us of God's truth (John 14:26, 16:13).</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Comfort: The Holy Spirit comforts us, providing peace and reassurance in times of difficulty (John 14:16-17, Romans 5:5).</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4. Fruitfulness: The Holy Spirit produces fruit in our lives, including love, joy, peace, and </w:t>
      </w:r>
      <w:r>
        <w:rPr>
          <w:rFonts w:ascii="Palatino Linotype" w:cs="Calibri" w:eastAsia="Palatino Linotype" w:hAnsi="Palatino Linotype"/>
          <w:color w:val="000000"/>
          <w:sz w:val="24"/>
          <w:szCs w:val="24"/>
        </w:rPr>
        <w:t>self-control</w:t>
      </w:r>
      <w:r>
        <w:rPr>
          <w:rFonts w:ascii="Palatino Linotype" w:cs="Calibri" w:eastAsia="Palatino Linotype" w:hAnsi="Palatino Linotype"/>
          <w:color w:val="000000"/>
          <w:sz w:val="24"/>
          <w:szCs w:val="24"/>
        </w:rPr>
        <w:t xml:space="preserve"> (Galatians 5:22-23).</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5. Witnessing: The Holy Spirit empowers us to witness for Christ, sharing the Gospel with others (Acts 1:8).</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 xml:space="preserve">Life </w:t>
      </w:r>
      <w:r>
        <w:rPr>
          <w:rFonts w:ascii="News701 BT" w:cs="Calibri" w:eastAsia="News701 BT" w:hAnsi="News701 BT"/>
          <w:b/>
          <w:color w:val="000000"/>
          <w:sz w:val="26"/>
          <w:szCs w:val="28"/>
        </w:rPr>
        <w:t>without</w:t>
      </w:r>
      <w:r>
        <w:rPr>
          <w:rFonts w:ascii="News701 BT" w:cs="Calibri" w:eastAsia="News701 BT" w:hAnsi="News701 BT"/>
          <w:b/>
          <w:color w:val="000000"/>
          <w:sz w:val="26"/>
          <w:szCs w:val="28"/>
        </w:rPr>
        <w:t xml:space="preserve"> the Holy Sp</w:t>
      </w:r>
      <w:r>
        <w:rPr>
          <w:rFonts w:ascii="News701 BT" w:cs="Calibri" w:eastAsia="News701 BT" w:hAnsi="News701 BT"/>
          <w:b/>
          <w:color w:val="000000"/>
          <w:sz w:val="26"/>
          <w:szCs w:val="28"/>
        </w:rPr>
        <w:t>irit</w:t>
      </w:r>
      <w:r>
        <w:rPr>
          <w:rFonts w:ascii="News701 BT" w:cs="Calibri" w:eastAsia="News701 BT" w:hAnsi="News701 BT"/>
          <w:b/>
          <w:color w:val="000000"/>
          <w:sz w:val="26"/>
          <w:szCs w:val="28"/>
        </w:rPr>
        <w: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Spiritual weakness: Without the Holy Spirit, we are spiritually weak, unable to overcome sin and live for God (Romans 8:7-8).</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Lack of guidance: Without the Holy Spirit, we lack guidance, struggling to understand God's truth (John 16:13).</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No comfort: Without the Holy Spirit, we have no comfort, facing difficulties without peace or reassurance (John 14:16-17).</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Holy Spirit is essential for our spiritual lives, empowering us to live for God, guiding us, comforting us, producing fruit in our lives, and empowering us to witness for Christ. By relying on the Holy Spirit, we can experience a deeper relationship with God and live a life that honors Him.</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Receiving the Holy Spirit Biblical Examples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Believers in Jesus: The Holy Spirit is received when we believe in Jesus Christ (Acts 2:38, Ephesians 1:13).</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Faith and repentance: Receiving the Holy Spirit involves faith and repentance, turning to God and trusting in Jesus (Acts 2:38).</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 xml:space="preserve">The Process before receiving </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Hearing the Gospel: We hear the Gospel, learning about Jesus Christ and His sacrifice for us (Romans 10:17).</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Believing in Jesus: We believe in Jesus, trusting in His death and resurrection for our salvation (John 3:16).</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3. Receiving the Holy Spirit: When we believe, we receive the Holy Spirit, who indwells us and empowers us to live for God (Acts 2:38, Romans 8:9).</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The Gift of the Holy Spirit</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Promise: The Holy </w:t>
      </w:r>
      <w:r>
        <w:rPr>
          <w:rFonts w:ascii="Palatino Linotype" w:cs="Calibri" w:eastAsia="Palatino Linotype" w:hAnsi="Palatino Linotype"/>
          <w:color w:val="000000"/>
          <w:sz w:val="24"/>
          <w:szCs w:val="24"/>
        </w:rPr>
        <w:t xml:space="preserve">Spirit </w:t>
      </w:r>
      <w:r>
        <w:rPr>
          <w:rFonts w:ascii="Palatino Linotype" w:cs="Calibri" w:eastAsia="Palatino Linotype" w:hAnsi="Palatino Linotype"/>
          <w:color w:val="000000"/>
          <w:sz w:val="24"/>
          <w:szCs w:val="24"/>
        </w:rPr>
        <w:t>is</w:t>
      </w:r>
      <w:r>
        <w:rPr>
          <w:rFonts w:ascii="Palatino Linotype" w:cs="Calibri" w:eastAsia="Palatino Linotype" w:hAnsi="Palatino Linotype"/>
          <w:color w:val="000000"/>
          <w:sz w:val="24"/>
          <w:szCs w:val="24"/>
        </w:rPr>
        <w:t xml:space="preserve"> a promise from God, given to believers (Acts 2:39)</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 xml:space="preserve"> Gift: The Holy Spirit is a gift, received by faith (Ephesians 1:13).</w:t>
      </w:r>
    </w:p>
    <w:p>
      <w:pPr>
        <w:pStyle w:val="style0"/>
        <w:keepLines w:val="false"/>
        <w:ind w:firstLine="216"/>
        <w:rPr>
          <w:rFonts w:ascii="Palatino Linotype" w:cs="Calibri" w:hAnsi="Palatino Linotype"/>
          <w:b/>
          <w:color w:val="000000"/>
          <w:sz w:val="28"/>
          <w:szCs w:val="28"/>
        </w:rPr>
      </w:pPr>
      <w:r>
        <w:rPr>
          <w:rFonts w:ascii="News701 BT" w:cs="Calibri" w:eastAsia="News701 BT" w:hAnsi="News701 BT"/>
          <w:b/>
          <w:color w:val="000000"/>
          <w:sz w:val="26"/>
          <w:szCs w:val="28"/>
        </w:rPr>
        <w:t>Summation</w:t>
      </w:r>
      <w:r>
        <w:rPr>
          <w:rFonts w:ascii="News701 BT" w:cs="Calibri" w:eastAsia="News701 BT" w:hAnsi="News701 BT"/>
          <w:b/>
          <w:color w:val="000000"/>
          <w:sz w:val="26"/>
          <w:szCs w:val="28"/>
        </w:rPr>
        <w:t xml:space="preserve">: </w:t>
      </w:r>
      <w:r>
        <w:rPr>
          <w:rFonts w:ascii="Palatino Linotype" w:cs="Calibri" w:eastAsia="Palatino Linotype" w:hAnsi="Palatino Linotype"/>
          <w:color w:val="000000"/>
          <w:sz w:val="24"/>
          <w:szCs w:val="24"/>
        </w:rPr>
        <w:t>Receiving the Holy Spirit involves believing in Jesus Christ, repenting, and trusting in God's promise. When we receive the Holy Spirit, we are empowered to live for God and experience a deeper relationship with Him.</w:t>
      </w:r>
    </w:p>
    <w:p>
      <w:pPr>
        <w:pStyle w:val="style0"/>
        <w:rPr>
          <w:rFonts w:ascii="Palatino Linotype" w:cs="Calibri" w:hAnsi="Palatino Linotype"/>
          <w:sz w:val="24"/>
          <w:szCs w:val="24"/>
        </w:rPr>
      </w:pPr>
    </w:p>
    <w:p>
      <w:pPr>
        <w:pStyle w:val="style0"/>
        <w:pBdr>
          <w:bottom w:val="single" w:sz="4" w:space="1" w:color="auto"/>
        </w:pBdr>
        <w:rPr>
          <w:rFonts w:ascii="Palatino Linotype" w:cs="Calibri" w:hAnsi="Palatino Linotype"/>
          <w:b/>
          <w:color w:val="000000"/>
          <w:sz w:val="28"/>
          <w:szCs w:val="28"/>
        </w:rPr>
      </w:pPr>
    </w:p>
    <w:p>
      <w:pPr>
        <w:pStyle w:val="style4112"/>
        <w:keepLines w:val="false"/>
        <w:pageBreakBefore/>
        <w:pBdr>
          <w:bottom w:val="single" w:sz="4" w:space="1" w:color="auto"/>
        </w:pBdr>
        <w:jc w:val="center"/>
        <w:rPr>
          <w:rFonts w:ascii="Palatino Linotype" w:cs="Calibri" w:hAnsi="Palatino Linotype"/>
          <w:b/>
          <w:color w:val="000000"/>
          <w:sz w:val="40"/>
          <w:szCs w:val="40"/>
        </w:rPr>
      </w:pPr>
      <w:r>
        <w:rPr>
          <w:rFonts w:ascii="News701 BT" w:cs="Calibri" w:eastAsia="News701 BT" w:hAnsi="News701 BT"/>
          <w:b/>
          <w:color w:val="000000"/>
          <w:sz w:val="40"/>
          <w:szCs w:val="40"/>
        </w:rPr>
        <w:t>Course 10:</w:t>
      </w:r>
      <w:r>
        <w:rPr>
          <w:rFonts w:ascii="News701 BT" w:cs="Calibri" w:eastAsia="News701 BT" w:hAnsi="News701 BT"/>
          <w:b/>
          <w:color w:val="000000"/>
          <w:sz w:val="40"/>
          <w:szCs w:val="40"/>
        </w:rPr>
        <w:t xml:space="preserve"> </w:t>
      </w:r>
      <w:r>
        <w:rPr>
          <w:rFonts w:ascii="News701 BT" w:cs="Calibri" w:eastAsia="News701 BT" w:hAnsi="News701 BT"/>
          <w:b/>
          <w:color w:val="000000"/>
          <w:sz w:val="40"/>
          <w:szCs w:val="40"/>
        </w:rPr>
        <w:t>The Making of witnesses/Disciples</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process of making witnesses and disciples involves intentional spiritual growth, mentorship, and equipping believers to share the Gos</w:t>
      </w:r>
      <w:r>
        <w:rPr>
          <w:rFonts w:ascii="Palatino Linotype" w:cs="Calibri" w:eastAsia="Palatino Linotype" w:hAnsi="Palatino Linotype"/>
          <w:color w:val="000000"/>
          <w:sz w:val="24"/>
          <w:szCs w:val="24"/>
        </w:rPr>
        <w:t xml:space="preserve">pel with others. </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Spiritual Multiplication: Focus on multiplying disciples, not just adding numbers (2 Timothy 2:2).</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Intentional Relationships: Build intentional relationships with others, investing in their spiritual growth (Matthew 28:19-20).</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Equipping Believers: Equip believers with the tools and training needed to share the Gospel effectively (Ephesians 4:11-12).</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Steps to Make Disciples</w:t>
      </w:r>
      <w:r>
        <w:rPr>
          <w:rFonts w:ascii="News701 BT" w:cs="Calibri" w:eastAsia="News701 BT" w:hAnsi="News701 BT"/>
          <w:b/>
          <w:color w:val="000000"/>
          <w:sz w:val="26"/>
          <w:szCs w:val="28"/>
        </w:rPr>
        <w:t xml:space="preserve"> or Witnesses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Share the Gospel: Share the Gospel with others, leading them to faith in Jesus Christ (1 Corinthians 15:34).</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Baptize and Teach: Baptize new believers and teach them to obey God's commands (Matthew 28:19-20).</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Mentor and Disciple: Mentor and disciple new believers, helping them grow in their faith (2 Timothy 2:2).</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4. Equip for Ministry: Equip believers for ministry, helping them discover their gifts and talents (Ephesians 4:11-12).</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 xml:space="preserve">Characteristics of a </w:t>
      </w:r>
      <w:r>
        <w:rPr>
          <w:rFonts w:ascii="News701 BT" w:cs="Calibri" w:eastAsia="News701 BT" w:hAnsi="News701 BT"/>
          <w:b/>
          <w:color w:val="000000"/>
          <w:sz w:val="26"/>
          <w:szCs w:val="28"/>
        </w:rPr>
        <w:t>Disciple Maker</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1. Passionate about Jesus: A </w:t>
      </w:r>
      <w:r>
        <w:rPr>
          <w:rFonts w:ascii="Palatino Linotype" w:cs="Calibri" w:eastAsia="Palatino Linotype" w:hAnsi="Palatino Linotype"/>
          <w:color w:val="000000"/>
          <w:sz w:val="24"/>
          <w:szCs w:val="24"/>
        </w:rPr>
        <w:t>disciple maker</w:t>
      </w:r>
      <w:r>
        <w:rPr>
          <w:rFonts w:ascii="Palatino Linotype" w:cs="Calibri" w:eastAsia="Palatino Linotype" w:hAnsi="Palatino Linotype"/>
          <w:color w:val="000000"/>
          <w:sz w:val="24"/>
          <w:szCs w:val="24"/>
        </w:rPr>
        <w:t xml:space="preserve"> is passionate about Jesus and His mission (Matthew 28:18-20).</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2. Intentional about Relationships: A </w:t>
      </w:r>
      <w:r>
        <w:rPr>
          <w:rFonts w:ascii="Palatino Linotype" w:cs="Calibri" w:eastAsia="Palatino Linotype" w:hAnsi="Palatino Linotype"/>
          <w:color w:val="000000"/>
          <w:sz w:val="24"/>
          <w:szCs w:val="24"/>
        </w:rPr>
        <w:t>disciple maker</w:t>
      </w:r>
      <w:r>
        <w:rPr>
          <w:rFonts w:ascii="Palatino Linotype" w:cs="Calibri" w:eastAsia="Palatino Linotype" w:hAnsi="Palatino Linotype"/>
          <w:color w:val="000000"/>
          <w:sz w:val="24"/>
          <w:szCs w:val="24"/>
        </w:rPr>
        <w:t xml:space="preserve"> is intentional about building relationships with others (Matthew 28:19-20).</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3. Equips Others: A </w:t>
      </w:r>
      <w:r>
        <w:rPr>
          <w:rFonts w:ascii="Palatino Linotype" w:cs="Calibri" w:eastAsia="Palatino Linotype" w:hAnsi="Palatino Linotype"/>
          <w:color w:val="000000"/>
          <w:sz w:val="24"/>
          <w:szCs w:val="24"/>
        </w:rPr>
        <w:t>disciple maker</w:t>
      </w:r>
      <w:r>
        <w:rPr>
          <w:rFonts w:ascii="Palatino Linotype" w:cs="Calibri" w:eastAsia="Palatino Linotype" w:hAnsi="Palatino Linotype"/>
          <w:color w:val="000000"/>
          <w:sz w:val="24"/>
          <w:szCs w:val="24"/>
        </w:rPr>
        <w:t xml:space="preserve"> equips others with the tools and training needed to share the Gospel effectively (Ephesians 4:11-12).</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 xml:space="preserve">Benefits of </w:t>
      </w:r>
      <w:r>
        <w:rPr>
          <w:rFonts w:ascii="News701 BT" w:cs="Calibri" w:eastAsia="News701 BT" w:hAnsi="News701 BT"/>
          <w:b/>
          <w:color w:val="000000"/>
          <w:sz w:val="26"/>
          <w:szCs w:val="28"/>
        </w:rPr>
        <w:t>Disciple</w:t>
      </w:r>
      <w:r>
        <w:rPr>
          <w:rFonts w:ascii="News701 BT" w:cs="Calibri" w:eastAsia="News701 BT" w:hAnsi="News701 BT"/>
          <w:b/>
          <w:color w:val="000000"/>
          <w:sz w:val="26"/>
          <w:szCs w:val="28"/>
        </w:rPr>
        <w:t>s or Witnesses</w:t>
      </w:r>
      <w:r>
        <w:rPr>
          <w:rFonts w:ascii="News701 BT" w:cs="Calibri" w:eastAsia="News701 BT" w:hAnsi="News701 BT"/>
          <w:b/>
          <w:color w:val="000000"/>
          <w:sz w:val="26"/>
          <w:szCs w:val="28"/>
        </w:rPr>
        <w:t xml:space="preserve"> Making</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1. Spiritual Growth: </w:t>
      </w:r>
      <w:r>
        <w:rPr>
          <w:rFonts w:ascii="Palatino Linotype" w:cs="Calibri" w:eastAsia="Palatino Linotype" w:hAnsi="Palatino Linotype"/>
          <w:color w:val="000000"/>
          <w:sz w:val="24"/>
          <w:szCs w:val="24"/>
        </w:rPr>
        <w:t>Disciple making</w:t>
      </w:r>
      <w:r>
        <w:rPr>
          <w:rFonts w:ascii="Palatino Linotype" w:cs="Calibri" w:eastAsia="Palatino Linotype" w:hAnsi="Palatino Linotype"/>
          <w:color w:val="000000"/>
          <w:sz w:val="24"/>
          <w:szCs w:val="24"/>
        </w:rPr>
        <w:t xml:space="preserve"> promotes spiritual growth, both for the </w:t>
      </w:r>
      <w:r>
        <w:rPr>
          <w:rFonts w:ascii="Palatino Linotype" w:cs="Calibri" w:eastAsia="Palatino Linotype" w:hAnsi="Palatino Linotype"/>
          <w:color w:val="000000"/>
          <w:sz w:val="24"/>
          <w:szCs w:val="24"/>
        </w:rPr>
        <w:t>disciple maker</w:t>
      </w:r>
      <w:r>
        <w:rPr>
          <w:rFonts w:ascii="Palatino Linotype" w:cs="Calibri" w:eastAsia="Palatino Linotype" w:hAnsi="Palatino Linotype"/>
          <w:color w:val="000000"/>
          <w:sz w:val="24"/>
          <w:szCs w:val="24"/>
        </w:rPr>
        <w:t xml:space="preserve"> and the disciple (2 Peter 3:18).</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2. Multiplication: </w:t>
      </w:r>
      <w:r>
        <w:rPr>
          <w:rFonts w:ascii="Palatino Linotype" w:cs="Calibri" w:eastAsia="Palatino Linotype" w:hAnsi="Palatino Linotype"/>
          <w:color w:val="000000"/>
          <w:sz w:val="24"/>
          <w:szCs w:val="24"/>
        </w:rPr>
        <w:t>Disciple making</w:t>
      </w:r>
      <w:r>
        <w:rPr>
          <w:rFonts w:ascii="Palatino Linotype" w:cs="Calibri" w:eastAsia="Palatino Linotype" w:hAnsi="Palatino Linotype"/>
          <w:color w:val="000000"/>
          <w:sz w:val="24"/>
          <w:szCs w:val="24"/>
        </w:rPr>
        <w:t xml:space="preserve"> leads to multiplication, as new believers are equipped to make disciples themselves (2 Timothy 2:2).</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3. Fulfillment of the Great Commission: </w:t>
      </w:r>
      <w:r>
        <w:rPr>
          <w:rFonts w:ascii="Palatino Linotype" w:cs="Calibri" w:eastAsia="Palatino Linotype" w:hAnsi="Palatino Linotype"/>
          <w:color w:val="000000"/>
          <w:sz w:val="24"/>
          <w:szCs w:val="24"/>
        </w:rPr>
        <w:t>Disciple making</w:t>
      </w:r>
      <w:r>
        <w:rPr>
          <w:rFonts w:ascii="Palatino Linotype" w:cs="Calibri" w:eastAsia="Palatino Linotype" w:hAnsi="Palatino Linotype"/>
          <w:color w:val="000000"/>
          <w:sz w:val="24"/>
          <w:szCs w:val="24"/>
        </w:rPr>
        <w:t xml:space="preserve"> helps fulfill the Great Commission, spreading the Gospel to all nations (Matthew 28:18-20).</w:t>
      </w:r>
    </w:p>
    <w:p>
      <w:pPr>
        <w:pStyle w:val="style0"/>
        <w:jc w:val="center"/>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What Destroys the Witness or</w:t>
      </w:r>
      <w:r>
        <w:rPr>
          <w:rFonts w:ascii="News701 BT" w:cs="Calibri" w:eastAsia="News701 BT" w:hAnsi="News701 BT"/>
          <w:b/>
          <w:color w:val="000000"/>
          <w:sz w:val="26"/>
          <w:szCs w:val="28"/>
        </w:rPr>
        <w:t xml:space="preserve"> </w:t>
      </w:r>
      <w:r>
        <w:rPr>
          <w:rFonts w:ascii="News701 BT" w:cs="Calibri" w:eastAsia="News701 BT" w:hAnsi="News701 BT"/>
          <w:b/>
          <w:color w:val="000000"/>
          <w:sz w:val="26"/>
          <w:szCs w:val="28"/>
        </w:rPr>
        <w:t>Disciples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Several factors can destroy the witness or disciples, including:</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1. Sin and Compromise: Living in sin or compromising one's faith can damage a witness's credibility and effectiveness (1 John 3:9-10</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2</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 xml:space="preserve"> Corinthians 6:14-17).</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2. Lack of Spiritual Nourishment: Failing to prioritize spiritual nourishment, such as Bible study and prayer, can lead to spiritual weakness and ineffective witness (Matthew 4:4, Psalm 119:105).</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3. Fear and Intimidation: Allowing fear or intimidation to dictate one's actions can hinder a witness's ability to share the Gospel effectively (2 Timothy 1:7, Acts 4:29-31).</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4. Worldly Influences: Allowing worldly influences to shape one's values and priorities can compromise a witness's effectiveness (1 John 2:15-17, Romans 12:2).</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5. Divisions and Conflicts: Unresolved conflicts and divisions within the church or among believers can damage a witness's credibility and effectiveness (1 Corinthians 3:37, Matthew 12:25).</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6. Lack of Accountability: Failing to hold oneself and others accountable for spiritual growth and obedience can lead to spiritual stagnation and ineffective witness (Matthew 18:15-17, Galatians 6:12).</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7. Unbelief and Doubt: Allowing unbelief and doubt to take root can undermine a witness's faith and effectiveness (Mark 9:23-24, Hebrews 11:6).</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Consequences of Destroying the Witness or Disciples</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1. Loss of Credibility: Destroying the witness or disciples can lead to a loss of credibility and effectiveness in sharing the Gospel (Matthew 5:13-16).</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2. Spiritual Stagnation: Failing to prioritize spiritual growth and nourishment can lead to spiritual stagnation and ineffective witness (2 Peter 1:58).</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3. Damage to Relationships: Unresolved conflicts and divisions can damage relationships within the church and among believers (Matthew 18:15-17).</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Restoration and Renewal</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Repentance and Forgiveness: Repentance and forgiveness are essential for restoration and renewal (1 John 1:9, Matthew 6:14-15).</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2. Renewal of Spiritual Practices: Renewing spiritual practices, such as Bible study and prayer, can help restore and revitalize one's witness (Psalm 119:105, Matthew 4:4).</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3. Accountability and Support: Surrounding oneself with accountability and support can help maintain spiritual growth and effectiveness (Galatians 6:12, Hebrews 10:24-25).</w:t>
      </w:r>
    </w:p>
    <w:p>
      <w:pPr>
        <w:pStyle w:val="style0"/>
        <w:rPr>
          <w:rFonts w:ascii="Palatino Linotype" w:cs="Calibri" w:hAnsi="Palatino Linotype"/>
          <w:color w:val="000000"/>
          <w:sz w:val="24"/>
          <w:szCs w:val="24"/>
        </w:rPr>
      </w:pPr>
    </w:p>
    <w:p>
      <w:pPr>
        <w:pStyle w:val="style0"/>
        <w:keepLines w:val="false"/>
        <w:ind w:firstLine="216"/>
        <w:rPr>
          <w:rFonts w:ascii="Palatino Linotype" w:cs="Calibri" w:hAnsi="Palatino Linotype"/>
          <w:color w:val="000000"/>
          <w:sz w:val="24"/>
          <w:szCs w:val="24"/>
        </w:rPr>
      </w:pPr>
      <w:r>
        <w:rPr>
          <w:rFonts w:ascii="News701 BT" w:cs="Calibri" w:eastAsia="News701 BT" w:hAnsi="News701 BT"/>
          <w:b/>
          <w:color w:val="000000"/>
          <w:sz w:val="26"/>
          <w:szCs w:val="28"/>
        </w:rPr>
        <w:t>Summation</w:t>
      </w:r>
      <w:r>
        <w:rPr>
          <w:rFonts w:ascii="News701 BT" w:cs="Calibri" w:eastAsia="News701 BT" w:hAnsi="News701 BT"/>
          <w:b/>
          <w:color w:val="000000"/>
          <w:sz w:val="26"/>
          <w:szCs w:val="28"/>
        </w:rPr>
        <w:t>:</w:t>
      </w:r>
      <w:r>
        <w:rPr>
          <w:rFonts w:ascii="Palatino Linotype" w:cs="Calibri" w:eastAsia="Palatino Linotype" w:hAnsi="Palatino Linotype"/>
          <w:color w:val="000000"/>
          <w:sz w:val="24"/>
          <w:szCs w:val="24"/>
        </w:rPr>
        <w:t xml:space="preserve"> several factors can destroy the witness or disciples, including sin, lack of spiritual nourishment, fear, worldly influences, divisions, lack of accountability, and unbelief. However, through repentance, forgiveness, renewal of spiritual practices, and accountability, restoration and renewal are possible.</w:t>
      </w: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4112"/>
        <w:keepLines w:val="false"/>
        <w:pageBreakBefore/>
        <w:pBdr>
          <w:bottom w:val="single" w:sz="4" w:space="1" w:color="auto"/>
        </w:pBdr>
        <w:jc w:val="center"/>
        <w:rPr>
          <w:rFonts w:ascii="Palatino Linotype" w:cs="Calibri" w:hAnsi="Palatino Linotype"/>
          <w:b/>
          <w:color w:val="000000"/>
          <w:sz w:val="40"/>
          <w:szCs w:val="28"/>
        </w:rPr>
      </w:pPr>
      <w:r>
        <w:rPr>
          <w:rFonts w:ascii="News701 BT" w:cs="Calibri" w:eastAsia="News701 BT" w:hAnsi="News701 BT"/>
          <w:b/>
          <w:color w:val="000000"/>
          <w:sz w:val="40"/>
          <w:szCs w:val="28"/>
        </w:rPr>
        <w:t>Course 11:</w:t>
      </w:r>
      <w:r>
        <w:rPr>
          <w:rFonts w:ascii="News701 BT" w:cs="Calibri" w:eastAsia="News701 BT" w:hAnsi="News701 BT"/>
          <w:b/>
          <w:color w:val="000000"/>
          <w:sz w:val="40"/>
          <w:szCs w:val="28"/>
        </w:rPr>
        <w:t xml:space="preserve"> </w:t>
      </w:r>
      <w:r>
        <w:rPr>
          <w:rFonts w:ascii="News701 BT" w:cs="Calibri" w:eastAsia="News701 BT" w:hAnsi="News701 BT"/>
          <w:b/>
          <w:color w:val="000000"/>
          <w:sz w:val="40"/>
          <w:szCs w:val="28"/>
        </w:rPr>
        <w:t>The message &amp; proof of witnesses/Disciples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message of witnesses/disciples is centered on the Gospel of Jesus Christ. Key aspects include:</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1. The Life, Death, and Resurrection of Jesus: The message focuses on Jesus' life, death, and resurrection, highlighting His sacrifice for humanity's sins (1 Corinthians 15:34).</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2. Salvation through Faith: The message emphasizes salvation through faith in Jesus Christ, offering forgiveness and eternal life (John 3:16, Ephesians 2:89).</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3. Repentance and Transformation: The message calls for repentance and transformation, encouraging people to turn from sin and live a life that honors God (Acts 3:19, 2 Corinthians 5:17).</w:t>
      </w:r>
    </w:p>
    <w:p>
      <w:pPr>
        <w:pStyle w:val="style0"/>
        <w:rPr>
          <w:rFonts w:ascii="Palatino Linotype" w:cs="Calibri" w:hAnsi="Palatino Linotype"/>
          <w:color w:val="000000"/>
          <w:sz w:val="24"/>
          <w:szCs w:val="24"/>
        </w:rPr>
      </w:pPr>
    </w:p>
    <w:p>
      <w:pPr>
        <w:pStyle w:val="style0"/>
        <w:keepLines w:val="false"/>
        <w:ind w:firstLine="0"/>
        <w:rPr>
          <w:rFonts w:ascii="Palatino Linotype" w:cs="Calibri" w:hAnsi="Palatino Linotype"/>
          <w:color w:val="000000"/>
          <w:sz w:val="24"/>
          <w:szCs w:val="24"/>
        </w:rPr>
      </w:pPr>
      <w:r>
        <w:rPr>
          <w:rFonts w:ascii="News701 BT" w:cs="Calibri" w:eastAsia="News701 BT" w:hAnsi="News701 BT"/>
          <w:b/>
          <w:color w:val="000000"/>
          <w:sz w:val="26"/>
          <w:szCs w:val="28"/>
        </w:rPr>
        <w:t>The proof of witnesses/disciples is demonstrated through their lives and actions. Key aspects include</w:t>
      </w:r>
      <w:r>
        <w:rPr>
          <w:rFonts w:ascii="Palatino Linotype" w:cs="Calibri" w:eastAsia="Palatino Linotype" w:hAnsi="Palatino Linotype"/>
          <w:color w:val="000000"/>
          <w:sz w:val="24"/>
          <w:szCs w:val="24"/>
        </w:rPr>
        <w:t>:</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1. Transformed Lives: Witnesses/disciples demonstrate transformed lives, showcasing the impact of their faith (2 Corinthians 5:17, Galatians 2:20).</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Love and Compassion: Witnesses/disciples show love and compassion, reflecting Jesus' teachings (John 13:34-35, 1 John 3:16-18).</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3. Integrity and Authenticity: Witnesses/disciples live with integrity and authenticity, demonstrating their commitment to their faith (Matthew 5:37, 2 Corinthians 1:12).</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4. Boldness and Courage: Witnesses/disciples exhibit boldness and courage, sharing their faith with others despite challenges (Acts 4:29-31, Ephesians 6:19-20).</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Powerful witnessing/</w:t>
      </w:r>
      <w:r>
        <w:rPr>
          <w:rFonts w:ascii="News701 BT" w:cs="Calibri" w:eastAsia="News701 BT" w:hAnsi="News701 BT"/>
          <w:b/>
          <w:color w:val="000000"/>
          <w:sz w:val="26"/>
          <w:szCs w:val="28"/>
        </w:rPr>
        <w:t>discipline</w:t>
      </w:r>
      <w:r>
        <w:rPr>
          <w:rFonts w:ascii="News701 BT" w:cs="Calibri" w:eastAsia="News701 BT" w:hAnsi="News701 BT"/>
          <w:b/>
          <w:color w:val="000000"/>
          <w:sz w:val="26"/>
          <w:szCs w:val="28"/>
        </w:rPr>
        <w:t xml:space="preserve"> involves: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Relational Evangelism: Building relationships and sharing the Gospel in a natural, relational way (Acts 17:26-27, John 4:7-26).</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Personal Testimony: Sharing personal testimonies, highlighting the impact of faith on one's life (Acts 26:1-23, 2 Corinthians 12:1-10).</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Demonstrating God's Love: Demonstrating God's love through acts of service, kindness, and compassion (Matthew 25:31-46, Luke 10:25-37).</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color w:val="000000"/>
          <w:sz w:val="24"/>
          <w:szCs w:val="24"/>
        </w:rPr>
        <w:t xml:space="preserve">4. </w:t>
      </w:r>
      <w:r>
        <w:rPr>
          <w:rFonts w:ascii="Palatino Linotype" w:cs="Calibri" w:eastAsia="Palatino Linotype" w:hAnsi="Palatino Linotype"/>
          <w:sz w:val="24"/>
          <w:szCs w:val="24"/>
        </w:rPr>
        <w:t>The Demonstration of Power: The Proof of  a Witness and Disciple</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God never intended Christianity to be mere words without power. The true witness of Christ is not only known by what he says but by the evidence of God's life working through him.</w:t>
      </w:r>
    </w:p>
    <w:p>
      <w:pPr>
        <w:pStyle w:val="style0"/>
        <w:rPr>
          <w:rFonts w:ascii="Palatino Linotype" w:cs="Calibri" w:hAnsi="Palatino Linotype"/>
          <w:sz w:val="24"/>
          <w:szCs w:val="24"/>
        </w:rPr>
      </w:pP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1. Power is a Proof of Witnessing</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Jesus declared that His disciples would receive power to be effective witnesses.</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Acts 1:8</w:t>
      </w:r>
      <w:r>
        <w:rPr>
          <w:rFonts w:ascii="Palatino Linotype" w:cs="Calibri" w:eastAsia="Palatino Linotype" w:hAnsi="Palatino Linotype"/>
          <w:sz w:val="24"/>
          <w:szCs w:val="24"/>
        </w:rPr>
        <w:t>)</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 xml:space="preserve">The power of </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God confirms the message of God. When the Gospel is preached, God often confirms His word through signs, wonders, healing, deliverance, and transformed lives.</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2. Miracles Follow True Disciples</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A disciple is one who follows Christ, carries His nature, and manifests His works.</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Mark 16:17-18</w:t>
      </w:r>
      <w:r>
        <w:rPr>
          <w:rFonts w:ascii="Palatino Linotype" w:cs="Calibri" w:eastAsia="Palatino Linotype" w:hAnsi="Palatino Linotype"/>
          <w:sz w:val="24"/>
          <w:szCs w:val="24"/>
        </w:rPr>
        <w:t>)</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w:t>
      </w:r>
      <w:r>
        <w:rPr>
          <w:rFonts w:ascii="Palatino Linotype" w:cs="Calibri" w:eastAsia="Palatino Linotype" w:hAnsi="Palatino Linotype"/>
          <w:sz w:val="24"/>
          <w:szCs w:val="24"/>
        </w:rPr>
        <w:t>John 14:12</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Jesus taught that those who believe in Him would continue His works upon the earth.</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3. Healing is Evidence of God's Kingdom</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Healing demonstrates God's compassion and reveals His kingdom among men.</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Matthew 10:7-8</w:t>
      </w:r>
      <w:r>
        <w:rPr>
          <w:rFonts w:ascii="Palatino Linotype" w:cs="Calibri" w:eastAsia="Palatino Linotype" w:hAnsi="Palatino Linotype"/>
          <w:sz w:val="24"/>
          <w:szCs w:val="24"/>
        </w:rPr>
        <w:t>)</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The ministry of healing is not to glorify men but to reveal Christ and draw people to salvation.</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4. Power Flows From Intimacy</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The greatest demonstrations of power come from a life of prayer, separation, and fellowship with God.</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Luke 9:29</w:t>
      </w:r>
      <w:r>
        <w:rPr>
          <w:rFonts w:ascii="Palatino Linotype" w:cs="Calibri" w:eastAsia="Palatino Linotype" w:hAnsi="Palatino Linotype"/>
          <w:sz w:val="24"/>
          <w:szCs w:val="24"/>
        </w:rPr>
        <w:t>)</w:t>
      </w:r>
      <w:r>
        <w:rPr>
          <w:rFonts w:ascii="Palatino Linotype" w:cs="Calibri" w:eastAsia="Palatino Linotype" w:hAnsi="Palatino Linotype"/>
          <w:sz w:val="24"/>
          <w:szCs w:val="24"/>
        </w:rPr>
        <w:t>,(</w:t>
      </w:r>
      <w:r>
        <w:rPr>
          <w:rFonts w:ascii="Palatino Linotype" w:cs="Calibri" w:eastAsia="Palatino Linotype" w:hAnsi="Palatino Linotype"/>
          <w:sz w:val="24"/>
          <w:szCs w:val="24"/>
        </w:rPr>
        <w:t>Acts 4:13</w:t>
      </w:r>
      <w:r>
        <w:rPr>
          <w:rFonts w:ascii="Palatino Linotype" w:cs="Calibri" w:eastAsia="Palatino Linotype" w:hAnsi="Palatino Linotype"/>
          <w:sz w:val="24"/>
          <w:szCs w:val="24"/>
        </w:rPr>
        <w:t>)</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The apostles carried power publicly because they had first met with God privately.</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5. The Greatest Proof is a Transformed Life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While miracles are important, the greatest evidence of discipleship is a life transformed into the image of Christ.</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(Galatians 5:22-23), (Matthew 5:16)</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Signs and wonders may attract people, but godly character and Christ like living prove genuine discipleship.</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 xml:space="preserve">A witness of Christ is not known </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merely by speech but by evidence. The proof of a disciple is seen through a life of prayer, holiness, love, transformed character, and the demonstration of God's power. When a believer abides in Christ, God's presence, power, and fruit become visible through his life.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A disciple is not only one who speaks about Jesus; a disciple is one through whom Jesus can be seen, heard, and demonstrated."</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Challenges and Opportunities Witnesses/disciples face such as:</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1. Persecution and Opposition: Persecution and opposition can arise when sharing the Gospel or living out one's faith (Matthew 5:10-12, Acts 14:19-20).</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2. Cultural </w:t>
      </w:r>
      <w:r>
        <w:rPr>
          <w:rFonts w:ascii="Palatino Linotype" w:cs="Calibri" w:eastAsia="Palatino Linotype" w:hAnsi="Palatino Linotype"/>
          <w:color w:val="000000"/>
          <w:sz w:val="24"/>
          <w:szCs w:val="24"/>
        </w:rPr>
        <w:t>and Social Barriers: Cultural and social barriers can hinder effective witnessing/</w:t>
      </w:r>
      <w:r>
        <w:rPr>
          <w:rFonts w:ascii="Palatino Linotype" w:cs="Calibri" w:eastAsia="Palatino Linotype" w:hAnsi="Palatino Linotype"/>
          <w:color w:val="000000"/>
          <w:sz w:val="24"/>
          <w:szCs w:val="24"/>
        </w:rPr>
        <w:t>discipline</w:t>
      </w:r>
      <w:r>
        <w:rPr>
          <w:rFonts w:ascii="Palatino Linotype" w:cs="Calibri" w:eastAsia="Palatino Linotype" w:hAnsi="Palatino Linotype"/>
          <w:color w:val="000000"/>
          <w:sz w:val="24"/>
          <w:szCs w:val="24"/>
        </w:rPr>
        <w:t xml:space="preserve"> (Acts 15:1-21, Galatians 2:11-14).</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The Message of Witnesses/Disciples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message of witnesses/disciples is rooted in the Gospel of Jesus Christ, which includes: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The Love of God: God's love for humanity, demonstrated through the sacrifice of Jesus Christ (John 3:16).</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The Sinfulness of Humanity: The message acknowledges humanity's sinfulness and need for redemption (Romans 3:23).</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3. The Redemption through Jesus Christ: The message emphasizes redemption through faith in Jesus Christ, who died for humanity's sins and rose from the dead (1 Corinthians 15:34).</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4. The Call to Repentance: The message calls people to repentance, turning away from sin and towards God (Acts 3:19).</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color w:val="000000"/>
          <w:sz w:val="24"/>
          <w:szCs w:val="24"/>
        </w:rPr>
      </w:pPr>
      <w:r>
        <w:rPr>
          <w:rFonts w:ascii="News701 BT" w:cs="Calibri" w:eastAsia="News701 BT" w:hAnsi="News701 BT"/>
          <w:b/>
          <w:color w:val="000000"/>
          <w:sz w:val="26"/>
          <w:szCs w:val="28"/>
        </w:rPr>
        <w:t>The Importance of Witnesses/Disciples play a crucial role in</w:t>
      </w:r>
      <w:r>
        <w:rPr>
          <w:rFonts w:ascii="Palatino Linotype" w:cs="Calibri" w:eastAsia="Palatino Linotype" w:hAnsi="Palatino Linotype"/>
          <w:color w:val="000000"/>
          <w:sz w:val="26"/>
          <w:szCs w:val="24"/>
        </w:rPr>
        <w: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Spreading the Gospel: Witnesses/disciples spread the Gospel, sharing the message of Jesus Christ with others (Matthew 28:18-20).</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2. Making Disciples: Witnesses/disciples make disciples, helping others to grow in their faith and become followers of Jesus Christ (Matthew 28:18-20).</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Demonstrating God's Love: Witnesses/disciples demonstrate God's love, showing compassion and kindness to others (Matthew 25:31-46).</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However, these challenges also present opportunities for:</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Growth and Maturity: Overcoming challenges can lead to growth and maturity in one's faith (James 1:24).</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2. Effective Witnessing: Effective witnessing can lead to positive outcomes, such as people coming to faith or growing in their relationship with God (Acts 2:41-47).</w:t>
      </w:r>
    </w:p>
    <w:p>
      <w:pPr>
        <w:pStyle w:val="style0"/>
        <w:keepLines w:val="false"/>
        <w:ind w:firstLine="216"/>
        <w:rPr>
          <w:rFonts w:ascii="Palatino Linotype" w:cs="Calibri" w:hAnsi="Palatino Linotype"/>
          <w:color w:val="000000"/>
          <w:sz w:val="24"/>
          <w:szCs w:val="24"/>
        </w:rPr>
      </w:pPr>
      <w:r>
        <w:rPr>
          <w:rFonts w:ascii="News701 BT" w:cs="Calibri" w:eastAsia="News701 BT" w:hAnsi="News701 BT"/>
          <w:b/>
          <w:color w:val="000000"/>
          <w:sz w:val="26"/>
          <w:szCs w:val="28"/>
        </w:rPr>
        <w:t>Summation</w:t>
      </w:r>
      <w:r>
        <w:rPr>
          <w:rFonts w:ascii="News701 BT" w:cs="Calibri" w:eastAsia="News701 BT" w:hAnsi="News701 BT"/>
          <w:b/>
          <w:color w:val="000000"/>
          <w:sz w:val="26"/>
          <w:szCs w:val="28"/>
        </w:rPr>
        <w:t>:</w:t>
      </w:r>
      <w:r>
        <w:rPr>
          <w:rFonts w:ascii="Palatino Linotype" w:cs="Calibri" w:eastAsia="Palatino Linotype" w:hAnsi="Palatino Linotype"/>
          <w:color w:val="000000"/>
          <w:sz w:val="24"/>
          <w:szCs w:val="24"/>
        </w:rPr>
        <w:t xml:space="preserve"> the message and proof of witnesses/disciples are centered on the Gospel of Jesus Christ and demonstrated through transformed lives, love, integrity, and boldness. By spreading the Gospel, making disciples, and demonstrating God's love, witnesses/disciples can fulfill their role and advance God's kingdom.</w:t>
      </w:r>
    </w:p>
    <w:p>
      <w:pPr>
        <w:pStyle w:val="style0"/>
        <w:rPr>
          <w:rFonts w:ascii="Palatino Linotype" w:cs="Calibri" w:hAnsi="Palatino Linotype"/>
          <w:color w:val="000000"/>
          <w:sz w:val="24"/>
          <w:szCs w:val="24"/>
        </w:rPr>
      </w:pPr>
    </w:p>
    <w:p>
      <w:pPr>
        <w:pStyle w:val="style4114"/>
        <w:keepLines w:val="false"/>
        <w:rPr>
          <w:rFonts w:ascii="Palatino Linotype" w:hAnsi="Palatino Linotype"/>
          <w:b/>
          <w:sz w:val="36"/>
          <w:szCs w:val="24"/>
        </w:rPr>
      </w:pPr>
      <w:r>
        <w:rPr>
          <w:rFonts w:ascii="News701 BT" w:eastAsia="News701 BT" w:hAnsi="News701 BT"/>
          <w:b/>
          <w:sz w:val="26"/>
          <w:szCs w:val="24"/>
        </w:rPr>
        <w:t>THE KINGDOM — THE PURPOSE OF THE JOURNEY</w:t>
      </w:r>
    </w:p>
    <w:p>
      <w:pPr>
        <w:pStyle w:val="style0"/>
        <w:keepLines w:val="false"/>
        <w:ind w:firstLine="216"/>
        <w:rPr>
          <w:rFonts w:ascii="Palatino Linotype" w:hAnsi="Palatino Linotype"/>
          <w:sz w:val="24"/>
          <w:szCs w:val="24"/>
        </w:rPr>
      </w:pPr>
      <w:r>
        <w:rPr>
          <w:rFonts w:ascii="Palatino Linotype" w:eastAsia="Palatino Linotype" w:hAnsi="Palatino Linotype"/>
          <w:sz w:val="24"/>
          <w:szCs w:val="24"/>
        </w:rPr>
        <w:t xml:space="preserve">The Kingdom of God begins with the King. God is the sovereign King, and His Kingdom speaks of His rule, authority, will, and purpose. The Gospel reveals Jesus Christ as the One through whom God's saving purpose and Kingdom are made known. When Jesus began His earthly ministry, He proclaimed the gospel of the Kingdom of God, calling people to repentance and faith: “The kingdom of God is at hand: repent </w:t>
      </w:r>
      <w:r>
        <w:rPr>
          <w:rFonts w:ascii="Palatino Linotype" w:eastAsia="Palatino Linotype" w:hAnsi="Palatino Linotype"/>
          <w:sz w:val="24"/>
          <w:szCs w:val="24"/>
        </w:rPr>
        <w:t>ye</w:t>
      </w:r>
      <w:r>
        <w:rPr>
          <w:rFonts w:ascii="Palatino Linotype" w:eastAsia="Palatino Linotype" w:hAnsi="Palatino Linotype"/>
          <w:sz w:val="24"/>
          <w:szCs w:val="24"/>
        </w:rPr>
        <w:t>, and believe the gospel” (Mark 1:14–15).</w:t>
      </w:r>
    </w:p>
    <w:p>
      <w:pPr>
        <w:pStyle w:val="style0"/>
        <w:keepLines w:val="false"/>
        <w:ind w:firstLine="216"/>
        <w:rPr>
          <w:rFonts w:ascii="Palatino Linotype" w:hAnsi="Palatino Linotype"/>
          <w:sz w:val="24"/>
          <w:szCs w:val="24"/>
        </w:rPr>
      </w:pPr>
      <w:r>
        <w:rPr>
          <w:rFonts w:ascii="Palatino Linotype" w:eastAsia="Palatino Linotype" w:hAnsi="Palatino Linotype"/>
          <w:sz w:val="24"/>
          <w:szCs w:val="24"/>
        </w:rPr>
        <w:t>To know the King is therefore more than knowing about Him. It is to come under His rule, receive His life, and learn to live according to His will. Jesus taught His followers, “Seek ye first the kingdom of God, and his righteousness” (Matthew 6:33). The Kingdom is not something added to our purpose; it gives purpose its proper direction.</w:t>
      </w:r>
    </w:p>
    <w:p>
      <w:pPr>
        <w:pStyle w:val="style0"/>
        <w:keepLines w:val="false"/>
        <w:ind w:firstLine="216"/>
        <w:rPr>
          <w:rFonts w:ascii="Palatino Linotype" w:hAnsi="Palatino Linotype"/>
          <w:sz w:val="24"/>
          <w:szCs w:val="24"/>
        </w:rPr>
      </w:pPr>
      <w:r>
        <w:rPr>
          <w:rFonts w:ascii="Palatino Linotype" w:eastAsia="Palatino Linotype" w:hAnsi="Palatino Linotype"/>
          <w:sz w:val="24"/>
          <w:szCs w:val="24"/>
        </w:rPr>
        <w:t>We were not created merely to pursue our own plans, build earthly names, or live for temporary achievements. We were created by God and for His purpose. Our calling, gifts, work, ministry, influence, and ambitions find their true meaning when they are surrendered to the will of God. Jesus said, “Not every one that saith unto me, Lord, Lord, shall enter into the kingdom of heaven; but he that doeth the will of my Father” (Matthew 7:21).</w:t>
      </w:r>
    </w:p>
    <w:p>
      <w:pPr>
        <w:pStyle w:val="style0"/>
        <w:keepLines w:val="false"/>
        <w:ind w:firstLine="216"/>
        <w:rPr>
          <w:rFonts w:ascii="Palatino Linotype" w:hAnsi="Palatino Linotype"/>
          <w:sz w:val="24"/>
          <w:szCs w:val="24"/>
        </w:rPr>
      </w:pPr>
      <w:r>
        <w:rPr>
          <w:rFonts w:ascii="Palatino Linotype" w:eastAsia="Palatino Linotype" w:hAnsi="Palatino Linotype"/>
          <w:sz w:val="24"/>
          <w:szCs w:val="24"/>
        </w:rPr>
        <w:t>This is why the journey of salvation must lead to a life of obedience, discipleship, and witness. Christ does not save us merely to become spectators; He makes us His witnesses. He said, “Ye shall receive power, after that the Holy Ghost is come upon you: and ye shall be witnesses unto me” (Acts 1:8). We are therefore called to carry the message of Christ, make disciples, and allow the reality of His Kingdom to be seen through our lives (Matthew 28:18–20).</w:t>
      </w:r>
    </w:p>
    <w:p>
      <w:pPr>
        <w:pStyle w:val="style0"/>
        <w:keepLines w:val="false"/>
        <w:ind w:firstLine="216"/>
        <w:rPr>
          <w:rFonts w:ascii="Palatino Linotype" w:hAnsi="Palatino Linotype"/>
          <w:sz w:val="24"/>
          <w:szCs w:val="24"/>
        </w:rPr>
      </w:pPr>
      <w:r>
        <w:rPr>
          <w:rFonts w:ascii="Palatino Linotype" w:eastAsia="Palatino Linotype" w:hAnsi="Palatino Linotype"/>
          <w:sz w:val="24"/>
          <w:szCs w:val="24"/>
        </w:rPr>
        <w:t>The Kingdom must not remain only a message we proclaim; it must become a life we demonstrate. When truth is lived, righteousness is pursued, love is expressed, holiness is maintained, and Christ is faithfully represented, the character of the King becomes visible through His people. We are called to be “ambassadors for Christ” (2 Corinthians 5:20), representing Him faithfully in the world.</w:t>
      </w:r>
    </w:p>
    <w:p>
      <w:pPr>
        <w:pStyle w:val="style0"/>
        <w:keepLines w:val="false"/>
        <w:ind w:firstLine="216"/>
        <w:rPr>
          <w:rFonts w:ascii="Palatino Linotype" w:hAnsi="Palatino Linotype"/>
          <w:sz w:val="24"/>
          <w:szCs w:val="24"/>
        </w:rPr>
      </w:pPr>
      <w:r>
        <w:rPr>
          <w:rFonts w:ascii="Palatino Linotype" w:eastAsia="Palatino Linotype" w:hAnsi="Palatino Linotype"/>
          <w:sz w:val="24"/>
          <w:szCs w:val="24"/>
        </w:rPr>
        <w:t xml:space="preserve">This is where our purpose becomes greater than ourselves. We are not here merely to discover what we can accomplish; we are here to fulfill what God has entrusted to us. We are stewards, witnesses, servants, </w:t>
      </w:r>
      <w:r>
        <w:rPr>
          <w:rFonts w:ascii="Palatino Linotype" w:eastAsia="Palatino Linotype" w:hAnsi="Palatino Linotype"/>
          <w:sz w:val="24"/>
          <w:szCs w:val="24"/>
        </w:rPr>
        <w:t>and representatives of the King. The world and its desires are passing away, but the one who does the will of God abides forever (1 John 2:17).</w:t>
      </w:r>
    </w:p>
    <w:p>
      <w:pPr>
        <w:pStyle w:val="style0"/>
        <w:keepLines w:val="false"/>
        <w:ind w:firstLine="216"/>
        <w:rPr>
          <w:rFonts w:ascii="Palatino Linotype" w:hAnsi="Palatino Linotype"/>
          <w:sz w:val="24"/>
          <w:szCs w:val="24"/>
        </w:rPr>
      </w:pPr>
      <w:r>
        <w:rPr>
          <w:rFonts w:ascii="Palatino Linotype" w:eastAsia="Palatino Linotype" w:hAnsi="Palatino Linotype"/>
          <w:sz w:val="24"/>
          <w:szCs w:val="24"/>
        </w:rPr>
        <w:t xml:space="preserve">The Kingdom also gives us an eternal perspective. We are not here forever; our citizenship is in heaven (Philippians 3:20). Christ is coming again, and Scripture points toward the day when “the kingdoms of this world are become the kingdoms of our Lord, and of his Christ” (Revelation 11:15). What begins in us as surrender to the King will ultimately find its fullness in the eternal reign and purpose of </w:t>
      </w:r>
      <w:r>
        <w:rPr>
          <w:rFonts w:ascii="Palatino Linotype" w:eastAsia="Palatino Linotype" w:hAnsi="Palatino Linotype"/>
          <w:sz w:val="24"/>
          <w:szCs w:val="24"/>
        </w:rPr>
        <w:t>God.</w:t>
      </w:r>
    </w:p>
    <w:p>
      <w:pPr>
        <w:pStyle w:val="style0"/>
        <w:keepLines w:val="false"/>
        <w:ind w:firstLine="0"/>
        <w:rPr>
          <w:rFonts w:ascii="Palatino Linotype" w:hAnsi="Palatino Linotype"/>
          <w:sz w:val="24"/>
          <w:szCs w:val="24"/>
        </w:rPr>
      </w:pPr>
      <w:r>
        <w:rPr>
          <w:rFonts w:ascii="Palatino Linotype" w:eastAsia="Palatino Linotype" w:hAnsi="Palatino Linotype"/>
          <w:sz w:val="24"/>
          <w:szCs w:val="24"/>
        </w:rPr>
        <w:t>Therefore, the question is not only, “What is my purpose?”</w:t>
      </w:r>
    </w:p>
    <w:p>
      <w:pPr>
        <w:pStyle w:val="style0"/>
        <w:keepLines w:val="false"/>
        <w:ind w:firstLine="0"/>
        <w:rPr>
          <w:rFonts w:ascii="Palatino Linotype" w:hAnsi="Palatino Linotype"/>
          <w:sz w:val="24"/>
          <w:szCs w:val="24"/>
        </w:rPr>
      </w:pPr>
      <w:r>
        <w:rPr>
          <w:rFonts w:ascii="Palatino Linotype" w:eastAsia="Palatino Linotype" w:hAnsi="Palatino Linotype"/>
          <w:sz w:val="24"/>
          <w:szCs w:val="24"/>
        </w:rPr>
        <w:t>The deeper question is:</w:t>
      </w:r>
    </w:p>
    <w:p>
      <w:pPr>
        <w:pStyle w:val="style0"/>
        <w:keepLines w:val="false"/>
        <w:ind w:firstLine="0"/>
        <w:rPr>
          <w:rFonts w:ascii="Palatino Linotype" w:hAnsi="Palatino Linotype"/>
          <w:sz w:val="24"/>
          <w:szCs w:val="24"/>
        </w:rPr>
      </w:pPr>
      <w:r>
        <w:rPr>
          <w:rFonts w:ascii="Palatino Linotype" w:eastAsia="Palatino Linotype" w:hAnsi="Palatino Linotype"/>
          <w:sz w:val="24"/>
          <w:szCs w:val="24"/>
        </w:rPr>
        <w:t>“What has God written concerning me, and how will I fulfill His will as a servant of His Kingdom?”</w:t>
      </w:r>
    </w:p>
    <w:p>
      <w:pPr>
        <w:pStyle w:val="style0"/>
        <w:keepLines w:val="false"/>
        <w:ind w:firstLine="216"/>
        <w:rPr>
          <w:rFonts w:ascii="Palatino Linotype" w:hAnsi="Palatino Linotype"/>
          <w:sz w:val="24"/>
          <w:szCs w:val="24"/>
        </w:rPr>
      </w:pPr>
      <w:r>
        <w:rPr>
          <w:rFonts w:ascii="Palatino Linotype" w:eastAsia="Palatino Linotype" w:hAnsi="Palatino Linotype"/>
          <w:sz w:val="24"/>
          <w:szCs w:val="24"/>
        </w:rPr>
        <w:t>This is the path of life: to know the King, to live under His will, to carry His message, to become His witness, and to remain faithful to the end.</w:t>
      </w:r>
    </w:p>
    <w:p>
      <w:pPr>
        <w:pStyle w:val="style0"/>
        <w:keepLines w:val="false"/>
        <w:ind w:firstLine="0"/>
        <w:rPr>
          <w:rFonts w:ascii="Palatino Linotype" w:hAnsi="Palatino Linotype"/>
          <w:sz w:val="24"/>
          <w:szCs w:val="24"/>
        </w:rPr>
      </w:pPr>
      <w:r>
        <w:rPr>
          <w:rFonts w:ascii="Palatino Linotype" w:eastAsia="Palatino Linotype" w:hAnsi="Palatino Linotype"/>
          <w:sz w:val="24"/>
          <w:szCs w:val="24"/>
        </w:rPr>
        <w:t>The calling is not greater than the King.</w:t>
      </w:r>
    </w:p>
    <w:p>
      <w:pPr>
        <w:pStyle w:val="style0"/>
        <w:keepLines w:val="false"/>
        <w:ind w:firstLine="0"/>
        <w:rPr>
          <w:rFonts w:ascii="Palatino Linotype" w:hAnsi="Palatino Linotype"/>
          <w:sz w:val="24"/>
          <w:szCs w:val="24"/>
        </w:rPr>
      </w:pPr>
      <w:r>
        <w:rPr>
          <w:rFonts w:ascii="Palatino Linotype" w:eastAsia="Palatino Linotype" w:hAnsi="Palatino Linotype"/>
          <w:sz w:val="24"/>
          <w:szCs w:val="24"/>
        </w:rPr>
        <w:t>The ministry is not greater than the Kingdom.</w:t>
      </w:r>
    </w:p>
    <w:p>
      <w:pPr>
        <w:pStyle w:val="style0"/>
        <w:keepLines w:val="false"/>
        <w:ind w:firstLine="0"/>
        <w:rPr>
          <w:rFonts w:ascii="Palatino Linotype" w:hAnsi="Palatino Linotype"/>
          <w:sz w:val="24"/>
          <w:szCs w:val="24"/>
        </w:rPr>
      </w:pPr>
      <w:r>
        <w:rPr>
          <w:rFonts w:ascii="Palatino Linotype" w:eastAsia="Palatino Linotype" w:hAnsi="Palatino Linotype"/>
          <w:sz w:val="24"/>
          <w:szCs w:val="24"/>
        </w:rPr>
        <w:t>Our purpose finds its meaning in the will of God.</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4112"/>
        <w:keepLines w:val="false"/>
        <w:pageBreakBefore/>
        <w:pBdr>
          <w:bottom w:val="single" w:sz="4" w:space="1" w:color="auto"/>
        </w:pBdr>
        <w:jc w:val="center"/>
        <w:rPr>
          <w:rFonts w:ascii="Palatino Linotype" w:cs="Calibri" w:hAnsi="Palatino Linotype"/>
          <w:b/>
          <w:color w:val="000000"/>
          <w:sz w:val="40"/>
          <w:szCs w:val="28"/>
        </w:rPr>
      </w:pPr>
      <w:r>
        <w:rPr>
          <w:rFonts w:ascii="News701 BT" w:cs="Calibri" w:eastAsia="News701 BT" w:hAnsi="News701 BT"/>
          <w:b/>
          <w:color w:val="000000"/>
          <w:sz w:val="40"/>
          <w:szCs w:val="28"/>
        </w:rPr>
        <w:t>Course 12: Heaven &amp; Paradise</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Heaven and Paradise are concepts deeply rooted in Christian theology, representing eternal life with God. </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Heaven is described in the Bible as: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God's Dwelling Place: Heaven is God's dwelling place, where He resides in glory and majesty (Psalm 103:19, Isaiah 66:1).</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2. Eternal Life: Heaven represents eternal life, where believers will live forever with God, free from suffering, pain, and sin (John 14:23, Revelation 21:4).</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3. A Place of Joy and Worship: Heaven is depicted as a place of joy, worship, and fellowship with God and the saints (Revelation 7:9-12, Psalm 100:45).</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Paradise</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Paradise is often used interchangeably with Heaven, but it can also refer to:</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1. The Intermediate State: Some interpretations suggest Paradise refers to the intermediate state between death and resurrection, where believers experience peace and joy in God's presence (Luke 23:43, 2 Corinthians 5:8).</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2. Eternal Bliss: Paradise is also described as a state of eternal bliss, where believers will enjoy God's presence and fellowship forever (Revelation 21:3-4).</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Key Aspects of Heaven and Paradise</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Eternal Fellowship: Heaven and Paradise offer eternal fellowship with God and the saints (Revelation 21:34, John 17:3).</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No Suffering or Pain: Heaven and Paradise are characterized by the absence of suffering, pain, and sin (Revelation 21:4, Isaiah 35:10).</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Joy and Worship: Heaven and Paradise are places of joy, worship, and adoration of God (Revelation 7:9-12, Psalm 100:45).</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Implications for Believers</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1. Hope and Encouragement: The promise of Heaven and Paradise offers hope and encouragement for believers, motivating them to live faithfully and share the Gospel with others (</w:t>
      </w:r>
      <w:r>
        <w:rPr>
          <w:rFonts w:ascii="Palatino Linotype" w:cs="Calibri" w:eastAsia="Palatino Linotype" w:hAnsi="Palatino Linotype"/>
          <w:color w:val="000000"/>
          <w:sz w:val="24"/>
          <w:szCs w:val="24"/>
        </w:rPr>
        <w:t>1 :</w:t>
      </w:r>
      <w:r>
        <w:rPr>
          <w:rFonts w:ascii="Palatino Linotype" w:cs="Calibri" w:eastAsia="Palatino Linotype" w:hAnsi="Palatino Linotype"/>
          <w:color w:val="000000"/>
          <w:sz w:val="24"/>
          <w:szCs w:val="24"/>
        </w:rPr>
        <w:t>13-18, Philippians 3:20-21).</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2. Eternal Perspective: The promise of Heaven and Paradise provides an eternal perspective, helping believers prioritize what truly matters in life (Matthew 6:1921, Colossians 3:12).</w:t>
      </w:r>
    </w:p>
    <w:p>
      <w:pPr>
        <w:pStyle w:val="style4114"/>
        <w:keepLines w:val="false"/>
        <w:rPr>
          <w:rFonts w:ascii="Palatino Linotype" w:cs="Calibri" w:hAnsi="Palatino Linotype"/>
          <w:color w:val="000000"/>
          <w:sz w:val="24"/>
          <w:szCs w:val="24"/>
        </w:rPr>
      </w:pPr>
      <w:r>
        <w:rPr>
          <w:rFonts w:ascii="News701 BT" w:cs="Calibri" w:eastAsia="News701 BT" w:hAnsi="News701 BT"/>
          <w:b/>
          <w:color w:val="000000"/>
          <w:sz w:val="26"/>
          <w:szCs w:val="28"/>
        </w:rPr>
        <w:t>Descriptions of Heaven The Bible describes Heaven as</w:t>
      </w:r>
      <w:r>
        <w:rPr>
          <w:rFonts w:ascii="Palatino Linotype" w:cs="Calibri" w:eastAsia="Palatino Linotype" w:hAnsi="Palatino Linotype"/>
          <w:color w:val="000000"/>
          <w:sz w:val="26"/>
          <w:szCs w:val="24"/>
        </w:rPr>
        <w:t>:</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1. A Place of Beauty: Heaven is depicted as a place of unparalleled beauty, with descriptions of gold, jewels, and radiant light (Revelation 21:1821).</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2. A Place of Peace: Heaven is characterized as a place of perfect peace, where there is no conflict, suffering, or pain (Revelation 21:4, Isaiah 35:10).</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A Place of Worship: Heaven is a place of worship, where angels and saints praise and adore God (Revelation 4:811, 5:11-14).</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The Nature of Heaven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Eternal: Heaven is eternal, with no beginning or end (Psalm 102:27, Revelation 1:8).</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Spiritual: Heaven is a spiritual realm, where God dwells in His glorified presence (John 4:24, 1 Corinthians 15:44-49).</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Glory: Heaven is filled with God's glory, radiating His presence and majesty (Isaiah 6:13, Revelation 15:8).</w:t>
      </w: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Paradise as a Present Experience</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While Paradise is often associated with the afterlife, some interpretations suggest that believers can experience a foretaste of Paradise in their present lives through:</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Intimacy with God: Believers can experience intimacy with God through prayer, worship, and obedience (John 14:21-23, Psalm 16:11).</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2. The Holy Spirit: The Holy Spirit dwells within believers, providing a present experience of God's presence and peace (Romans 8:911, Galatians 5:22-23).</w:t>
      </w:r>
    </w:p>
    <w:p>
      <w:pPr>
        <w:pStyle w:val="style0"/>
        <w:keepLines w:val="false"/>
        <w:ind w:firstLine="216"/>
        <w:rPr>
          <w:rFonts w:ascii="Palatino Linotype" w:cs="Calibri" w:hAnsi="Palatino Linotype"/>
          <w:color w:val="000000"/>
          <w:sz w:val="24"/>
          <w:szCs w:val="24"/>
        </w:rPr>
      </w:pPr>
      <w:r>
        <w:rPr>
          <w:rFonts w:ascii="News701 BT" w:cs="Calibri" w:eastAsia="News701 BT" w:hAnsi="News701 BT"/>
          <w:b/>
          <w:color w:val="000000"/>
          <w:sz w:val="26"/>
          <w:szCs w:val="28"/>
        </w:rPr>
        <w:t>Summation</w:t>
      </w:r>
      <w:r>
        <w:rPr>
          <w:rFonts w:ascii="News701 BT" w:cs="Calibri" w:eastAsia="News701 BT" w:hAnsi="News701 BT"/>
          <w:b/>
          <w:color w:val="000000"/>
          <w:sz w:val="26"/>
          <w:szCs w:val="28"/>
        </w:rPr>
        <w:t>:</w:t>
      </w:r>
      <w:r>
        <w:rPr>
          <w:rFonts w:ascii="Palatino Linotype" w:cs="Calibri" w:eastAsia="Palatino Linotype" w:hAnsi="Palatino Linotype"/>
          <w:color w:val="000000"/>
          <w:sz w:val="24"/>
          <w:szCs w:val="24"/>
        </w:rPr>
        <w:t xml:space="preserve"> Heaven and Paradise represent the ultimate hope and destination for believers, offering eternal life, joy, and fellowship with God. May these concepts inspire and motivate you to live a life that honors God!</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Questions and Reflections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What does the promise of Heaven and Paradise mean to you personally?</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How does the eternal perspective of Heaven and Paradise influence your daily decisions and priorities?</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tabs>
          <w:tab w:val="left" w:leader="none" w:pos="1785"/>
        </w:tabs>
        <w:rPr>
          <w:rFonts w:ascii="Palatino Linotype" w:cs="Calibri" w:hAnsi="Palatino Linotype"/>
          <w:b/>
          <w:color w:val="000000"/>
          <w:sz w:val="28"/>
          <w:szCs w:val="28"/>
        </w:rPr>
      </w:pPr>
    </w:p>
    <w:p>
      <w:pPr>
        <w:pStyle w:val="style0"/>
        <w:tabs>
          <w:tab w:val="left" w:leader="none" w:pos="1785"/>
        </w:tabs>
        <w:rPr>
          <w:rFonts w:ascii="Palatino Linotype" w:cs="Calibri" w:hAnsi="Palatino Linotype"/>
          <w:b/>
          <w:color w:val="000000"/>
          <w:sz w:val="28"/>
          <w:szCs w:val="28"/>
        </w:rPr>
      </w:pPr>
    </w:p>
    <w:p>
      <w:pPr>
        <w:pStyle w:val="style4112"/>
        <w:keepLines w:val="false"/>
        <w:pageBreakBefore/>
        <w:pBdr>
          <w:bottom w:val="single" w:sz="4" w:space="1" w:color="auto"/>
        </w:pBdr>
        <w:tabs>
          <w:tab w:val="left" w:leader="none" w:pos="1785"/>
        </w:tabs>
        <w:jc w:val="center"/>
        <w:rPr>
          <w:rFonts w:ascii="Palatino Linotype" w:cs="Calibri" w:hAnsi="Palatino Linotype"/>
          <w:b/>
          <w:sz w:val="40"/>
          <w:szCs w:val="28"/>
        </w:rPr>
      </w:pPr>
      <w:r>
        <w:rPr>
          <w:rFonts w:ascii="News701 BT" w:cs="Calibri" w:eastAsia="News701 BT" w:hAnsi="News701 BT"/>
          <w:b/>
          <w:color w:val="000000"/>
          <w:sz w:val="40"/>
          <w:szCs w:val="28"/>
        </w:rPr>
        <w:t>Course 13: Hell</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Bible describes Hell as:</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1. A Place of Punishment: Hell is depicted as a place of punishment for those who reject God and live in sin (Matthew 25:41-46, Revelation 20:15).</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A Place of Darkness: Hell is described as a place of darkness, where there is no light or hope (Matthew 8:12, 22:13).</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A Place of Fire: Hell is often associated with fire, symbolizing God's judgment and wrath (Matthew 25:41, Mark 9:43-48).</w:t>
      </w: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The Nature of Hell</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1. Eternal Separation: Hell is characterized as eternal separation from God, where individuals experience the consequences of their choices (2 Thessalonians 1:9, Revelation 20:10).</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2. Conscious Suffering: Many interpretations suggest that Hell involves conscious suffering, where individuals are aware of their punishment and separation from God (Luke 16:19-31).</w:t>
      </w: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The Purpose of Hell</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Judgment: Hell serves as a place of judgment, where God renders justice and punishes sin (Romans 2:5-11, Revelation 20:12-15).</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2. Separation from God: Hell represents the ultimate consequence of rejecting God and living in sin, resulting in eternal separation from His presence (Matthew 25:41-46).</w:t>
      </w: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Implications for Believers</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1. Sharing the Gospel: The reality of Hell motivates believers to share the Gospel with others, offering them the opportunity to escape eternal punishment (Matthew 28:18-20, 2 Corinthians 5:18-21).</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2. Living with Purpose: The awareness of Hell encourages believers to live with purpose, prioritizing their relationship with God and living a life that honors Him (Matthew 6:33, Colossians 3:12).</w:t>
      </w: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The Reality of Hell</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Bible teaches that Hell is a real place, where individuals who reject God and live in sin will face eternal punishment. This reality should motivate us to:</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Share the Gospel: Believers should share the Gospel with others, offering them the opportunity to escape eternal punishment.</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2. Live with Purpose: The awareness of Hell should encourage us to live with purpose, prioritizing our relationship with God and living a life that honors Him.</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Nature of Hell</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The</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e Bible describes Hell as a place of:</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Darkness: Hell is characterized as a place of darkness, where there is no light or hope.</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Fire: Hell is often associated with fire, symbolizing God's judgment and wrath.</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Torment: Hell is described as a place of torment, where individuals experience eternal suffering.</w:t>
      </w: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The Duration of Hell</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Bible teaches that Hell is an eternal place, where individuals will face punishment forever. This emphasizes the importance of:</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Making a Decision: Individuals must make a decision about their relationship with God, choosing to accept or reject Him.</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2. Living with Eternity in View: Believers should live with eternity in view, prioritizing their relationship with God and living a life that honors Him.</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color w:val="000000"/>
          <w:sz w:val="24"/>
          <w:szCs w:val="24"/>
        </w:rPr>
      </w:pPr>
      <w:r>
        <w:rPr>
          <w:rFonts w:ascii="News701 BT" w:cs="Calibri" w:eastAsia="News701 BT" w:hAnsi="News701 BT"/>
          <w:b/>
          <w:color w:val="000000"/>
          <w:sz w:val="26"/>
          <w:szCs w:val="24"/>
        </w:rPr>
        <w:t>The reality of Hell has significant implications for believers, including</w:t>
      </w:r>
      <w:r>
        <w:rPr>
          <w:rFonts w:ascii="Palatino Linotype" w:cs="Calibri" w:eastAsia="Palatino Linotype" w:hAnsi="Palatino Linotype"/>
          <w:color w:val="000000"/>
          <w:sz w:val="26"/>
          <w:szCs w:val="24"/>
        </w:rPr>
        <w:t>:</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1. Evangelism: Believers should prioritize evangelism, sharing the Gospel with others and offering them the opportunity to escape eternal punishment.</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2. Discipleship: Believers should prioritize discipleship, helping others to grow in their relationship with God and live a life that honors Him.</w:t>
      </w:r>
    </w:p>
    <w:p>
      <w:pPr>
        <w:pStyle w:val="style0"/>
        <w:rPr>
          <w:rFonts w:ascii="Palatino Linotype" w:cs="Calibri" w:hAnsi="Palatino Linotype"/>
          <w:color w:val="000000"/>
          <w:sz w:val="24"/>
          <w:szCs w:val="24"/>
        </w:rPr>
      </w:pPr>
    </w:p>
    <w:p>
      <w:pPr>
        <w:pStyle w:val="style0"/>
        <w:keepLines w:val="false"/>
        <w:ind w:firstLine="216"/>
        <w:rPr>
          <w:rFonts w:ascii="Palatino Linotype" w:cs="Calibri" w:hAnsi="Palatino Linotype"/>
          <w:color w:val="000000"/>
          <w:sz w:val="24"/>
          <w:szCs w:val="24"/>
        </w:rPr>
      </w:pPr>
      <w:r>
        <w:rPr>
          <w:rFonts w:ascii="News701 BT" w:cs="Calibri" w:eastAsia="News701 BT" w:hAnsi="News701 BT"/>
          <w:b/>
          <w:color w:val="000000"/>
          <w:sz w:val="26"/>
          <w:szCs w:val="24"/>
        </w:rPr>
        <w:t>Summation</w:t>
      </w:r>
      <w:r>
        <w:rPr>
          <w:rFonts w:ascii="News701 BT" w:cs="Calibri" w:eastAsia="News701 BT" w:hAnsi="News701 BT"/>
          <w:b/>
          <w:color w:val="000000"/>
          <w:sz w:val="26"/>
          <w:szCs w:val="24"/>
        </w:rPr>
        <w:t>:</w:t>
      </w:r>
      <w:r>
        <w:rPr>
          <w:rFonts w:ascii="Palatino Linotype" w:cs="Calibri" w:eastAsia="Palatino Linotype" w:hAnsi="Palatino Linotype"/>
          <w:color w:val="000000"/>
          <w:sz w:val="24"/>
          <w:szCs w:val="24"/>
        </w:rPr>
        <w:t xml:space="preserve"> The concept of Hell is a complex and often debated topic. However, the Bible teaches that Hell is a real place, where individuals who reject God and live in sin will face eternal punishment. This reality should motivate us to share the Gospel, live with purpose, and prioritize our relationship with God</w:t>
      </w:r>
    </w:p>
    <w:p>
      <w:pPr>
        <w:pStyle w:val="style0"/>
        <w:rPr>
          <w:rFonts w:ascii="Palatino Linotype" w:cs="Calibri" w:hAnsi="Palatino Linotype"/>
          <w:color w:val="000000"/>
          <w:sz w:val="24"/>
          <w:szCs w:val="24"/>
        </w:rPr>
      </w:pPr>
    </w:p>
    <w:p>
      <w:pPr>
        <w:pStyle w:val="style4112"/>
        <w:keepLines w:val="false"/>
        <w:pageBreakBefore/>
        <w:pBdr>
          <w:bottom w:val="single" w:sz="4" w:space="1" w:color="auto"/>
        </w:pBdr>
        <w:jc w:val="center"/>
        <w:rPr>
          <w:rFonts w:ascii="Palatino Linotype" w:cs="Calibri" w:hAnsi="Palatino Linotype"/>
          <w:b/>
          <w:color w:val="000000"/>
          <w:sz w:val="40"/>
          <w:szCs w:val="28"/>
        </w:rPr>
      </w:pPr>
      <w:r>
        <w:rPr>
          <w:rFonts w:ascii="News701 BT" w:cs="Calibri" w:eastAsia="News701 BT" w:hAnsi="News701 BT"/>
          <w:b/>
          <w:color w:val="000000"/>
          <w:sz w:val="40"/>
          <w:szCs w:val="28"/>
        </w:rPr>
        <w:t>Course 14: Discernment of Falsehood</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Discernment of falsehood is crucial in today's world, where misinformation and deception can lead people astray. </w:t>
      </w: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Understanding Falsehood</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Falsehood can manifest in various forms, including:</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False Teachings: Teachings that contradict biblical truth or distort God's Word.</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Deception: Misleading information or lies that deceive people.</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False Prophets: Individuals who claim to speak for God but deliver false messages.</w:t>
      </w:r>
    </w:p>
    <w:p>
      <w:pPr>
        <w:pStyle w:val="style4114"/>
        <w:keepLines w:val="false"/>
        <w:rPr>
          <w:rFonts w:ascii="Palatino Linotype" w:cs="Calibri" w:hAnsi="Palatino Linotype"/>
          <w:color w:val="000000"/>
          <w:sz w:val="24"/>
          <w:szCs w:val="24"/>
        </w:rPr>
      </w:pPr>
      <w:r>
        <w:rPr>
          <w:rFonts w:ascii="News701 BT" w:cs="Calibri" w:eastAsia="News701 BT" w:hAnsi="News701 BT"/>
          <w:b/>
          <w:color w:val="000000"/>
          <w:sz w:val="26"/>
          <w:szCs w:val="24"/>
        </w:rPr>
        <w:t>The Bible provides guidance on discernment, including</w:t>
      </w:r>
      <w:r>
        <w:rPr>
          <w:rFonts w:ascii="Palatino Linotype" w:cs="Calibri" w:eastAsia="Palatino Linotype" w:hAnsi="Palatino Linotype"/>
          <w:color w:val="000000"/>
          <w:sz w:val="26"/>
          <w:szCs w:val="24"/>
        </w:rPr>
        <w: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Testing Everything: Believers are encouraged to test everything against God's Word (1 Thessalonians 5:21-22).</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Discerning Spirits: Believers are called to discern spirits, recognizing whether they are from God or not (1 John 4:13).</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3. Knowing God's Voice: Believers can develop a relationship with God, learning to recognize His voice and distinguish it from false voices (John 10:27).</w:t>
      </w: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Pra</w:t>
      </w:r>
      <w:r>
        <w:rPr>
          <w:rFonts w:ascii="News701 BT" w:cs="Calibri" w:eastAsia="News701 BT" w:hAnsi="News701 BT"/>
          <w:b/>
          <w:color w:val="000000"/>
          <w:sz w:val="26"/>
          <w:szCs w:val="24"/>
        </w:rPr>
        <w:t>ctical ways</w:t>
      </w:r>
      <w:r>
        <w:rPr>
          <w:rFonts w:ascii="News701 BT" w:cs="Calibri" w:eastAsia="News701 BT" w:hAnsi="News701 BT"/>
          <w:b/>
          <w:color w:val="000000"/>
          <w:sz w:val="26"/>
          <w:szCs w:val="24"/>
        </w:rPr>
        <w:t xml:space="preserve"> for Discernment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Know God's Word: Familiarize yourself with the Bible, understanding its teachings and principles.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Seek Guidance: Seek guidance from spiritual leaders, mentors, or the Holy Spirit.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Evaluate Sources: Critically evaluate sources of information, considering their credibility and alignment with God's Word.</w:t>
      </w: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Consequences of Not Discerning Falsehood</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Failing to discern falsehood can lead to:</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Spiritual Confusion: Believers may become confused about God's truth and teachings.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Deception: Believers may be deceived, leading them astray from God's path.</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Loss of Faith: Repeated exposure to falsehood can erode faith and trust in God.</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Empowerment through Discernment</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Developing discernment empowers believers to:</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Stand Firm: Stand firm in their faith, resisting false teachings and deception.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Make Informed Decisions: Make informed decisions, guided by God's truth and principles.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Live with Confidence: Live with confidence, knowing they are grounded in God's truth.</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Questions and Reflections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How can you develop discernment in your daily life?</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What are some common false teachings or deceptions you've encountered?</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The Importance of Discernment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Discernment is crucial for believers, enabling them to:</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1. Distinguish Truth from Error: Discernment helps believers distinguish between truth and error, protecting them from false teachings and deception.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Make Wise Decisions: Discernment enables believers to make wise decisions, guided by God's truth and principles.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Navigate Complex Situations: Discernment helps believers navigate complex situations, providing clarity and direction.</w:t>
      </w:r>
    </w:p>
    <w:p>
      <w:pPr>
        <w:pStyle w:val="style4114"/>
        <w:keepLines w:val="false"/>
        <w:rPr>
          <w:rFonts w:ascii="Palatino Linotype" w:cs="Calibri" w:hAnsi="Palatino Linotype"/>
          <w:color w:val="000000"/>
          <w:sz w:val="24"/>
          <w:szCs w:val="24"/>
        </w:rPr>
      </w:pPr>
      <w:r>
        <w:rPr>
          <w:rFonts w:ascii="News701 BT" w:cs="Calibri" w:eastAsia="News701 BT" w:hAnsi="News701 BT"/>
          <w:b/>
          <w:color w:val="000000"/>
          <w:sz w:val="26"/>
          <w:szCs w:val="24"/>
        </w:rPr>
        <w:t>Developing Discernment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To develop discernment, believers can: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Study God's Word: Regularly study the Bible, understanding its teachings and principles.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Pray for Wisdom: Pray for wisdom and discernment, seeking God's guidance and direction.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Seek Mentorship: Seek guidance from spiritual mentors or leaders, learning from their experiences and insights.</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color w:val="000000"/>
          <w:sz w:val="24"/>
          <w:szCs w:val="24"/>
        </w:rPr>
      </w:pPr>
      <w:r>
        <w:rPr>
          <w:rFonts w:ascii="News701 BT" w:cs="Calibri" w:eastAsia="News701 BT" w:hAnsi="News701 BT"/>
          <w:b/>
          <w:color w:val="000000"/>
          <w:sz w:val="26"/>
          <w:szCs w:val="24"/>
        </w:rPr>
        <w:t>Common obstacles to discernment include</w:t>
      </w:r>
      <w:r>
        <w:rPr>
          <w:rFonts w:ascii="Palatino Linotype" w:cs="Calibri" w:eastAsia="Palatino Linotype" w:hAnsi="Palatino Linotype"/>
          <w:color w:val="000000"/>
          <w:sz w:val="26"/>
          <w:szCs w:val="24"/>
        </w:rPr>
        <w: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Lack of Knowledge: Limited understanding of God's Word and principles can hinder discernment.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Emotional Influences: Emotions can cloud judgment, leading to poor discernment.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Cultural Influences: Cultural pressures and norms can influence discernment, leading to compromise.</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Cultivating Discernment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To cultivate discernment, believers can: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1. Practice </w:t>
      </w:r>
      <w:r>
        <w:rPr>
          <w:rFonts w:ascii="Palatino Linotype" w:cs="Calibri" w:eastAsia="Palatino Linotype" w:hAnsi="Palatino Linotype"/>
          <w:color w:val="000000"/>
          <w:sz w:val="24"/>
          <w:szCs w:val="24"/>
        </w:rPr>
        <w:t>Self-reflection</w:t>
      </w:r>
      <w:r>
        <w:rPr>
          <w:rFonts w:ascii="Palatino Linotype" w:cs="Calibri" w:eastAsia="Palatino Linotype" w:hAnsi="Palatino Linotype"/>
          <w:color w:val="000000"/>
          <w:sz w:val="24"/>
          <w:szCs w:val="24"/>
        </w:rPr>
        <w:t>: Regularly reflect on their thoughts, emotions, and actions.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Seek Feedback: Seek feedback from trusted friends, mentors, or leaders.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Stay Grounded in God's Word: Regularly study and apply God's Word, staying grounded in its truth and principles.</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4112"/>
        <w:keepLines w:val="false"/>
        <w:pageBreakBefore/>
        <w:pBdr>
          <w:bottom w:val="single" w:sz="4" w:space="1" w:color="auto"/>
        </w:pBdr>
        <w:jc w:val="center"/>
        <w:rPr>
          <w:rFonts w:ascii="Palatino Linotype" w:cs="Calibri" w:hAnsi="Palatino Linotype"/>
          <w:b/>
          <w:color w:val="000000"/>
          <w:sz w:val="40"/>
          <w:szCs w:val="28"/>
        </w:rPr>
      </w:pPr>
      <w:r>
        <w:rPr>
          <w:rFonts w:ascii="News701 BT" w:cs="Calibri" w:eastAsia="News701 BT" w:hAnsi="News701 BT"/>
          <w:b/>
          <w:color w:val="000000"/>
          <w:sz w:val="40"/>
          <w:szCs w:val="28"/>
        </w:rPr>
        <w:t>Course 15:</w:t>
      </w:r>
      <w:r>
        <w:rPr>
          <w:rFonts w:ascii="News701 BT" w:cs="Calibri" w:eastAsia="News701 BT" w:hAnsi="News701 BT"/>
          <w:b/>
          <w:color w:val="000000"/>
          <w:sz w:val="40"/>
          <w:szCs w:val="28"/>
        </w:rPr>
        <w:t xml:space="preserve"> </w:t>
      </w:r>
      <w:r>
        <w:rPr>
          <w:rFonts w:ascii="News701 BT" w:cs="Calibri" w:eastAsia="News701 BT" w:hAnsi="News701 BT"/>
          <w:b/>
          <w:color w:val="000000"/>
          <w:sz w:val="40"/>
          <w:szCs w:val="28"/>
        </w:rPr>
        <w:t>The World</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In the Bible, "The World" refers to:</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The fallen world system: A system opposed to God, characterized by sin, rebellion, and darkness (1 John 2:15</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17, Romans 1:18-32).</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2. The world's values and priorities: Values and priorities that contradict God's values, such as materialism, pride, and </w:t>
      </w:r>
      <w:r>
        <w:rPr>
          <w:rFonts w:ascii="Palatino Linotype" w:cs="Calibri" w:eastAsia="Palatino Linotype" w:hAnsi="Palatino Linotype"/>
          <w:color w:val="000000"/>
          <w:sz w:val="24"/>
          <w:szCs w:val="24"/>
        </w:rPr>
        <w:t>self-centeredness</w:t>
      </w:r>
      <w:r>
        <w:rPr>
          <w:rFonts w:ascii="Palatino Linotype" w:cs="Calibri" w:eastAsia="Palatino Linotype" w:hAnsi="Palatino Linotype"/>
          <w:color w:val="000000"/>
          <w:sz w:val="24"/>
          <w:szCs w:val="24"/>
        </w:rPr>
        <w:t xml:space="preserve"> (Matthew 6:24, 1 John 2:15</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17).</w:t>
      </w:r>
    </w:p>
    <w:p>
      <w:pPr>
        <w:pStyle w:val="style4114"/>
        <w:keepLines w:val="false"/>
        <w:rPr>
          <w:rFonts w:ascii="Palatino Linotype" w:cs="Calibri" w:hAnsi="Palatino Linotype"/>
          <w:color w:val="000000"/>
          <w:sz w:val="24"/>
          <w:szCs w:val="24"/>
        </w:rPr>
      </w:pPr>
      <w:r>
        <w:rPr>
          <w:rFonts w:ascii="News701 BT" w:cs="Calibri" w:eastAsia="News701 BT" w:hAnsi="News701 BT"/>
          <w:b/>
          <w:color w:val="000000"/>
          <w:sz w:val="26"/>
          <w:szCs w:val="24"/>
        </w:rPr>
        <w:t>Relationship with the World</w:t>
      </w:r>
      <w:r>
        <w:rPr>
          <w:rFonts w:ascii="News701 BT" w:cs="Calibri" w:eastAsia="News701 BT" w:hAnsi="News701 BT"/>
          <w:b/>
          <w:color w:val="000000"/>
          <w:sz w:val="26"/>
          <w:szCs w:val="24"/>
        </w:rPr>
        <w:t xml:space="preserve"> </w:t>
      </w:r>
      <w:r>
        <w:rPr>
          <w:rFonts w:ascii="News701 BT" w:cs="Calibri" w:eastAsia="News701 BT" w:hAnsi="News701 BT"/>
          <w:b/>
          <w:color w:val="000000"/>
          <w:sz w:val="26"/>
          <w:szCs w:val="24"/>
        </w:rPr>
        <w:t xml:space="preserve"> Believers </w:t>
      </w:r>
      <w:r>
        <w:rPr>
          <w:rFonts w:ascii="News701 BT" w:cs="Calibri" w:eastAsia="News701 BT" w:hAnsi="News701 BT"/>
          <w:b/>
          <w:color w:val="000000"/>
          <w:sz w:val="26"/>
          <w:szCs w:val="24"/>
        </w:rPr>
        <w:t>are called</w:t>
      </w:r>
      <w:r>
        <w:rPr>
          <w:rFonts w:ascii="News701 BT" w:cs="Calibri" w:eastAsia="News701 BT" w:hAnsi="News701 BT"/>
          <w:b/>
          <w:color w:val="000000"/>
          <w:sz w:val="26"/>
          <w:szCs w:val="24"/>
        </w:rPr>
        <w:t xml:space="preserve"> to</w:t>
      </w:r>
      <w:r>
        <w:rPr>
          <w:rFonts w:ascii="Palatino Linotype" w:cs="Calibri" w:eastAsia="Palatino Linotype" w:hAnsi="Palatino Linotype"/>
          <w:color w:val="000000"/>
          <w:sz w:val="26"/>
          <w:szCs w:val="24"/>
        </w:rPr>
        <w: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Not conform to the world: Avoid adopting the world's values and priorities (Romans 12:2).</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Be in the world but not of it: Engage with the world while maintaining a distinct identity as followers of Christ (John 17:14</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16).</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color w:val="000000"/>
          <w:sz w:val="24"/>
          <w:szCs w:val="24"/>
        </w:rPr>
      </w:pPr>
      <w:r>
        <w:rPr>
          <w:rFonts w:ascii="News701 BT" w:cs="Calibri" w:eastAsia="News701 BT" w:hAnsi="News701 BT"/>
          <w:b/>
          <w:color w:val="000000"/>
          <w:sz w:val="26"/>
          <w:szCs w:val="24"/>
        </w:rPr>
        <w:t>The World's Influence through</w:t>
      </w:r>
      <w:r>
        <w:rPr>
          <w:rFonts w:ascii="Palatino Linotype" w:cs="Calibri" w:eastAsia="Palatino Linotype" w:hAnsi="Palatino Linotype"/>
          <w:color w:val="000000"/>
          <w:sz w:val="26"/>
          <w:szCs w:val="24"/>
        </w:rPr>
        <w: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Cultural pressures: Societal norms and expectations that may contradict God's truth.</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Materialism: Prioritizing material possessions and wealth over spiritual pursuits.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Moral relativism: Rejecting absolute moral standards and embracing moral ambiguity.</w:t>
      </w: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Overcoming the World's Influence</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Believers can overcome the world's influence by:</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Seeking God's truth: Prioritizing God's Word and principles.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Living a life of obedience: Obeying God's commands and living a life that honors Him.</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Cultivating a heavenly perspective: Focusing on eternal realities and priorities.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Questions and Reflections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How do you see the world's influence in your life?</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What strategies can you use to maintain a heavenly perspective and resist the world's influence?</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8"/>
        </w:rPr>
      </w:pPr>
      <w:r>
        <w:rPr>
          <w:rFonts w:ascii="News701 BT" w:cs="Calibri" w:eastAsia="News701 BT" w:hAnsi="News701 BT"/>
          <w:b/>
          <w:color w:val="000000"/>
          <w:sz w:val="26"/>
          <w:szCs w:val="28"/>
        </w:rPr>
        <w:t>The World's System vs. God's Kingdom</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world's system and God's Kingdom have distinct values, priorities, and principles. Believers must navigate this tension, recognizing that: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The world's system is temporary: The world's values and priorities are fleeting and will pass away (1 John 2:17).</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2. God's Kingdom is eternal: God's Kingdom and its values are eternal, and believers are called to prioritize eternal realities (Matthew 6:33).</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The Danger of Conformity</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Conformity to the world's system can lead to:</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Loss of identity: Believers may lose their distinct identity as followers of Christ.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Compromise: Believers may compromise their values and principles, leading to spiritual stagnation.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Living as a Stranger in the World Believers are called to live as strangers in the world, recognizing that: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Our citizenship is in heaven: Believers are citizens of God's Kingdom, and their ultimate allegiance is to God (Philippians 3:20).</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We are ambassadors for Christ: Believers are ambassadors for Christ, representing Him in the world (2 Corinthians 5:20).</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Practical Applications To live out their faith effectively, believers can: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Prioritize God's Word: Study and apply God's Word, seeking to understand its teachings and principles.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Cultivate community: Surround themselves with a community of believers who can provide support, encouragement, and accountability.</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Live with intentionality: Live with intentionality, prioritizing eternal realities and making decisions that align with God's will.</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Questions and Reflections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How can you prioritize God's Kingdom values in your daily life?</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What are some practical ways to live as a stranger in the world, representing Christ effectively?</w:t>
      </w:r>
    </w:p>
    <w:p>
      <w:pPr>
        <w:pStyle w:val="style0"/>
        <w:rPr>
          <w:rFonts w:ascii="Palatino Linotype" w:cs="Calibri" w:hAnsi="Palatino Linotype"/>
          <w:sz w:val="24"/>
          <w:szCs w:val="24"/>
        </w:rPr>
      </w:pPr>
    </w:p>
    <w:p>
      <w:pPr>
        <w:pStyle w:val="style0"/>
        <w:rPr>
          <w:rFonts w:ascii="Palatino Linotype" w:cs="Calibri" w:hAnsi="Palatino Linotype"/>
          <w:b/>
          <w:color w:val="000000"/>
          <w:sz w:val="40"/>
          <w:szCs w:val="28"/>
        </w:rPr>
      </w:pPr>
    </w:p>
    <w:p>
      <w:pPr>
        <w:pStyle w:val="style0"/>
        <w:rPr>
          <w:rFonts w:ascii="Palatino Linotype" w:cs="Calibri" w:hAnsi="Palatino Linotype"/>
          <w:b/>
          <w:color w:val="000000"/>
          <w:sz w:val="40"/>
          <w:szCs w:val="28"/>
        </w:rPr>
      </w:pPr>
    </w:p>
    <w:p>
      <w:pPr>
        <w:pStyle w:val="style0"/>
        <w:rPr>
          <w:rFonts w:ascii="Palatino Linotype" w:cs="Calibri" w:hAnsi="Palatino Linotype"/>
          <w:b/>
          <w:color w:val="000000"/>
          <w:sz w:val="40"/>
          <w:szCs w:val="28"/>
        </w:rPr>
      </w:pPr>
    </w:p>
    <w:p>
      <w:pPr>
        <w:pStyle w:val="style4112"/>
        <w:keepLines w:val="false"/>
        <w:pageBreakBefore/>
        <w:pBdr>
          <w:bottom w:val="single" w:sz="4" w:space="1" w:color="auto"/>
        </w:pBdr>
        <w:jc w:val="center"/>
        <w:rPr>
          <w:rFonts w:ascii="Palatino Linotype" w:cs="Calibri" w:hAnsi="Palatino Linotype"/>
          <w:b/>
          <w:color w:val="000000"/>
          <w:sz w:val="40"/>
          <w:szCs w:val="28"/>
        </w:rPr>
      </w:pPr>
      <w:r>
        <w:rPr>
          <w:rFonts w:ascii="News701 BT" w:cs="Calibri" w:eastAsia="News701 BT" w:hAnsi="News701 BT"/>
          <w:b/>
          <w:color w:val="000000"/>
          <w:sz w:val="40"/>
          <w:szCs w:val="28"/>
        </w:rPr>
        <w:t>Course 16: Godly Ambition</w:t>
      </w:r>
    </w:p>
    <w:p>
      <w:pPr>
        <w:pStyle w:val="style4114"/>
        <w:keepLines w:val="false"/>
        <w:rPr>
          <w:rFonts w:ascii="Palatino Linotype" w:cs="Calibri" w:hAnsi="Palatino Linotype"/>
          <w:color w:val="000000"/>
          <w:sz w:val="24"/>
          <w:szCs w:val="24"/>
        </w:rPr>
      </w:pPr>
      <w:r>
        <w:rPr>
          <w:rFonts w:ascii="News701 BT" w:cs="Calibri" w:eastAsia="News701 BT" w:hAnsi="News701 BT"/>
          <w:b/>
          <w:color w:val="000000"/>
          <w:sz w:val="26"/>
          <w:szCs w:val="24"/>
        </w:rPr>
        <w:t>Understanding G</w:t>
      </w:r>
      <w:r>
        <w:rPr>
          <w:rFonts w:ascii="News701 BT" w:cs="Calibri" w:eastAsia="News701 BT" w:hAnsi="News701 BT"/>
          <w:b/>
          <w:color w:val="000000"/>
          <w:sz w:val="26"/>
          <w:szCs w:val="24"/>
        </w:rPr>
        <w:t>odly Ambition</w:t>
      </w:r>
      <w:r>
        <w:rPr>
          <w:rFonts w:ascii="Palatino Linotype" w:cs="Calibri" w:eastAsia="Palatino Linotype" w:hAnsi="Palatino Linotype"/>
          <w:color w:val="000000"/>
          <w:sz w:val="26"/>
          <w:szCs w:val="24"/>
        </w:rPr>
        <w:t xml:space="preserve"> </w:t>
      </w:r>
      <w:r>
        <w:rPr>
          <w:rFonts w:ascii="Palatino Linotype" w:cs="Calibri" w:eastAsia="Palatino Linotype" w:hAnsi="Palatino Linotype"/>
          <w:color w:val="000000"/>
          <w:sz w:val="26"/>
          <w:szCs w:val="24"/>
        </w:rPr>
        <w:t>:</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Matthew 6:33 — “But seek first the kingdom of God and his righteousness, and all these things will be added to you.”</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Colossians 3:23–24 teaches believers to work wholeheartedly as unto the Lord, because ultima</w:t>
      </w:r>
      <w:r>
        <w:rPr>
          <w:rFonts w:ascii="Palatino Linotype" w:cs="Calibri" w:eastAsia="Palatino Linotype" w:hAnsi="Palatino Linotype"/>
          <w:sz w:val="24"/>
          <w:szCs w:val="24"/>
        </w:rPr>
        <w:t>tely our reward comes from Him.</w:t>
      </w:r>
    </w:p>
    <w:p>
      <w:pPr>
        <w:pStyle w:val="style4114"/>
        <w:keepLines w:val="false"/>
        <w:rPr>
          <w:rFonts w:ascii="Palatino Linotype" w:cs="Calibri" w:hAnsi="Palatino Linotype"/>
          <w:sz w:val="24"/>
          <w:szCs w:val="24"/>
        </w:rPr>
      </w:pPr>
      <w:r>
        <w:rPr>
          <w:rFonts w:ascii="Palatino Linotype" w:cs="Calibri" w:eastAsia="Palatino Linotype" w:hAnsi="Palatino Linotype"/>
          <w:sz w:val="26"/>
          <w:szCs w:val="24"/>
        </w:rPr>
        <w:t xml:space="preserve"> </w:t>
      </w:r>
      <w:r>
        <w:rPr>
          <w:rFonts w:ascii="News701 BT" w:cs="Calibri" w:eastAsia="News701 BT" w:hAnsi="News701 BT"/>
          <w:b/>
          <w:sz w:val="26"/>
          <w:szCs w:val="24"/>
        </w:rPr>
        <w:t>WHAT IS GODLY AMBITION</w:t>
      </w:r>
      <w:r>
        <w:rPr>
          <w:rFonts w:ascii="Palatino Linotype" w:cs="Calibri" w:eastAsia="Palatino Linotype" w:hAnsi="Palatino Linotype"/>
          <w:sz w:val="26"/>
          <w:szCs w:val="24"/>
        </w:rPr>
        <w:t>?</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Godly ambition is a strong desire to accomplish something significant for God's glory, according to God's purpose, and through God's principles.</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Ambition itself is not automatically evil. The question is:</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Who is at the center of your ambition—God or yourself?</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Paul had tremendous ambition. He said:</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Romans 15:20 — “And so I have made it my ambition to preach the gospel…”</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Paul was ambitious, but his ambition was not to become famous. His ambition was to fulfill God's assignment.</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Therefore: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Worldly ambition says: </w:t>
      </w:r>
      <w:r>
        <w:rPr>
          <w:rFonts w:ascii="Palatino Linotype" w:cs="Calibri" w:eastAsia="Palatino Linotype" w:hAnsi="Palatino Linotype"/>
          <w:sz w:val="24"/>
          <w:szCs w:val="24"/>
        </w:rPr>
        <w:t>“I want to become great so people will know me.”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Godly ambition says: </w:t>
      </w:r>
      <w:r>
        <w:rPr>
          <w:rFonts w:ascii="Palatino Linotype" w:cs="Calibri" w:eastAsia="Palatino Linotype" w:hAnsi="Palatino Linotype"/>
          <w:sz w:val="24"/>
          <w:szCs w:val="24"/>
        </w:rPr>
        <w:t>“I want to become effective so God can use me.”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That distinction is extremely important.</w:t>
      </w:r>
    </w:p>
    <w:p>
      <w:pPr>
        <w:pStyle w:val="style4114"/>
        <w:keepLines w:val="false"/>
        <w:rPr>
          <w:rFonts w:ascii="Palatino Linotype" w:cs="Calibri" w:hAnsi="Palatino Linotype"/>
          <w:b/>
          <w:sz w:val="28"/>
          <w:szCs w:val="24"/>
        </w:rPr>
      </w:pPr>
      <w:r>
        <w:rPr>
          <w:rFonts w:ascii="News701 BT" w:cs="Calibri" w:eastAsia="News701 BT" w:hAnsi="News701 BT"/>
          <w:b/>
          <w:sz w:val="26"/>
          <w:szCs w:val="24"/>
        </w:rPr>
        <w:t xml:space="preserve"> GODLY AMBITION IS FOCUSED ON GOD'S PURPOSE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A person with godl</w:t>
      </w:r>
      <w:r>
        <w:rPr>
          <w:rFonts w:ascii="Palatino Linotype" w:cs="Calibri" w:eastAsia="Palatino Linotype" w:hAnsi="Palatino Linotype"/>
          <w:sz w:val="24"/>
          <w:szCs w:val="24"/>
        </w:rPr>
        <w:t xml:space="preserve">y ambition does not merely ask: </w:t>
      </w:r>
      <w:r>
        <w:rPr>
          <w:rFonts w:ascii="Palatino Linotype" w:cs="Calibri" w:eastAsia="Palatino Linotype" w:hAnsi="Palatino Linotype"/>
          <w:sz w:val="24"/>
          <w:szCs w:val="24"/>
        </w:rPr>
        <w:t xml:space="preserve"> “What do I want to achieve?”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They ask:</w:t>
      </w:r>
      <w:r>
        <w:rPr>
          <w:rFonts w:ascii="Palatino Linotype" w:cs="Calibri" w:eastAsia="Palatino Linotype" w:hAnsi="Palatino Linotype"/>
          <w:sz w:val="24"/>
          <w:szCs w:val="24"/>
        </w:rPr>
        <w:t xml:space="preserve"> “What does God want to accomplish through my life?”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Ephesians 2:10 says that we are God's workmanship, created in Christ Jesus for good works that God prepared beforehand.</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This means your life is not an accident. God has purposes He wants to accomplish through you.</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Jesus as our greatest example, </w:t>
      </w:r>
      <w:r>
        <w:rPr>
          <w:rFonts w:ascii="Palatino Linotype" w:cs="Calibri" w:eastAsia="Palatino Linotype" w:hAnsi="Palatino Linotype"/>
          <w:sz w:val="24"/>
          <w:szCs w:val="24"/>
        </w:rPr>
        <w:t>Jesus understood His assignment.</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John 4:34: </w:t>
      </w:r>
      <w:r>
        <w:rPr>
          <w:rFonts w:ascii="Palatino Linotype" w:cs="Calibri" w:eastAsia="Palatino Linotype" w:hAnsi="Palatino Linotype"/>
          <w:sz w:val="24"/>
          <w:szCs w:val="24"/>
        </w:rPr>
        <w:t>“My food is to do the will of him that sent me, and to finish his work.”</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His ambition was connected to the Father's will.</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Before pursuing a dream, ask: </w:t>
      </w:r>
      <w:r>
        <w:rPr>
          <w:rFonts w:ascii="Palatino Linotype" w:cs="Calibri" w:eastAsia="Palatino Linotype" w:hAnsi="Palatino Linotype"/>
          <w:sz w:val="24"/>
          <w:szCs w:val="24"/>
        </w:rPr>
        <w:t>Is this God's purpose or simply my desire?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Will this bring glory to God? </w:t>
      </w:r>
      <w:r>
        <w:rPr>
          <w:rFonts w:ascii="Palatino Linotype" w:cs="Calibri" w:eastAsia="Palatino Linotype" w:hAnsi="Palatino Linotype"/>
          <w:sz w:val="24"/>
          <w:szCs w:val="24"/>
        </w:rPr>
        <w:t>Can God use this ambition to bless other people?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Am I willing to surrender it if God redirects me?</w:t>
      </w:r>
    </w:p>
    <w:p>
      <w:pPr>
        <w:pStyle w:val="style4114"/>
        <w:keepLines w:val="false"/>
        <w:rPr>
          <w:rFonts w:ascii="Palatino Linotype" w:cs="Calibri" w:hAnsi="Palatino Linotype"/>
          <w:b/>
          <w:sz w:val="24"/>
          <w:szCs w:val="24"/>
        </w:rPr>
      </w:pPr>
      <w:r>
        <w:rPr>
          <w:rFonts w:ascii="News701 BT" w:cs="Calibri" w:eastAsia="News701 BT" w:hAnsi="News701 BT"/>
          <w:b/>
          <w:sz w:val="26"/>
          <w:szCs w:val="24"/>
        </w:rPr>
        <w:t xml:space="preserve"> GODLY AMBITION IS DRIVEN BY LOVE FOR GOD</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The motivation behind your ambition matters.</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Two people may pursue exactly the same goal but have completely different motivations.</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One may want influence because they want people to worship them.</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Another may desire influence because they want to use that influence to point people toward Christ.</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w:t>
      </w:r>
      <w:r>
        <w:rPr>
          <w:rFonts w:ascii="Palatino Linotype" w:cs="Calibri" w:eastAsia="Palatino Linotype" w:hAnsi="Palatino Linotype"/>
          <w:sz w:val="24"/>
          <w:szCs w:val="24"/>
        </w:rPr>
        <w:t>1 Corinthians 1</w:t>
      </w:r>
      <w:r>
        <w:rPr>
          <w:rFonts w:ascii="Palatino Linotype" w:cs="Calibri" w:eastAsia="Palatino Linotype" w:hAnsi="Palatino Linotype"/>
          <w:sz w:val="24"/>
          <w:szCs w:val="24"/>
        </w:rPr>
        <w:t xml:space="preserve">0:31) </w:t>
      </w:r>
      <w:r>
        <w:rPr>
          <w:rFonts w:ascii="Palatino Linotype" w:cs="Calibri" w:eastAsia="Palatino Linotype" w:hAnsi="Palatino Linotype"/>
          <w:sz w:val="24"/>
          <w:szCs w:val="24"/>
        </w:rPr>
        <w:t xml:space="preserve"> “Whether therefore ye eat, or drink, or whatsoever ye do, do all to the glory of God.”</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The question is not simply: “What am I building?” The deeper question is: </w:t>
      </w:r>
      <w:r>
        <w:rPr>
          <w:rFonts w:ascii="Palatino Linotype" w:cs="Calibri" w:eastAsia="Palatino Linotype" w:hAnsi="Palatino Linotype"/>
          <w:sz w:val="24"/>
          <w:szCs w:val="24"/>
        </w:rPr>
        <w:t>“Why am I building it?”</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Godly ambition flows from love for God.</w:t>
      </w:r>
    </w:p>
    <w:p>
      <w:pPr>
        <w:pStyle w:val="style4114"/>
        <w:keepLines w:val="false"/>
        <w:rPr>
          <w:rFonts w:ascii="Palatino Linotype" w:cs="Calibri" w:hAnsi="Palatino Linotype"/>
          <w:b/>
          <w:sz w:val="24"/>
          <w:szCs w:val="24"/>
        </w:rPr>
      </w:pPr>
      <w:r>
        <w:rPr>
          <w:rFonts w:ascii="News701 BT" w:cs="Calibri" w:eastAsia="News701 BT" w:hAnsi="News701 BT"/>
          <w:b/>
          <w:sz w:val="26"/>
          <w:szCs w:val="24"/>
        </w:rPr>
        <w:t>GODLY AMBITION IS GUIDED BY SCRIPTURE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Not every op</w:t>
      </w:r>
      <w:r>
        <w:rPr>
          <w:rFonts w:ascii="Palatino Linotype" w:cs="Calibri" w:eastAsia="Palatino Linotype" w:hAnsi="Palatino Linotype"/>
          <w:sz w:val="24"/>
          <w:szCs w:val="24"/>
        </w:rPr>
        <w:t xml:space="preserve">portunity is a God opportunity. </w:t>
      </w:r>
      <w:r>
        <w:rPr>
          <w:rFonts w:ascii="Palatino Linotype" w:cs="Calibri" w:eastAsia="Palatino Linotype" w:hAnsi="Palatino Linotype"/>
          <w:sz w:val="24"/>
          <w:szCs w:val="24"/>
        </w:rPr>
        <w:t>Not every dream is a divine assignment.</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Not everything that increases your popularity increases your usefulness to God.</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(Psalm 119:105)</w:t>
      </w:r>
      <w:r>
        <w:rPr>
          <w:rFonts w:ascii="Palatino Linotype" w:cs="Calibri" w:eastAsia="Palatino Linotype" w:hAnsi="Palatino Linotype"/>
          <w:sz w:val="24"/>
          <w:szCs w:val="24"/>
        </w:rPr>
        <w:t xml:space="preserve"> God's Word is a lamp to our feet and a light to our path.</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Therefore, ambition must be submitted to Scripture.</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If your ambition requires dishonesty, manipulation, sexual immorality, hatred, pride, exploitation, or disobedience to God, it cannot be called godly ambition.</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Proverbs 3:5–6 teaches us to trust God rather than depending ent</w:t>
      </w:r>
      <w:r>
        <w:rPr>
          <w:rFonts w:ascii="Palatino Linotype" w:cs="Calibri" w:eastAsia="Palatino Linotype" w:hAnsi="Palatino Linotype"/>
          <w:sz w:val="24"/>
          <w:szCs w:val="24"/>
        </w:rPr>
        <w:t>irely on our own understanding.</w:t>
      </w:r>
      <w:r>
        <w:rPr>
          <w:rFonts w:ascii="Palatino Linotype" w:cs="Calibri" w:eastAsia="Palatino Linotype" w:hAnsi="Palatino Linotype"/>
          <w:sz w:val="24"/>
          <w:szCs w:val="24"/>
        </w:rPr>
        <w:t xml:space="preserve"> </w:t>
      </w:r>
    </w:p>
    <w:p>
      <w:pPr>
        <w:pStyle w:val="style4114"/>
        <w:keepLines w:val="false"/>
        <w:rPr>
          <w:rFonts w:ascii="Palatino Linotype" w:cs="Calibri" w:hAnsi="Palatino Linotype"/>
          <w:b/>
          <w:sz w:val="24"/>
          <w:szCs w:val="24"/>
        </w:rPr>
      </w:pPr>
      <w:r>
        <w:rPr>
          <w:rFonts w:ascii="News701 BT" w:cs="Calibri" w:eastAsia="News701 BT" w:hAnsi="News701 BT"/>
          <w:b/>
          <w:sz w:val="26"/>
          <w:szCs w:val="24"/>
        </w:rPr>
        <w:t>CHARACTERISTICS OF GODLY AMBITION</w:t>
      </w:r>
    </w:p>
    <w:p>
      <w:pPr>
        <w:pStyle w:val="style4114"/>
        <w:keepLines w:val="false"/>
        <w:rPr>
          <w:rFonts w:ascii="Palatino Linotype" w:cs="Calibri" w:hAnsi="Palatino Linotype"/>
          <w:sz w:val="24"/>
          <w:szCs w:val="24"/>
        </w:rPr>
      </w:pPr>
      <w:r>
        <w:rPr>
          <w:rFonts w:ascii="Palatino Linotype" w:cs="Calibri" w:eastAsia="Palatino Linotype" w:hAnsi="Palatino Linotype"/>
          <w:sz w:val="26"/>
          <w:szCs w:val="24"/>
        </w:rPr>
        <w:t>A. HUMILITY</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Godly ambition does not mean thinking you are better than everyone else.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It means recognizing that everything you have ultimately comes from God.</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J</w:t>
      </w:r>
      <w:r>
        <w:rPr>
          <w:rFonts w:ascii="Palatino Linotype" w:cs="Calibri" w:eastAsia="Palatino Linotype" w:hAnsi="Palatino Linotype"/>
          <w:sz w:val="24"/>
          <w:szCs w:val="24"/>
        </w:rPr>
        <w:t>ames 4:6: “God resist the proud, but give</w:t>
      </w:r>
      <w:r>
        <w:rPr>
          <w:rFonts w:ascii="Palatino Linotype" w:cs="Calibri" w:eastAsia="Palatino Linotype" w:hAnsi="Palatino Linotype"/>
          <w:sz w:val="24"/>
          <w:szCs w:val="24"/>
        </w:rPr>
        <w:t xml:space="preserve"> grace unto the humble.”</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David had a great desire to build a house for God, but God ultimately cho</w:t>
      </w:r>
      <w:r>
        <w:rPr>
          <w:rFonts w:ascii="Palatino Linotype" w:cs="Calibri" w:eastAsia="Palatino Linotype" w:hAnsi="Palatino Linotype"/>
          <w:sz w:val="24"/>
          <w:szCs w:val="24"/>
        </w:rPr>
        <w:t xml:space="preserve">se Solomon to build the temple. </w:t>
      </w:r>
      <w:r>
        <w:rPr>
          <w:rFonts w:ascii="Palatino Linotype" w:cs="Calibri" w:eastAsia="Palatino Linotype" w:hAnsi="Palatino Linotype"/>
          <w:sz w:val="24"/>
          <w:szCs w:val="24"/>
        </w:rPr>
        <w:t>David's response demonstrates something powerful: he could support God's purpose even when he would not personally receive the credit.</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That is maturity. </w:t>
      </w:r>
      <w:r>
        <w:rPr>
          <w:rFonts w:ascii="Palatino Linotype" w:cs="Calibri" w:eastAsia="Palatino Linotype" w:hAnsi="Palatino Linotype"/>
          <w:sz w:val="24"/>
          <w:szCs w:val="24"/>
        </w:rPr>
        <w:t>A test of godly ambition:</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Can you celebrate what God is doing through someone else?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If yes, your ambition is becoming healthier.</w:t>
      </w:r>
    </w:p>
    <w:p>
      <w:pPr>
        <w:pStyle w:val="style4114"/>
        <w:keepLines w:val="false"/>
        <w:rPr>
          <w:rFonts w:ascii="Palatino Linotype" w:cs="Calibri" w:hAnsi="Palatino Linotype"/>
          <w:sz w:val="24"/>
          <w:szCs w:val="24"/>
        </w:rPr>
      </w:pPr>
      <w:r>
        <w:rPr>
          <w:rFonts w:ascii="Palatino Linotype" w:cs="Calibri" w:eastAsia="Palatino Linotype" w:hAnsi="Palatino Linotype"/>
          <w:sz w:val="26"/>
          <w:szCs w:val="24"/>
        </w:rPr>
        <w:t>B</w:t>
      </w:r>
      <w:r>
        <w:rPr>
          <w:rFonts w:ascii="Palatino Linotype" w:cs="Calibri" w:eastAsia="Palatino Linotype" w:hAnsi="Palatino Linotype"/>
          <w:sz w:val="26"/>
          <w:szCs w:val="24"/>
        </w:rPr>
        <w:t>. INTEGRITY</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Godly ambition refuses to sacri</w:t>
      </w:r>
      <w:r>
        <w:rPr>
          <w:rFonts w:ascii="Palatino Linotype" w:cs="Calibri" w:eastAsia="Palatino Linotype" w:hAnsi="Palatino Linotype"/>
          <w:sz w:val="24"/>
          <w:szCs w:val="24"/>
        </w:rPr>
        <w:t>fice character for achievement.</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You should never become successf</w:t>
      </w:r>
      <w:r>
        <w:rPr>
          <w:rFonts w:ascii="Palatino Linotype" w:cs="Calibri" w:eastAsia="Palatino Linotype" w:hAnsi="Palatino Linotype"/>
          <w:sz w:val="24"/>
          <w:szCs w:val="24"/>
        </w:rPr>
        <w:t xml:space="preserve">ul </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at the expense of your soul.</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Proverbs 10:9 says:</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 xml:space="preserve"> “He that wal</w:t>
      </w:r>
      <w:r>
        <w:rPr>
          <w:rFonts w:ascii="Palatino Linotype" w:cs="Calibri" w:eastAsia="Palatino Linotype" w:hAnsi="Palatino Linotype"/>
          <w:sz w:val="24"/>
          <w:szCs w:val="24"/>
        </w:rPr>
        <w:t>ks uprightly walks</w:t>
      </w:r>
      <w:r>
        <w:rPr>
          <w:rFonts w:ascii="Palatino Linotype" w:cs="Calibri" w:eastAsia="Palatino Linotype" w:hAnsi="Palatino Linotype"/>
          <w:sz w:val="24"/>
          <w:szCs w:val="24"/>
        </w:rPr>
        <w:t xml:space="preserve"> surely…”</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Luke 16:10 teaches that faithfu</w:t>
      </w:r>
      <w:r>
        <w:rPr>
          <w:rFonts w:ascii="Palatino Linotype" w:cs="Calibri" w:eastAsia="Palatino Linotype" w:hAnsi="Palatino Linotype"/>
          <w:sz w:val="24"/>
          <w:szCs w:val="24"/>
        </w:rPr>
        <w:t>lness in little things matters.</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Your character must</w:t>
      </w:r>
      <w:r>
        <w:rPr>
          <w:rFonts w:ascii="Palatino Linotype" w:cs="Calibri" w:eastAsia="Palatino Linotype" w:hAnsi="Palatino Linotype"/>
          <w:sz w:val="24"/>
          <w:szCs w:val="24"/>
        </w:rPr>
        <w:t xml:space="preserve"> grow alongside your platform.</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Because:</w:t>
      </w:r>
      <w:r>
        <w:rPr>
          <w:rFonts w:ascii="Palatino Linotype" w:cs="Calibri" w:eastAsia="Palatino Linotype" w:hAnsi="Palatino Linotype"/>
          <w:sz w:val="24"/>
          <w:szCs w:val="24"/>
        </w:rPr>
        <w:t xml:space="preserve"> A large platform with a small </w:t>
      </w:r>
      <w:r>
        <w:rPr>
          <w:rFonts w:ascii="Palatino Linotype" w:cs="Calibri" w:eastAsia="Palatino Linotype" w:hAnsi="Palatino Linotype"/>
          <w:sz w:val="24"/>
          <w:szCs w:val="24"/>
        </w:rPr>
        <w:t>character can become dangerous.</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God is interested not only in what you accomplish but also in </w:t>
      </w:r>
      <w:r>
        <w:rPr>
          <w:rFonts w:ascii="Palatino Linotype" w:cs="Calibri" w:eastAsia="Palatino Linotype" w:hAnsi="Palatino Linotype"/>
          <w:sz w:val="24"/>
          <w:szCs w:val="24"/>
        </w:rPr>
        <w:t>who</w:t>
      </w:r>
      <w:r>
        <w:rPr>
          <w:rFonts w:ascii="Palatino Linotype" w:cs="Calibri" w:eastAsia="Palatino Linotype" w:hAnsi="Palatino Linotype"/>
          <w:sz w:val="24"/>
          <w:szCs w:val="24"/>
        </w:rPr>
        <w:t xml:space="preserve"> you</w:t>
      </w:r>
      <w:r>
        <w:rPr>
          <w:rFonts w:ascii="Palatino Linotype" w:cs="Calibri" w:eastAsia="Palatino Linotype" w:hAnsi="Palatino Linotype"/>
          <w:sz w:val="24"/>
          <w:szCs w:val="24"/>
        </w:rPr>
        <w:t xml:space="preserve"> become while accomplishing it.</w:t>
      </w:r>
    </w:p>
    <w:p>
      <w:pPr>
        <w:pStyle w:val="style4114"/>
        <w:keepLines w:val="false"/>
        <w:rPr>
          <w:rFonts w:ascii="Palatino Linotype" w:cs="Calibri" w:hAnsi="Palatino Linotype"/>
          <w:sz w:val="24"/>
          <w:szCs w:val="24"/>
        </w:rPr>
      </w:pPr>
      <w:r>
        <w:rPr>
          <w:rFonts w:ascii="Palatino Linotype" w:cs="Calibri" w:eastAsia="Palatino Linotype" w:hAnsi="Palatino Linotype"/>
          <w:sz w:val="26"/>
          <w:szCs w:val="24"/>
        </w:rPr>
        <w:t>C</w:t>
      </w:r>
      <w:r>
        <w:rPr>
          <w:rFonts w:ascii="Palatino Linotype" w:cs="Calibri" w:eastAsia="Palatino Linotype" w:hAnsi="Palatino Linotype"/>
          <w:sz w:val="26"/>
          <w:szCs w:val="24"/>
        </w:rPr>
        <w:t>. FAITHFULNESS</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Godly ambition understands that great things often begi</w:t>
      </w:r>
      <w:r>
        <w:rPr>
          <w:rFonts w:ascii="Palatino Linotype" w:cs="Calibri" w:eastAsia="Palatino Linotype" w:hAnsi="Palatino Linotype"/>
          <w:sz w:val="24"/>
          <w:szCs w:val="24"/>
        </w:rPr>
        <w:t>n with small acts of obedience.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David did not begin as king. He</w:t>
      </w:r>
      <w:r>
        <w:rPr>
          <w:rFonts w:ascii="Palatino Linotype" w:cs="Calibri" w:eastAsia="Palatino Linotype" w:hAnsi="Palatino Linotype"/>
          <w:sz w:val="24"/>
          <w:szCs w:val="24"/>
        </w:rPr>
        <w:t xml:space="preserve"> was first faithful with sheep.</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Joseph did not begin in the palace. He passed through difficult seasons before e</w:t>
      </w:r>
      <w:r>
        <w:rPr>
          <w:rFonts w:ascii="Palatino Linotype" w:cs="Calibri" w:eastAsia="Palatino Linotype" w:hAnsi="Palatino Linotype"/>
          <w:sz w:val="24"/>
          <w:szCs w:val="24"/>
        </w:rPr>
        <w:t>ntering his place of influence.</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Luke 16:10 teaches</w:t>
      </w:r>
      <w:r>
        <w:rPr>
          <w:rFonts w:ascii="Palatino Linotype" w:cs="Calibri" w:eastAsia="Palatino Linotype" w:hAnsi="Palatino Linotype"/>
          <w:sz w:val="24"/>
          <w:szCs w:val="24"/>
        </w:rPr>
        <w:t xml:space="preserve"> faithfulness in little things.</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D</w:t>
      </w:r>
      <w:r>
        <w:rPr>
          <w:rFonts w:ascii="Palatino Linotype" w:cs="Calibri" w:eastAsia="Palatino Linotype" w:hAnsi="Palatino Linotype"/>
          <w:sz w:val="24"/>
          <w:szCs w:val="24"/>
        </w:rPr>
        <w:t>o not despise small beginnings.</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Zechariah 4:10</w:t>
      </w:r>
      <w:r>
        <w:rPr>
          <w:rFonts w:ascii="Palatino Linotype" w:cs="Calibri" w:eastAsia="Palatino Linotype" w:hAnsi="Palatino Linotype"/>
          <w:sz w:val="24"/>
          <w:szCs w:val="24"/>
        </w:rPr>
        <w:t>)</w:t>
      </w:r>
      <w:r>
        <w:rPr>
          <w:rFonts w:ascii="Palatino Linotype" w:cs="Calibri" w:eastAsia="Palatino Linotype" w:hAnsi="Palatino Linotype"/>
          <w:sz w:val="24"/>
          <w:szCs w:val="24"/>
        </w:rPr>
        <w:t xml:space="preserve"> “For who hath des</w:t>
      </w:r>
      <w:r>
        <w:rPr>
          <w:rFonts w:ascii="Palatino Linotype" w:cs="Calibri" w:eastAsia="Palatino Linotype" w:hAnsi="Palatino Linotype"/>
          <w:sz w:val="24"/>
          <w:szCs w:val="24"/>
        </w:rPr>
        <w:t>pised the day of small things?”</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Your current assignment may be prepar</w:t>
      </w:r>
      <w:r>
        <w:rPr>
          <w:rFonts w:ascii="Palatino Linotype" w:cs="Calibri" w:eastAsia="Palatino Linotype" w:hAnsi="Palatino Linotype"/>
          <w:sz w:val="24"/>
          <w:szCs w:val="24"/>
        </w:rPr>
        <w:t>ation for a greater assignment.</w:t>
      </w:r>
    </w:p>
    <w:p>
      <w:pPr>
        <w:pStyle w:val="style4114"/>
        <w:keepLines w:val="false"/>
        <w:rPr>
          <w:rFonts w:ascii="Palatino Linotype" w:cs="Calibri" w:hAnsi="Palatino Linotype"/>
          <w:b/>
          <w:sz w:val="24"/>
          <w:szCs w:val="24"/>
        </w:rPr>
      </w:pPr>
      <w:r>
        <w:rPr>
          <w:rFonts w:ascii="News701 BT" w:cs="Calibri" w:eastAsia="News701 BT" w:hAnsi="News701 BT"/>
          <w:b/>
          <w:sz w:val="26"/>
          <w:szCs w:val="24"/>
        </w:rPr>
        <w:t xml:space="preserve"> GODLY AMBITION AND THE MEDIA </w:t>
      </w:r>
      <w:r>
        <w:rPr>
          <w:rFonts w:ascii="News701 BT" w:cs="Calibri" w:eastAsia="News701 BT" w:hAnsi="News701 BT"/>
          <w:b/>
          <w:sz w:val="26"/>
          <w:szCs w:val="24"/>
        </w:rPr>
        <w:t>SPACE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This is especially im</w:t>
      </w:r>
      <w:r>
        <w:rPr>
          <w:rFonts w:ascii="Palatino Linotype" w:cs="Calibri" w:eastAsia="Palatino Linotype" w:hAnsi="Palatino Linotype"/>
          <w:sz w:val="24"/>
          <w:szCs w:val="24"/>
        </w:rPr>
        <w:t>portant for today's generation.</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The media space can become either a platform for self-glorification or a t</w:t>
      </w:r>
      <w:r>
        <w:rPr>
          <w:rFonts w:ascii="Palatino Linotype" w:cs="Calibri" w:eastAsia="Palatino Linotype" w:hAnsi="Palatino Linotype"/>
          <w:sz w:val="24"/>
          <w:szCs w:val="24"/>
        </w:rPr>
        <w:t>ool for kingdom transformation.</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Social m</w:t>
      </w:r>
      <w:r>
        <w:rPr>
          <w:rFonts w:ascii="Palatino Linotype" w:cs="Calibri" w:eastAsia="Palatino Linotype" w:hAnsi="Palatino Linotype"/>
          <w:sz w:val="24"/>
          <w:szCs w:val="24"/>
        </w:rPr>
        <w:t>edia can tempt people to chase:</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likes</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followers</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views</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recognition</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popularit</w:t>
      </w:r>
      <w:r>
        <w:rPr>
          <w:rFonts w:ascii="Palatino Linotype" w:cs="Calibri" w:eastAsia="Palatino Linotype" w:hAnsi="Palatino Linotype"/>
          <w:sz w:val="24"/>
          <w:szCs w:val="24"/>
        </w:rPr>
        <w:t>y</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validation</w:t>
      </w:r>
      <w:r>
        <w:rPr>
          <w:rFonts w:ascii="Palatino Linotype" w:cs="Calibri" w:eastAsia="Palatino Linotype" w:hAnsi="Palatino Linotype"/>
          <w:sz w:val="24"/>
          <w:szCs w:val="24"/>
        </w:rPr>
        <w:t xml:space="preserve">, and </w:t>
      </w:r>
      <w:r>
        <w:rPr>
          <w:rFonts w:ascii="Palatino Linotype" w:cs="Calibri" w:eastAsia="Palatino Linotype" w:hAnsi="Palatino Linotype"/>
          <w:sz w:val="24"/>
          <w:szCs w:val="24"/>
        </w:rPr>
        <w:t>personal branding</w:t>
      </w:r>
      <w:r>
        <w:rPr>
          <w:rFonts w:ascii="Palatino Linotype" w:cs="Calibri" w:eastAsia="Palatino Linotype" w:hAnsi="Palatino Linotype"/>
          <w:sz w:val="24"/>
          <w:szCs w:val="24"/>
        </w:rPr>
        <w:t>.</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None of these t</w:t>
      </w:r>
      <w:r>
        <w:rPr>
          <w:rFonts w:ascii="Palatino Linotype" w:cs="Calibri" w:eastAsia="Palatino Linotype" w:hAnsi="Palatino Linotype"/>
          <w:sz w:val="24"/>
          <w:szCs w:val="24"/>
        </w:rPr>
        <w:t>hings are automatically sinful.</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The danger comes when visibility becom</w:t>
      </w:r>
      <w:r>
        <w:rPr>
          <w:rFonts w:ascii="Palatino Linotype" w:cs="Calibri" w:eastAsia="Palatino Linotype" w:hAnsi="Palatino Linotype"/>
          <w:sz w:val="24"/>
          <w:szCs w:val="24"/>
        </w:rPr>
        <w:t>es more important than purpose.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T</w:t>
      </w:r>
      <w:r>
        <w:rPr>
          <w:rFonts w:ascii="Palatino Linotype" w:cs="Calibri" w:eastAsia="Palatino Linotype" w:hAnsi="Palatino Linotype"/>
          <w:sz w:val="24"/>
          <w:szCs w:val="24"/>
        </w:rPr>
        <w:t>he question should not only be: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 “How many people watched me?”</w:t>
      </w:r>
      <w:r>
        <w:rPr>
          <w:rFonts w:ascii="Palatino Linotype" w:cs="Calibri" w:eastAsia="Palatino Linotype" w:hAnsi="Palatino Linotype"/>
          <w:sz w:val="24"/>
          <w:szCs w:val="24"/>
        </w:rPr>
        <w:t xml:space="preserve"> But</w:t>
      </w:r>
      <w:r>
        <w:rPr>
          <w:rFonts w:ascii="Palatino Linotype" w:cs="Calibri" w:eastAsia="Palatino Linotype" w:hAnsi="Palatino Linotype"/>
          <w:sz w:val="24"/>
          <w:szCs w:val="24"/>
        </w:rPr>
        <w:t xml:space="preserve"> “What happened to the peo</w:t>
      </w:r>
      <w:r>
        <w:rPr>
          <w:rFonts w:ascii="Palatino Linotype" w:cs="Calibri" w:eastAsia="Palatino Linotype" w:hAnsi="Palatino Linotype"/>
          <w:sz w:val="24"/>
          <w:szCs w:val="24"/>
        </w:rPr>
        <w:t>ple who watched me?”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Did they become encouraged?</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Did they learn something?</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Did they encounter truth?</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Did they</w:t>
      </w:r>
      <w:r>
        <w:rPr>
          <w:rFonts w:ascii="Palatino Linotype" w:cs="Calibri" w:eastAsia="Palatino Linotype" w:hAnsi="Palatino Linotype"/>
          <w:sz w:val="24"/>
          <w:szCs w:val="24"/>
        </w:rPr>
        <w:t xml:space="preserve"> become inspired to pursue God?</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Did their lives become better?</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Did the </w:t>
      </w:r>
      <w:r>
        <w:rPr>
          <w:rFonts w:ascii="Palatino Linotype" w:cs="Calibri" w:eastAsia="Palatino Linotype" w:hAnsi="Palatino Linotype"/>
          <w:sz w:val="24"/>
          <w:szCs w:val="24"/>
        </w:rPr>
        <w:t>content produce transformation?</w:t>
      </w:r>
    </w:p>
    <w:p>
      <w:pPr>
        <w:pStyle w:val="style4114"/>
        <w:keepLines w:val="false"/>
        <w:rPr>
          <w:rFonts w:ascii="Palatino Linotype" w:cs="Calibri" w:hAnsi="Palatino Linotype"/>
          <w:b/>
          <w:sz w:val="28"/>
          <w:szCs w:val="24"/>
        </w:rPr>
      </w:pPr>
      <w:r>
        <w:rPr>
          <w:rFonts w:ascii="News701 BT" w:cs="Calibri" w:eastAsia="News701 BT" w:hAnsi="News701 BT"/>
          <w:b/>
          <w:sz w:val="26"/>
          <w:szCs w:val="24"/>
        </w:rPr>
        <w:t xml:space="preserve"> MEDIA SHOULD BECOME A MISS</w:t>
      </w:r>
      <w:r>
        <w:rPr>
          <w:rFonts w:ascii="News701 BT" w:cs="Calibri" w:eastAsia="News701 BT" w:hAnsi="News701 BT"/>
          <w:b/>
          <w:sz w:val="26"/>
          <w:szCs w:val="24"/>
        </w:rPr>
        <w:t>ION FIELD</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Matthew 28:19–20 gives t</w:t>
      </w:r>
      <w:r>
        <w:rPr>
          <w:rFonts w:ascii="Palatino Linotype" w:cs="Calibri" w:eastAsia="Palatino Linotype" w:hAnsi="Palatino Linotype"/>
          <w:sz w:val="24"/>
          <w:szCs w:val="24"/>
        </w:rPr>
        <w:t>he Church the Great Commission.</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Today, the mission field is not only the physical street, mar</w:t>
      </w:r>
      <w:r>
        <w:rPr>
          <w:rFonts w:ascii="Palatino Linotype" w:cs="Calibri" w:eastAsia="Palatino Linotype" w:hAnsi="Palatino Linotype"/>
          <w:sz w:val="24"/>
          <w:szCs w:val="24"/>
        </w:rPr>
        <w:t>ketplace, school, or community.</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The digital space is also where people spend their time, consume ideas, learn values, and form</w:t>
      </w:r>
      <w:r>
        <w:rPr>
          <w:rFonts w:ascii="Palatino Linotype" w:cs="Calibri" w:eastAsia="Palatino Linotype" w:hAnsi="Palatino Linotype"/>
          <w:sz w:val="24"/>
          <w:szCs w:val="24"/>
        </w:rPr>
        <w:t xml:space="preserve"> worldviews.</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Therefore, Ch</w:t>
      </w:r>
      <w:r>
        <w:rPr>
          <w:rFonts w:ascii="Palatino Linotype" w:cs="Calibri" w:eastAsia="Palatino Linotype" w:hAnsi="Palatino Linotype"/>
          <w:sz w:val="24"/>
          <w:szCs w:val="24"/>
        </w:rPr>
        <w:t>ristians should not simply ask:</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“H</w:t>
      </w:r>
      <w:r>
        <w:rPr>
          <w:rFonts w:ascii="Palatino Linotype" w:cs="Calibri" w:eastAsia="Palatino Linotype" w:hAnsi="Palatino Linotype"/>
          <w:sz w:val="24"/>
          <w:szCs w:val="24"/>
        </w:rPr>
        <w:t>ow can I become famous online?”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We should ask:</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 xml:space="preserve"> “How can God use my digital presence to infl</w:t>
      </w:r>
      <w:r>
        <w:rPr>
          <w:rFonts w:ascii="Palatino Linotype" w:cs="Calibri" w:eastAsia="Palatino Linotype" w:hAnsi="Palatino Linotype"/>
          <w:sz w:val="24"/>
          <w:szCs w:val="24"/>
        </w:rPr>
        <w:t>uence people for His purposes?”</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 xml:space="preserve">Your phone can become a tool, </w:t>
      </w:r>
      <w:r>
        <w:rPr>
          <w:rFonts w:ascii="Palatino Linotype" w:cs="Calibri" w:eastAsia="Palatino Linotype" w:hAnsi="Palatino Linotype"/>
          <w:sz w:val="24"/>
          <w:szCs w:val="24"/>
        </w:rPr>
        <w:t>Your</w:t>
      </w:r>
      <w:r>
        <w:rPr>
          <w:rFonts w:ascii="Palatino Linotype" w:cs="Calibri" w:eastAsia="Palatino Linotype" w:hAnsi="Palatino Linotype"/>
          <w:sz w:val="24"/>
          <w:szCs w:val="24"/>
        </w:rPr>
        <w:t xml:space="preserve"> camera can become a tool</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Your ed</w:t>
      </w:r>
      <w:r>
        <w:rPr>
          <w:rFonts w:ascii="Palatino Linotype" w:cs="Calibri" w:eastAsia="Palatino Linotype" w:hAnsi="Palatino Linotype"/>
          <w:sz w:val="24"/>
          <w:szCs w:val="24"/>
        </w:rPr>
        <w:t xml:space="preserve">iting skills can become a tool, </w:t>
      </w:r>
      <w:r>
        <w:rPr>
          <w:rFonts w:ascii="Palatino Linotype" w:cs="Calibri" w:eastAsia="Palatino Linotype" w:hAnsi="Palatino Linotype"/>
          <w:sz w:val="24"/>
          <w:szCs w:val="24"/>
        </w:rPr>
        <w:t>Yo</w:t>
      </w:r>
      <w:r>
        <w:rPr>
          <w:rFonts w:ascii="Palatino Linotype" w:cs="Calibri" w:eastAsia="Palatino Linotype" w:hAnsi="Palatino Linotype"/>
          <w:sz w:val="24"/>
          <w:szCs w:val="24"/>
        </w:rPr>
        <w:t xml:space="preserve">ur microphone can become a tool, </w:t>
      </w:r>
      <w:r>
        <w:rPr>
          <w:rFonts w:ascii="Palatino Linotype" w:cs="Calibri" w:eastAsia="Palatino Linotype" w:hAnsi="Palatino Linotype"/>
          <w:sz w:val="24"/>
          <w:szCs w:val="24"/>
        </w:rPr>
        <w:t>Your socia</w:t>
      </w:r>
      <w:r>
        <w:rPr>
          <w:rFonts w:ascii="Palatino Linotype" w:cs="Calibri" w:eastAsia="Palatino Linotype" w:hAnsi="Palatino Linotype"/>
          <w:sz w:val="24"/>
          <w:szCs w:val="24"/>
        </w:rPr>
        <w:t>l media page</w:t>
      </w:r>
      <w:r>
        <w:rPr>
          <w:rFonts w:ascii="Palatino Linotype" w:cs="Calibri" w:eastAsia="Palatino Linotype" w:hAnsi="Palatino Linotype"/>
          <w:sz w:val="24"/>
          <w:szCs w:val="24"/>
        </w:rPr>
        <w:t xml:space="preserve"> can become a tool, </w:t>
      </w:r>
      <w:r>
        <w:rPr>
          <w:rFonts w:ascii="Palatino Linotype" w:cs="Calibri" w:eastAsia="Palatino Linotype" w:hAnsi="Palatino Linotype"/>
          <w:sz w:val="24"/>
          <w:szCs w:val="24"/>
        </w:rPr>
        <w:t>You</w:t>
      </w:r>
      <w:r>
        <w:rPr>
          <w:rFonts w:ascii="Palatino Linotype" w:cs="Calibri" w:eastAsia="Palatino Linotype" w:hAnsi="Palatino Linotype"/>
          <w:sz w:val="24"/>
          <w:szCs w:val="24"/>
        </w:rPr>
        <w:t>r creativity can become a tool.</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The issue is what </w:t>
      </w:r>
      <w:r>
        <w:rPr>
          <w:rFonts w:ascii="Palatino Linotype" w:cs="Calibri" w:eastAsia="Palatino Linotype" w:hAnsi="Palatino Linotype"/>
          <w:sz w:val="24"/>
          <w:szCs w:val="24"/>
        </w:rPr>
        <w:t>purpose you are using them for.</w:t>
      </w:r>
    </w:p>
    <w:p>
      <w:pPr>
        <w:pStyle w:val="style4114"/>
        <w:keepLines w:val="false"/>
        <w:rPr>
          <w:rFonts w:ascii="Palatino Linotype" w:cs="Calibri" w:hAnsi="Palatino Linotype"/>
          <w:b/>
          <w:sz w:val="24"/>
          <w:szCs w:val="24"/>
        </w:rPr>
      </w:pPr>
      <w:r>
        <w:rPr>
          <w:rFonts w:ascii="News701 BT" w:cs="Calibri" w:eastAsia="News701 BT" w:hAnsi="News701 BT"/>
          <w:b/>
          <w:sz w:val="26"/>
          <w:szCs w:val="24"/>
        </w:rPr>
        <w:t xml:space="preserve"> TRANSFORMATION OVER ATTENTION</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This should become one of the </w:t>
      </w:r>
      <w:r>
        <w:rPr>
          <w:rFonts w:ascii="Palatino Linotype" w:cs="Calibri" w:eastAsia="Palatino Linotype" w:hAnsi="Palatino Linotype"/>
          <w:sz w:val="24"/>
          <w:szCs w:val="24"/>
        </w:rPr>
        <w:t>major principles of the course: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 Godly ambition seeks transf</w:t>
      </w:r>
      <w:r>
        <w:rPr>
          <w:rFonts w:ascii="Palatino Linotype" w:cs="Calibri" w:eastAsia="Palatino Linotype" w:hAnsi="Palatino Linotype"/>
          <w:sz w:val="24"/>
          <w:szCs w:val="24"/>
        </w:rPr>
        <w:t>ormation, not merely attention.</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Atten</w:t>
      </w:r>
      <w:r>
        <w:rPr>
          <w:rFonts w:ascii="Palatino Linotype" w:cs="Calibri" w:eastAsia="Palatino Linotype" w:hAnsi="Palatino Linotype"/>
          <w:sz w:val="24"/>
          <w:szCs w:val="24"/>
        </w:rPr>
        <w:t>tion is not necessarily impact.</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You can have milli</w:t>
      </w:r>
      <w:r>
        <w:rPr>
          <w:rFonts w:ascii="Palatino Linotype" w:cs="Calibri" w:eastAsia="Palatino Linotype" w:hAnsi="Palatino Linotype"/>
          <w:sz w:val="24"/>
          <w:szCs w:val="24"/>
        </w:rPr>
        <w:t>ons of views and change nobody.</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You can also reach a smaller audience and genu</w:t>
      </w:r>
      <w:r>
        <w:rPr>
          <w:rFonts w:ascii="Palatino Linotype" w:cs="Calibri" w:eastAsia="Palatino Linotype" w:hAnsi="Palatino Linotype"/>
          <w:sz w:val="24"/>
          <w:szCs w:val="24"/>
        </w:rPr>
        <w:t>inely transform lives.</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Matthew 5:16 teaches believers to let their light shine so that people may see their goo</w:t>
      </w:r>
      <w:r>
        <w:rPr>
          <w:rFonts w:ascii="Palatino Linotype" w:cs="Calibri" w:eastAsia="Palatino Linotype" w:hAnsi="Palatino Linotype"/>
          <w:sz w:val="24"/>
          <w:szCs w:val="24"/>
        </w:rPr>
        <w:t>d works and glorify the Father.</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Therefore, </w:t>
      </w:r>
      <w:r>
        <w:rPr>
          <w:rFonts w:ascii="Palatino Linotype" w:cs="Calibri" w:eastAsia="Palatino Linotype" w:hAnsi="Palatino Linotype"/>
          <w:sz w:val="24"/>
          <w:szCs w:val="24"/>
        </w:rPr>
        <w:t>Christian media should aim for:</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 xml:space="preserve">Attention </w:t>
      </w:r>
      <w:r>
        <w:rPr>
          <w:rFonts w:ascii="Palatino Linotype" w:eastAsia="Palatino Linotype" w:hAnsi="Palatino Linotype"/>
          <w:sz w:val="24"/>
          <w:szCs w:val="24"/>
        </w:rPr>
        <w:t>→</w:t>
      </w:r>
      <w:r>
        <w:rPr>
          <w:rFonts w:ascii="Palatino Linotype" w:cs="Calibri" w:eastAsia="Palatino Linotype" w:hAnsi="Palatino Linotype"/>
          <w:sz w:val="24"/>
          <w:szCs w:val="24"/>
        </w:rPr>
        <w:t xml:space="preserve"> Connection </w:t>
      </w:r>
      <w:r>
        <w:rPr>
          <w:rFonts w:ascii="Palatino Linotype" w:eastAsia="Palatino Linotype" w:hAnsi="Palatino Linotype"/>
          <w:sz w:val="24"/>
          <w:szCs w:val="24"/>
        </w:rPr>
        <w:t>→</w:t>
      </w:r>
      <w:r>
        <w:rPr>
          <w:rFonts w:ascii="Palatino Linotype" w:cs="Calibri" w:eastAsia="Palatino Linotype" w:hAnsi="Palatino Linotype"/>
          <w:sz w:val="24"/>
          <w:szCs w:val="24"/>
        </w:rPr>
        <w:t xml:space="preserve"> Truth </w:t>
      </w:r>
      <w:r>
        <w:rPr>
          <w:rFonts w:ascii="Palatino Linotype" w:eastAsia="Palatino Linotype" w:hAnsi="Palatino Linotype"/>
          <w:sz w:val="24"/>
          <w:szCs w:val="24"/>
        </w:rPr>
        <w:t>→</w:t>
      </w:r>
      <w:r>
        <w:rPr>
          <w:rFonts w:ascii="Palatino Linotype" w:cs="Calibri" w:eastAsia="Palatino Linotype" w:hAnsi="Palatino Linotype"/>
          <w:sz w:val="24"/>
          <w:szCs w:val="24"/>
        </w:rPr>
        <w:t xml:space="preserve"> Transformation. </w:t>
      </w:r>
      <w:r>
        <w:rPr>
          <w:rFonts w:ascii="Palatino Linotype" w:cs="Calibri" w:eastAsia="Palatino Linotype" w:hAnsi="Palatino Linotype"/>
          <w:sz w:val="24"/>
          <w:szCs w:val="24"/>
        </w:rPr>
        <w:t>The goal is not simply to make people watch.</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The goal is to give people something that can change how they think, live, believe, and act.</w:t>
      </w:r>
    </w:p>
    <w:p>
      <w:pPr>
        <w:pStyle w:val="style4114"/>
        <w:keepLines w:val="false"/>
        <w:rPr>
          <w:rFonts w:ascii="Palatino Linotype" w:cs="Calibri" w:hAnsi="Palatino Linotype"/>
          <w:sz w:val="24"/>
          <w:szCs w:val="24"/>
        </w:rPr>
      </w:pPr>
      <w:r>
        <w:rPr>
          <w:rFonts w:ascii="Palatino Linotype" w:cs="Calibri" w:eastAsia="Palatino Linotype" w:hAnsi="Palatino Linotype"/>
          <w:sz w:val="26"/>
          <w:szCs w:val="24"/>
        </w:rPr>
        <w:t xml:space="preserve"> THE BENEFITS OF GODLY AMBITION</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1. PURPOSE AND DIRECTION</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When God's purpose becomes the center of your ambition, you gain direction.</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Proverbs 19:21 reminds us that although people make plans, God's purpose ultimately prevails.</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 xml:space="preserve">2. MOTIVATION: </w:t>
      </w:r>
      <w:r>
        <w:rPr>
          <w:rFonts w:ascii="Palatino Linotype" w:cs="Calibri" w:eastAsia="Palatino Linotype" w:hAnsi="Palatino Linotype"/>
          <w:sz w:val="24"/>
          <w:szCs w:val="24"/>
        </w:rPr>
        <w:t>Purpose gives you strength to continue when things become difficult</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Paul experienced persecution, rejection, hardship, and opposition, yet continued becaus</w:t>
      </w:r>
      <w:r>
        <w:rPr>
          <w:rFonts w:ascii="Palatino Linotype" w:cs="Calibri" w:eastAsia="Palatino Linotype" w:hAnsi="Palatino Linotype"/>
          <w:sz w:val="24"/>
          <w:szCs w:val="24"/>
        </w:rPr>
        <w:t xml:space="preserve">e he understood his assignment. Acts 20:24 </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 xml:space="preserve">3. FULFILLMENT AND JOY: </w:t>
      </w:r>
      <w:r>
        <w:rPr>
          <w:rFonts w:ascii="Palatino Linotype" w:cs="Calibri" w:eastAsia="Palatino Linotype" w:hAnsi="Palatino Linotype"/>
          <w:sz w:val="24"/>
          <w:szCs w:val="24"/>
        </w:rPr>
        <w:t>True fulfillment does not come simply</w:t>
      </w:r>
      <w:r>
        <w:rPr>
          <w:rFonts w:ascii="Palatino Linotype" w:cs="Calibri" w:eastAsia="Palatino Linotype" w:hAnsi="Palatino Linotype"/>
          <w:sz w:val="24"/>
          <w:szCs w:val="24"/>
        </w:rPr>
        <w:t xml:space="preserve"> from achieving personal goals. Jesus said: </w:t>
      </w:r>
      <w:r>
        <w:rPr>
          <w:rFonts w:ascii="Palatino Linotype" w:cs="Calibri" w:eastAsia="Palatino Linotype" w:hAnsi="Palatino Linotype"/>
          <w:sz w:val="24"/>
          <w:szCs w:val="24"/>
        </w:rPr>
        <w:t>John 15:11 that His joy could be in His followers and their joy could be full.</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There is a speci</w:t>
      </w:r>
      <w:r>
        <w:rPr>
          <w:rFonts w:ascii="Palatino Linotype" w:cs="Calibri" w:eastAsia="Palatino Linotype" w:hAnsi="Palatino Linotype"/>
          <w:sz w:val="24"/>
          <w:szCs w:val="24"/>
        </w:rPr>
        <w:t xml:space="preserve">al joy that comes from knowing: </w:t>
      </w:r>
      <w:r>
        <w:rPr>
          <w:rFonts w:ascii="Palatino Linotype" w:cs="Calibri" w:eastAsia="Palatino Linotype" w:hAnsi="Palatino Linotype"/>
          <w:sz w:val="24"/>
          <w:szCs w:val="24"/>
        </w:rPr>
        <w:t xml:space="preserve"> “I am doing what God created me to do.”</w:t>
      </w:r>
    </w:p>
    <w:p>
      <w:pPr>
        <w:pStyle w:val="style4114"/>
        <w:keepLines w:val="false"/>
        <w:rPr>
          <w:rFonts w:ascii="Palatino Linotype" w:cs="Calibri" w:hAnsi="Palatino Linotype"/>
          <w:b/>
          <w:sz w:val="32"/>
          <w:szCs w:val="24"/>
        </w:rPr>
      </w:pPr>
      <w:r>
        <w:rPr>
          <w:rFonts w:ascii="News701 BT" w:cs="Calibri" w:eastAsia="News701 BT" w:hAnsi="News701 BT"/>
          <w:b/>
          <w:sz w:val="26"/>
          <w:szCs w:val="24"/>
        </w:rPr>
        <w:t xml:space="preserve">GODLY AMBITION </w:t>
      </w:r>
      <w:r>
        <w:rPr>
          <w:rFonts w:ascii="News701 BT" w:cs="Calibri" w:eastAsia="News701 BT" w:hAnsi="News701 BT"/>
          <w:b/>
          <w:sz w:val="26"/>
          <w:szCs w:val="24"/>
        </w:rPr>
        <w:t xml:space="preserve">   </w:t>
      </w:r>
      <w:r>
        <w:rPr>
          <w:rFonts w:ascii="News701 BT" w:cs="Calibri" w:eastAsia="News701 BT" w:hAnsi="News701 BT"/>
          <w:b/>
          <w:sz w:val="26"/>
          <w:szCs w:val="24"/>
        </w:rPr>
        <w:t xml:space="preserve">VS </w:t>
      </w:r>
      <w:r>
        <w:rPr>
          <w:rFonts w:ascii="News701 BT" w:cs="Calibri" w:eastAsia="News701 BT" w:hAnsi="News701 BT"/>
          <w:b/>
          <w:sz w:val="26"/>
          <w:szCs w:val="24"/>
        </w:rPr>
        <w:t xml:space="preserve">  </w:t>
      </w:r>
      <w:r>
        <w:rPr>
          <w:rFonts w:ascii="News701 BT" w:cs="Calibri" w:eastAsia="News701 BT" w:hAnsi="News701 BT"/>
          <w:b/>
          <w:sz w:val="26"/>
          <w:szCs w:val="24"/>
        </w:rPr>
        <w:t>WORLDLY AMBITION</w:t>
      </w:r>
    </w:p>
    <w:tbl>
      <w:tblPr>
        <w:tblStyle w:val="style154"/>
        <w:tblpPr w:leftFromText="180" w:rightFromText="180" w:topFromText="0" w:bottomFromText="0" w:vertAnchor="text" w:horzAnchor="margin" w:tblpXSpec="left" w:tblpY="377"/>
        <w:tblW w:w="0" w:type="auto"/>
        <w:tblLook w:val="04A0" w:firstRow="1" w:lastRow="0" w:firstColumn="1" w:lastColumn="0" w:noHBand="0" w:noVBand="1"/>
      </w:tblPr>
      <w:tblGrid>
        <w:gridCol w:w="3256"/>
        <w:gridCol w:w="3256"/>
      </w:tblGrid>
      <w:tr>
        <w:trPr>
          <w:trHeight w:val="574" w:hRule="atLeast"/>
        </w:trPr>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God's glory</w:t>
            </w:r>
          </w:p>
        </w:tc>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Self-glory</w:t>
            </w:r>
          </w:p>
        </w:tc>
      </w:tr>
      <w:tr>
        <w:tblPrEx/>
        <w:trPr>
          <w:trHeight w:val="574" w:hRule="atLeast"/>
        </w:trPr>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God's purpose</w:t>
            </w:r>
          </w:p>
        </w:tc>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Personal gain</w:t>
            </w:r>
          </w:p>
        </w:tc>
      </w:tr>
      <w:tr>
        <w:tblPrEx/>
        <w:trPr>
          <w:trHeight w:val="574" w:hRule="atLeast"/>
        </w:trPr>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Service</w:t>
            </w:r>
          </w:p>
        </w:tc>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Self-promotion</w:t>
            </w:r>
          </w:p>
        </w:tc>
      </w:tr>
      <w:tr>
        <w:tblPrEx/>
        <w:trPr>
          <w:trHeight w:val="574" w:hRule="atLeast"/>
        </w:trPr>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Character</w:t>
            </w:r>
          </w:p>
        </w:tc>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Image</w:t>
            </w:r>
          </w:p>
        </w:tc>
      </w:tr>
      <w:tr>
        <w:tblPrEx/>
        <w:trPr>
          <w:trHeight w:val="574" w:hRule="atLeast"/>
        </w:trPr>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F</w:t>
            </w:r>
            <w:r>
              <w:rPr>
                <w:rFonts w:ascii="Palatino Linotype" w:cs="Calibri" w:hAnsi="Palatino Linotype"/>
                <w:sz w:val="24"/>
                <w:szCs w:val="24"/>
              </w:rPr>
              <w:t>aithfulness</w:t>
            </w:r>
          </w:p>
        </w:tc>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Competition</w:t>
            </w:r>
          </w:p>
        </w:tc>
      </w:tr>
      <w:tr>
        <w:tblPrEx/>
        <w:trPr>
          <w:trHeight w:val="557" w:hRule="atLeast"/>
        </w:trPr>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Impact</w:t>
            </w:r>
          </w:p>
        </w:tc>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Recognition</w:t>
            </w:r>
          </w:p>
        </w:tc>
      </w:tr>
      <w:tr>
        <w:tblPrEx/>
        <w:trPr>
          <w:trHeight w:val="574" w:hRule="atLeast"/>
        </w:trPr>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Contentment</w:t>
            </w:r>
          </w:p>
        </w:tc>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Constant comparison</w:t>
            </w:r>
          </w:p>
        </w:tc>
      </w:tr>
      <w:tr>
        <w:tblPrEx/>
        <w:trPr>
          <w:trHeight w:val="588" w:hRule="atLeast"/>
        </w:trPr>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Obedience</w:t>
            </w:r>
          </w:p>
        </w:tc>
        <w:tc>
          <w:tcPr>
            <w:tcW w:w="3256" w:type="dxa"/>
            <w:tcBorders/>
          </w:tcPr>
          <w:p>
            <w:pPr>
              <w:pStyle w:val="style0"/>
              <w:rPr>
                <w:rFonts w:ascii="Palatino Linotype" w:cs="Calibri" w:hAnsi="Palatino Linotype"/>
                <w:sz w:val="24"/>
                <w:szCs w:val="24"/>
              </w:rPr>
            </w:pPr>
            <w:r>
              <w:rPr>
                <w:rFonts w:ascii="Palatino Linotype" w:cs="Calibri" w:hAnsi="Palatino Linotype"/>
                <w:sz w:val="24"/>
                <w:szCs w:val="24"/>
              </w:rPr>
              <w:t>Compromise</w:t>
            </w:r>
          </w:p>
        </w:tc>
      </w:tr>
    </w:tbl>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 Transformation                      Attention</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Philippians 2:3–4 warns believers against selfish ambition and calls them to h</w:t>
      </w:r>
      <w:r>
        <w:rPr>
          <w:rFonts w:ascii="Palatino Linotype" w:cs="Calibri" w:eastAsia="Palatino Linotype" w:hAnsi="Palatino Linotype"/>
          <w:sz w:val="24"/>
          <w:szCs w:val="24"/>
        </w:rPr>
        <w:t>umility and concern for others.</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This is one of the clearest Scriptures fo</w:t>
      </w:r>
      <w:r>
        <w:rPr>
          <w:rFonts w:ascii="Palatino Linotype" w:cs="Calibri" w:eastAsia="Palatino Linotype" w:hAnsi="Palatino Linotype"/>
          <w:sz w:val="24"/>
          <w:szCs w:val="24"/>
        </w:rPr>
        <w:t>r understanding the difference.</w:t>
      </w: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4114"/>
        <w:keepLines w:val="false"/>
        <w:rPr>
          <w:rFonts w:ascii="Palatino Linotype" w:cs="Calibri" w:hAnsi="Palatino Linotype"/>
          <w:b/>
          <w:sz w:val="24"/>
          <w:szCs w:val="24"/>
        </w:rPr>
      </w:pPr>
      <w:r>
        <w:rPr>
          <w:rFonts w:ascii="News701 BT" w:cs="Calibri" w:eastAsia="News701 BT" w:hAnsi="News701 BT"/>
          <w:b/>
          <w:sz w:val="26"/>
          <w:szCs w:val="24"/>
        </w:rPr>
        <w:t>BIBL</w:t>
      </w:r>
      <w:r>
        <w:rPr>
          <w:rFonts w:ascii="News701 BT" w:cs="Calibri" w:eastAsia="News701 BT" w:hAnsi="News701 BT"/>
          <w:b/>
          <w:sz w:val="26"/>
          <w:szCs w:val="24"/>
        </w:rPr>
        <w:t>ICAL EXAMPLES OF GODLY AMBITION</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David had a d</w:t>
      </w:r>
      <w:r>
        <w:rPr>
          <w:rFonts w:ascii="Palatino Linotype" w:cs="Calibri" w:eastAsia="Palatino Linotype" w:hAnsi="Palatino Linotype"/>
          <w:sz w:val="24"/>
          <w:szCs w:val="24"/>
        </w:rPr>
        <w:t>esire to build a house for God.</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1 Chronicles 282–3</w:t>
      </w:r>
      <w:r>
        <w:rPr>
          <w:rFonts w:ascii="Palatino Linotype" w:cs="Calibri" w:eastAsia="Palatino Linotype" w:hAnsi="Palatino Linotype"/>
          <w:sz w:val="24"/>
          <w:szCs w:val="24"/>
        </w:rPr>
        <w:t>)</w:t>
      </w:r>
      <w:r>
        <w:rPr>
          <w:rFonts w:ascii="Palatino Linotype" w:cs="Calibri" w:eastAsia="Palatino Linotype" w:hAnsi="Palatino Linotype"/>
          <w:sz w:val="24"/>
          <w:szCs w:val="24"/>
        </w:rPr>
        <w:t xml:space="preserve"> shows David</w:t>
      </w:r>
      <w:r>
        <w:rPr>
          <w:rFonts w:ascii="Palatino Linotype" w:cs="Calibri" w:eastAsia="Palatino Linotype" w:hAnsi="Palatino Linotype"/>
          <w:sz w:val="24"/>
          <w:szCs w:val="24"/>
        </w:rPr>
        <w:t>'s heart concerning the temple.</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Although God did not permit D</w:t>
      </w:r>
      <w:r>
        <w:rPr>
          <w:rFonts w:ascii="Palatino Linotype" w:cs="Calibri" w:eastAsia="Palatino Linotype" w:hAnsi="Palatino Linotype"/>
          <w:sz w:val="24"/>
          <w:szCs w:val="24"/>
        </w:rPr>
        <w:t>:</w:t>
      </w:r>
      <w:r>
        <w:rPr>
          <w:rFonts w:ascii="Palatino Linotype" w:cs="Calibri" w:eastAsia="Palatino Linotype" w:hAnsi="Palatino Linotype"/>
          <w:sz w:val="24"/>
          <w:szCs w:val="24"/>
        </w:rPr>
        <w:t>avid</w:t>
      </w:r>
      <w:r>
        <w:rPr>
          <w:rFonts w:ascii="Palatino Linotype" w:cs="Calibri" w:eastAsia="Palatino Linotype" w:hAnsi="Palatino Linotype"/>
          <w:sz w:val="24"/>
          <w:szCs w:val="24"/>
        </w:rPr>
        <w:t xml:space="preserve"> to build it himself, David prepared re</w:t>
      </w:r>
      <w:r>
        <w:rPr>
          <w:rFonts w:ascii="Palatino Linotype" w:cs="Calibri" w:eastAsia="Palatino Linotype" w:hAnsi="Palatino Linotype"/>
          <w:sz w:val="24"/>
          <w:szCs w:val="24"/>
        </w:rPr>
        <w:t>sources and encouraged Solomon.</w:t>
      </w:r>
      <w:r>
        <w:rPr>
          <w:rFonts w:ascii="Palatino Linotype" w:cs="Calibri" w:eastAsia="Palatino Linotype" w:hAnsi="Palatino Linotype"/>
          <w:sz w:val="24"/>
          <w:szCs w:val="24"/>
        </w:rPr>
        <w:t xml:space="preserve"> </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Godly ambition is not always about receiving credit for the assignment. Sometimes your role is to pr</w:t>
      </w:r>
      <w:r>
        <w:rPr>
          <w:rFonts w:ascii="Palatino Linotype" w:cs="Calibri" w:eastAsia="Palatino Linotype" w:hAnsi="Palatino Linotype"/>
          <w:sz w:val="24"/>
          <w:szCs w:val="24"/>
        </w:rPr>
        <w:t>epare the way for someone else.</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Paul had ext</w:t>
      </w:r>
      <w:r>
        <w:rPr>
          <w:rFonts w:ascii="Palatino Linotype" w:cs="Calibri" w:eastAsia="Palatino Linotype" w:hAnsi="Palatino Linotype"/>
          <w:sz w:val="24"/>
          <w:szCs w:val="24"/>
        </w:rPr>
        <w:t>raordinary missionary ambition.</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Romans 15:20</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 xml:space="preserve"> shows</w:t>
      </w:r>
      <w:r>
        <w:rPr>
          <w:rFonts w:ascii="Palatino Linotype" w:cs="Calibri" w:eastAsia="Palatino Linotype" w:hAnsi="Palatino Linotype"/>
          <w:sz w:val="24"/>
          <w:szCs w:val="24"/>
        </w:rPr>
        <w:t xml:space="preserve"> his desire to preach where Chri</w:t>
      </w:r>
      <w:r>
        <w:rPr>
          <w:rFonts w:ascii="Palatino Linotype" w:cs="Calibri" w:eastAsia="Palatino Linotype" w:hAnsi="Palatino Linotype"/>
          <w:sz w:val="24"/>
          <w:szCs w:val="24"/>
        </w:rPr>
        <w:t>st had not yet been proclaimed.</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His ambition was con</w:t>
      </w:r>
      <w:r>
        <w:rPr>
          <w:rFonts w:ascii="Palatino Linotype" w:cs="Calibri" w:eastAsia="Palatino Linotype" w:hAnsi="Palatino Linotype"/>
          <w:sz w:val="24"/>
          <w:szCs w:val="24"/>
        </w:rPr>
        <w:t>nected to the Great Commission.</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His question was not:</w:t>
      </w:r>
      <w:r>
        <w:rPr>
          <w:rFonts w:ascii="Palatino Linotype" w:cs="Calibri" w:eastAsia="Palatino Linotype" w:hAnsi="Palatino Linotype"/>
          <w:sz w:val="24"/>
          <w:szCs w:val="24"/>
        </w:rPr>
        <w:t xml:space="preserve"> “How can I b</w:t>
      </w:r>
      <w:r>
        <w:rPr>
          <w:rFonts w:ascii="Palatino Linotype" w:cs="Calibri" w:eastAsia="Palatino Linotype" w:hAnsi="Palatino Linotype"/>
          <w:sz w:val="24"/>
          <w:szCs w:val="24"/>
        </w:rPr>
        <w:t>ecome the most famous apostle?”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His focus was:</w:t>
      </w:r>
      <w:r>
        <w:rPr>
          <w:rFonts w:ascii="Palatino Linotype" w:cs="Calibri" w:eastAsia="Palatino Linotype" w:hAnsi="Palatino Linotype"/>
          <w:sz w:val="24"/>
          <w:szCs w:val="24"/>
        </w:rPr>
        <w:t xml:space="preserve"> “How can</w:t>
      </w:r>
      <w:r>
        <w:rPr>
          <w:rFonts w:ascii="Palatino Linotype" w:cs="Calibri" w:eastAsia="Palatino Linotype" w:hAnsi="Palatino Linotype"/>
          <w:sz w:val="24"/>
          <w:szCs w:val="24"/>
        </w:rPr>
        <w:t xml:space="preserve"> the Gospel reach more people?”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Nehemiah saw the broken walls of Jerusalem and became burdened</w:t>
      </w:r>
      <w:r>
        <w:rPr>
          <w:rFonts w:ascii="Palatino Linotype" w:cs="Calibri" w:eastAsia="Palatino Linotype" w:hAnsi="Palatino Linotype"/>
          <w:sz w:val="24"/>
          <w:szCs w:val="24"/>
        </w:rPr>
        <w:t xml:space="preserve"> to rebuild them.</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Nehemiah 2:18 shows the p</w:t>
      </w:r>
      <w:r>
        <w:rPr>
          <w:rFonts w:ascii="Palatino Linotype" w:cs="Calibri" w:eastAsia="Palatino Linotype" w:hAnsi="Palatino Linotype"/>
          <w:sz w:val="24"/>
          <w:szCs w:val="24"/>
        </w:rPr>
        <w:t>eople responding to the vision:</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 xml:space="preserve"> “Let us rise up and build.”</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Nehemiah demonstrates how godly ambition can turn burden into</w:t>
      </w:r>
      <w:r>
        <w:rPr>
          <w:rFonts w:ascii="Palatino Linotype" w:cs="Calibri" w:eastAsia="Palatino Linotype" w:hAnsi="Palatino Linotype"/>
          <w:sz w:val="24"/>
          <w:szCs w:val="24"/>
        </w:rPr>
        <w:t xml:space="preserve"> vision and vision into action.</w:t>
      </w:r>
    </w:p>
    <w:p>
      <w:pPr>
        <w:pStyle w:val="style0"/>
        <w:rPr>
          <w:rFonts w:ascii="Palatino Linotype" w:cs="Calibri" w:hAnsi="Palatino Linotype"/>
          <w:sz w:val="24"/>
          <w:szCs w:val="24"/>
        </w:rPr>
      </w:pPr>
    </w:p>
    <w:p>
      <w:pPr>
        <w:pStyle w:val="style4114"/>
        <w:keepLines w:val="false"/>
        <w:rPr>
          <w:rFonts w:ascii="Palatino Linotype" w:cs="Calibri" w:hAnsi="Palatino Linotype"/>
          <w:b/>
          <w:sz w:val="28"/>
          <w:szCs w:val="24"/>
        </w:rPr>
      </w:pPr>
      <w:r>
        <w:rPr>
          <w:rFonts w:ascii="News701 BT" w:cs="Calibri" w:eastAsia="News701 BT" w:hAnsi="News701 BT"/>
          <w:b/>
          <w:sz w:val="26"/>
          <w:szCs w:val="24"/>
        </w:rPr>
        <w:t xml:space="preserve"> C</w:t>
      </w:r>
      <w:r>
        <w:rPr>
          <w:rFonts w:ascii="News701 BT" w:cs="Calibri" w:eastAsia="News701 BT" w:hAnsi="News701 BT"/>
          <w:b/>
          <w:sz w:val="26"/>
          <w:szCs w:val="24"/>
        </w:rPr>
        <w:t>OMMON ENEMIES OF GODLY AMBITION</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1. SELFI</w:t>
      </w:r>
      <w:r>
        <w:rPr>
          <w:rFonts w:ascii="Palatino Linotype" w:cs="Calibri" w:eastAsia="Palatino Linotype" w:hAnsi="Palatino Linotype"/>
          <w:sz w:val="24"/>
          <w:szCs w:val="24"/>
        </w:rPr>
        <w:t>SHNESS</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When your ambition becomes entirely about yours</w:t>
      </w:r>
      <w:r>
        <w:rPr>
          <w:rFonts w:ascii="Palatino Linotype" w:cs="Calibri" w:eastAsia="Palatino Linotype" w:hAnsi="Palatino Linotype"/>
          <w:sz w:val="24"/>
          <w:szCs w:val="24"/>
        </w:rPr>
        <w:t>elf, it can become destructive.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w:t>
      </w:r>
      <w:r>
        <w:rPr>
          <w:rFonts w:ascii="Palatino Linotype" w:cs="Calibri" w:eastAsia="Palatino Linotype" w:hAnsi="Palatino Linotype"/>
          <w:sz w:val="24"/>
          <w:szCs w:val="24"/>
        </w:rPr>
        <w:t>James 3:16</w:t>
      </w:r>
      <w:r>
        <w:rPr>
          <w:rFonts w:ascii="Palatino Linotype" w:cs="Calibri" w:eastAsia="Palatino Linotype" w:hAnsi="Palatino Linotype"/>
          <w:sz w:val="24"/>
          <w:szCs w:val="24"/>
        </w:rPr>
        <w:t>)</w:t>
      </w:r>
      <w:r>
        <w:rPr>
          <w:rFonts w:ascii="Palatino Linotype" w:cs="Calibri" w:eastAsia="Palatino Linotype" w:hAnsi="Palatino Linotype"/>
          <w:sz w:val="24"/>
          <w:szCs w:val="24"/>
        </w:rPr>
        <w:t xml:space="preserve"> connects selfish ambition with </w:t>
      </w:r>
      <w:r>
        <w:rPr>
          <w:rFonts w:ascii="Palatino Linotype" w:cs="Calibri" w:eastAsia="Palatino Linotype" w:hAnsi="Palatino Linotype"/>
          <w:sz w:val="24"/>
          <w:szCs w:val="24"/>
        </w:rPr>
        <w:t>disorder and harmful practices.</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2. FEAR</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Fear can prevent someone from pursuing w</w:t>
      </w:r>
      <w:r>
        <w:rPr>
          <w:rFonts w:ascii="Palatino Linotype" w:cs="Calibri" w:eastAsia="Palatino Linotype" w:hAnsi="Palatino Linotype"/>
          <w:sz w:val="24"/>
          <w:szCs w:val="24"/>
        </w:rPr>
        <w:t>hat God has placed before them.</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w:t>
      </w:r>
      <w:r>
        <w:rPr>
          <w:rFonts w:ascii="Palatino Linotype" w:cs="Calibri" w:eastAsia="Palatino Linotype" w:hAnsi="Palatino Linotype"/>
          <w:sz w:val="24"/>
          <w:szCs w:val="24"/>
        </w:rPr>
        <w:t>2 Timothy 1:7</w:t>
      </w:r>
      <w:r>
        <w:rPr>
          <w:rFonts w:ascii="Palatino Linotype" w:cs="Calibri" w:eastAsia="Palatino Linotype" w:hAnsi="Palatino Linotype"/>
          <w:sz w:val="24"/>
          <w:szCs w:val="24"/>
        </w:rPr>
        <w:t>)</w:t>
      </w:r>
      <w:r>
        <w:rPr>
          <w:rFonts w:ascii="Palatino Linotype" w:cs="Calibri" w:eastAsia="Palatino Linotype" w:hAnsi="Palatino Linotype"/>
          <w:sz w:val="24"/>
          <w:szCs w:val="24"/>
        </w:rPr>
        <w:t xml:space="preserve"> reminds believers that God has not given us the spirit of fear, but of</w:t>
      </w:r>
      <w:r>
        <w:rPr>
          <w:rFonts w:ascii="Palatino Linotype" w:cs="Calibri" w:eastAsia="Palatino Linotype" w:hAnsi="Palatino Linotype"/>
          <w:sz w:val="24"/>
          <w:szCs w:val="24"/>
        </w:rPr>
        <w:t xml:space="preserve"> power, love, and a sound mind.</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3. COMPARISON</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Social media has ma</w:t>
      </w:r>
      <w:r>
        <w:rPr>
          <w:rFonts w:ascii="Palatino Linotype" w:cs="Calibri" w:eastAsia="Palatino Linotype" w:hAnsi="Palatino Linotype"/>
          <w:sz w:val="24"/>
          <w:szCs w:val="24"/>
        </w:rPr>
        <w:t>de comparison easier than ever.</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You see another person's success and begi</w:t>
      </w:r>
      <w:r>
        <w:rPr>
          <w:rFonts w:ascii="Palatino Linotype" w:cs="Calibri" w:eastAsia="Palatino Linotype" w:hAnsi="Palatino Linotype"/>
          <w:sz w:val="24"/>
          <w:szCs w:val="24"/>
        </w:rPr>
        <w:t>n questioning your own journey.</w:t>
      </w:r>
      <w:r>
        <w:rPr>
          <w:rFonts w:ascii="Palatino Linotype" w:cs="Calibri" w:eastAsia="Palatino Linotype" w:hAnsi="Palatino Linotype"/>
          <w:sz w:val="24"/>
          <w:szCs w:val="24"/>
        </w:rPr>
        <w:t xml:space="preserve"> But (</w:t>
      </w:r>
      <w:r>
        <w:rPr>
          <w:rFonts w:ascii="Palatino Linotype" w:cs="Calibri" w:eastAsia="Palatino Linotype" w:hAnsi="Palatino Linotype"/>
          <w:sz w:val="24"/>
          <w:szCs w:val="24"/>
        </w:rPr>
        <w:t>Galatians 6:4</w:t>
      </w:r>
      <w:r>
        <w:rPr>
          <w:rFonts w:ascii="Palatino Linotype" w:cs="Calibri" w:eastAsia="Palatino Linotype" w:hAnsi="Palatino Linotype"/>
          <w:sz w:val="24"/>
          <w:szCs w:val="24"/>
        </w:rPr>
        <w:t>)</w:t>
      </w:r>
      <w:r>
        <w:rPr>
          <w:rFonts w:ascii="Palatino Linotype" w:cs="Calibri" w:eastAsia="Palatino Linotype" w:hAnsi="Palatino Linotype"/>
          <w:sz w:val="24"/>
          <w:szCs w:val="24"/>
        </w:rPr>
        <w:t xml:space="preserve"> encourages believers to examine their own work rather than measu</w:t>
      </w:r>
      <w:r>
        <w:rPr>
          <w:rFonts w:ascii="Palatino Linotype" w:cs="Calibri" w:eastAsia="Palatino Linotype" w:hAnsi="Palatino Linotype"/>
          <w:sz w:val="24"/>
          <w:szCs w:val="24"/>
        </w:rPr>
        <w:t>ring themselves against others.</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4. PRIDE</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Success can become dangerous when the person begins bel</w:t>
      </w:r>
      <w:r>
        <w:rPr>
          <w:rFonts w:ascii="Palatino Linotype" w:cs="Calibri" w:eastAsia="Palatino Linotype" w:hAnsi="Palatino Linotype"/>
          <w:sz w:val="24"/>
          <w:szCs w:val="24"/>
        </w:rPr>
        <w:t>ieving they no longer need God.</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Deuteronomy 8:18</w:t>
      </w:r>
      <w:r>
        <w:rPr>
          <w:rFonts w:ascii="Palatino Linotype" w:cs="Calibri" w:eastAsia="Palatino Linotype" w:hAnsi="Palatino Linotype"/>
          <w:sz w:val="24"/>
          <w:szCs w:val="24"/>
        </w:rPr>
        <w:t>)</w:t>
      </w:r>
      <w:r>
        <w:rPr>
          <w:rFonts w:ascii="Palatino Linotype" w:cs="Calibri" w:eastAsia="Palatino Linotype" w:hAnsi="Palatino Linotype"/>
          <w:sz w:val="24"/>
          <w:szCs w:val="24"/>
        </w:rPr>
        <w:t xml:space="preserve"> reminds us that it is God who gives</w:t>
      </w:r>
      <w:r>
        <w:rPr>
          <w:rFonts w:ascii="Palatino Linotype" w:cs="Calibri" w:eastAsia="Palatino Linotype" w:hAnsi="Palatino Linotype"/>
          <w:sz w:val="24"/>
          <w:szCs w:val="24"/>
        </w:rPr>
        <w:t xml:space="preserve"> the ability to produce wealth.</w:t>
      </w:r>
    </w:p>
    <w:p>
      <w:pPr>
        <w:pStyle w:val="style4114"/>
        <w:keepLines w:val="false"/>
        <w:rPr>
          <w:rFonts w:ascii="Palatino Linotype" w:cs="Calibri" w:hAnsi="Palatino Linotype"/>
          <w:b/>
          <w:sz w:val="28"/>
          <w:szCs w:val="24"/>
        </w:rPr>
      </w:pPr>
      <w:r>
        <w:rPr>
          <w:rFonts w:ascii="News701 BT" w:cs="Calibri" w:eastAsia="News701 BT" w:hAnsi="News701 BT"/>
          <w:b/>
          <w:sz w:val="26"/>
          <w:szCs w:val="24"/>
        </w:rPr>
        <w:t>HOW TO CULTIVATE GODLY AMBITION</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 — PRAY</w:t>
      </w:r>
      <w:r>
        <w:rPr>
          <w:rFonts w:ascii="Palatino Linotype" w:cs="Calibri" w:eastAsia="Palatino Linotype" w:hAnsi="Palatino Linotype"/>
          <w:sz w:val="24"/>
          <w:szCs w:val="24"/>
        </w:rPr>
        <w:t>: Ask God</w:t>
      </w:r>
      <w:r>
        <w:rPr>
          <w:rFonts w:ascii="Palatino Linotype" w:cs="Calibri" w:eastAsia="Palatino Linotype" w:hAnsi="Palatino Linotype"/>
          <w:sz w:val="24"/>
          <w:szCs w:val="24"/>
        </w:rPr>
        <w:t xml:space="preserve"> “Lord, what do </w:t>
      </w:r>
      <w:r>
        <w:rPr>
          <w:rFonts w:ascii="Palatino Linotype" w:cs="Calibri" w:eastAsia="Palatino Linotype" w:hAnsi="Palatino Linotype"/>
          <w:sz w:val="24"/>
          <w:szCs w:val="24"/>
        </w:rPr>
        <w:t>You</w:t>
      </w:r>
      <w:r>
        <w:rPr>
          <w:rFonts w:ascii="Palatino Linotype" w:cs="Calibri" w:eastAsia="Palatino Linotype" w:hAnsi="Palatino Linotype"/>
          <w:sz w:val="24"/>
          <w:szCs w:val="24"/>
        </w:rPr>
        <w:t xml:space="preserve"> want </w:t>
      </w:r>
      <w:r>
        <w:rPr>
          <w:rFonts w:ascii="Palatino Linotype" w:cs="Calibri" w:eastAsia="Palatino Linotype" w:hAnsi="Palatino Linotype"/>
          <w:sz w:val="24"/>
          <w:szCs w:val="24"/>
        </w:rPr>
        <w:t>to accomplish through my life?”</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James 1:5 te</w:t>
      </w:r>
      <w:r>
        <w:rPr>
          <w:rFonts w:ascii="Palatino Linotype" w:cs="Calibri" w:eastAsia="Palatino Linotype" w:hAnsi="Palatino Linotype"/>
          <w:sz w:val="24"/>
          <w:szCs w:val="24"/>
        </w:rPr>
        <w:t>aches us to ask God for wisdom.</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 — STUDY THE WORD</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Your ambition needs bi</w:t>
      </w:r>
      <w:r>
        <w:rPr>
          <w:rFonts w:ascii="Palatino Linotype" w:cs="Calibri" w:eastAsia="Palatino Linotype" w:hAnsi="Palatino Linotype"/>
          <w:sz w:val="24"/>
          <w:szCs w:val="24"/>
        </w:rPr>
        <w:t>blical boundaries.</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2 Timothy 3:16–17</w:t>
      </w:r>
      <w:r>
        <w:rPr>
          <w:rFonts w:ascii="Palatino Linotype" w:cs="Calibri" w:eastAsia="Palatino Linotype" w:hAnsi="Palatino Linotype"/>
          <w:sz w:val="24"/>
          <w:szCs w:val="24"/>
        </w:rPr>
        <w:t>)</w:t>
      </w:r>
    </w:p>
    <w:p>
      <w:pPr>
        <w:pStyle w:val="style4114"/>
        <w:keepLines w:val="false"/>
        <w:rPr>
          <w:rFonts w:ascii="Palatino Linotype" w:cs="Calibri" w:hAnsi="Palatino Linotype"/>
          <w:sz w:val="24"/>
          <w:szCs w:val="24"/>
        </w:rPr>
      </w:pPr>
      <w:r>
        <w:rPr>
          <w:rFonts w:ascii="Palatino Linotype" w:cs="Calibri" w:eastAsia="Palatino Linotype" w:hAnsi="Palatino Linotype"/>
          <w:sz w:val="26"/>
          <w:szCs w:val="24"/>
        </w:rPr>
        <w:t xml:space="preserve"> — DISCOVER YOUR ASSIGNMENT</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Ask:</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What bur</w:t>
      </w:r>
      <w:r>
        <w:rPr>
          <w:rFonts w:ascii="Palatino Linotype" w:cs="Calibri" w:eastAsia="Palatino Linotype" w:hAnsi="Palatino Linotype"/>
          <w:sz w:val="24"/>
          <w:szCs w:val="24"/>
        </w:rPr>
        <w:t>den has God placed in my heart?</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What gifts has He given me?</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What problems can I help solve?</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Who has G</w:t>
      </w:r>
      <w:r>
        <w:rPr>
          <w:rFonts w:ascii="Palatino Linotype" w:cs="Calibri" w:eastAsia="Palatino Linotype" w:hAnsi="Palatino Linotype"/>
          <w:sz w:val="24"/>
          <w:szCs w:val="24"/>
        </w:rPr>
        <w:t>od called me to serve?</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What kingdom</w:t>
      </w:r>
      <w:r>
        <w:rPr>
          <w:rFonts w:ascii="Palatino Linotype" w:cs="Calibri" w:eastAsia="Palatino Linotype" w:hAnsi="Palatino Linotype"/>
          <w:sz w:val="24"/>
          <w:szCs w:val="24"/>
        </w:rPr>
        <w:t xml:space="preserve"> purpose can my skills fulfill?</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 xml:space="preserve"> — DEVELOP YOUR SKILLS</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Spirituality</w:t>
      </w:r>
      <w:r>
        <w:rPr>
          <w:rFonts w:ascii="Palatino Linotype" w:cs="Calibri" w:eastAsia="Palatino Linotype" w:hAnsi="Palatino Linotype"/>
          <w:sz w:val="24"/>
          <w:szCs w:val="24"/>
        </w:rPr>
        <w:t xml:space="preserve"> does not eliminate excellence.</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Proverbs 22:29</w:t>
      </w:r>
      <w:r>
        <w:rPr>
          <w:rFonts w:ascii="Palatino Linotype" w:cs="Calibri" w:eastAsia="Palatino Linotype" w:hAnsi="Palatino Linotype"/>
          <w:sz w:val="24"/>
          <w:szCs w:val="24"/>
        </w:rPr>
        <w:t>)</w:t>
      </w:r>
      <w:r>
        <w:rPr>
          <w:rFonts w:ascii="Palatino Linotype" w:cs="Calibri" w:eastAsia="Palatino Linotype" w:hAnsi="Palatino Linotype"/>
          <w:sz w:val="24"/>
          <w:szCs w:val="24"/>
        </w:rPr>
        <w:t xml:space="preserve"> speaks about the person who is dili</w:t>
      </w:r>
      <w:r>
        <w:rPr>
          <w:rFonts w:ascii="Palatino Linotype" w:cs="Calibri" w:eastAsia="Palatino Linotype" w:hAnsi="Palatino Linotype"/>
          <w:sz w:val="24"/>
          <w:szCs w:val="24"/>
        </w:rPr>
        <w:t>gent and skilled in their work.</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If God gives you a media assignm</w:t>
      </w:r>
      <w:r>
        <w:rPr>
          <w:rFonts w:ascii="Palatino Linotype" w:cs="Calibri" w:eastAsia="Palatino Linotype" w:hAnsi="Palatino Linotype"/>
          <w:sz w:val="24"/>
          <w:szCs w:val="24"/>
        </w:rPr>
        <w:t>ent, develop your media skills.</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If God gives yo</w:t>
      </w:r>
      <w:r>
        <w:rPr>
          <w:rFonts w:ascii="Palatino Linotype" w:cs="Calibri" w:eastAsia="Palatino Linotype" w:hAnsi="Palatino Linotype"/>
          <w:sz w:val="24"/>
          <w:szCs w:val="24"/>
        </w:rPr>
        <w:t>u a teaching assignment, study.</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If God gives you </w:t>
      </w:r>
      <w:r>
        <w:rPr>
          <w:rFonts w:ascii="Palatino Linotype" w:cs="Calibri" w:eastAsia="Palatino Linotype" w:hAnsi="Palatino Linotype"/>
          <w:sz w:val="24"/>
          <w:szCs w:val="24"/>
        </w:rPr>
        <w:t>leadership, develop leadership.</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Anointing and e</w:t>
      </w:r>
      <w:r>
        <w:rPr>
          <w:rFonts w:ascii="Palatino Linotype" w:cs="Calibri" w:eastAsia="Palatino Linotype" w:hAnsi="Palatino Linotype"/>
          <w:sz w:val="24"/>
          <w:szCs w:val="24"/>
        </w:rPr>
        <w:t>xcellence should work together.</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 — REMAIN ACCOUNTABLE</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 xml:space="preserve">Surround yourself with mature believers who </w:t>
      </w:r>
      <w:r>
        <w:rPr>
          <w:rFonts w:ascii="Palatino Linotype" w:cs="Calibri" w:eastAsia="Palatino Linotype" w:hAnsi="Palatino Linotype"/>
          <w:sz w:val="24"/>
          <w:szCs w:val="24"/>
        </w:rPr>
        <w:t>can correct you.</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w:t>
      </w:r>
      <w:r>
        <w:rPr>
          <w:rFonts w:ascii="Palatino Linotype" w:cs="Calibri" w:eastAsia="Palatino Linotype" w:hAnsi="Palatino Linotype"/>
          <w:sz w:val="24"/>
          <w:szCs w:val="24"/>
        </w:rPr>
        <w:t>Proverbs 11:14</w:t>
      </w:r>
      <w:r>
        <w:rPr>
          <w:rFonts w:ascii="Palatino Linotype" w:cs="Calibri" w:eastAsia="Palatino Linotype" w:hAnsi="Palatino Linotype"/>
          <w:sz w:val="24"/>
          <w:szCs w:val="24"/>
        </w:rPr>
        <w:t>)</w:t>
      </w:r>
      <w:r>
        <w:rPr>
          <w:rFonts w:ascii="Palatino Linotype" w:cs="Calibri" w:eastAsia="Palatino Linotype" w:hAnsi="Palatino Linotype"/>
          <w:sz w:val="24"/>
          <w:szCs w:val="24"/>
        </w:rPr>
        <w:t xml:space="preserve"> emphas</w:t>
      </w:r>
      <w:r>
        <w:rPr>
          <w:rFonts w:ascii="Palatino Linotype" w:cs="Calibri" w:eastAsia="Palatino Linotype" w:hAnsi="Palatino Linotype"/>
          <w:sz w:val="24"/>
          <w:szCs w:val="24"/>
        </w:rPr>
        <w:t>izes the value of wise counsel.</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 — STAY FAITHFUL</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Don't abandon your assignmen</w:t>
      </w:r>
      <w:r>
        <w:rPr>
          <w:rFonts w:ascii="Palatino Linotype" w:cs="Calibri" w:eastAsia="Palatino Linotype" w:hAnsi="Palatino Linotype"/>
          <w:sz w:val="24"/>
          <w:szCs w:val="24"/>
        </w:rPr>
        <w:t>t because the results are slow.</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Galatians 6:9 teaches believers not</w:t>
      </w:r>
      <w:r>
        <w:rPr>
          <w:rFonts w:ascii="Palatino Linotype" w:cs="Calibri" w:eastAsia="Palatino Linotype" w:hAnsi="Palatino Linotype"/>
          <w:sz w:val="24"/>
          <w:szCs w:val="24"/>
        </w:rPr>
        <w:t xml:space="preserve"> to become weary in doing </w:t>
      </w:r>
      <w:r>
        <w:rPr>
          <w:rFonts w:ascii="Palatino Linotype" w:cs="Calibri" w:eastAsia="Palatino Linotype" w:hAnsi="Palatino Linotype"/>
          <w:sz w:val="24"/>
          <w:szCs w:val="24"/>
        </w:rPr>
        <w:t>good</w:t>
      </w:r>
      <w:r>
        <w:rPr>
          <w:rFonts w:ascii="Palatino Linotype" w:cs="Calibri" w:eastAsia="Palatino Linotype" w:hAnsi="Palatino Linotype"/>
          <w:sz w:val="24"/>
          <w:szCs w:val="24"/>
        </w:rPr>
        <w:t>.</w:t>
      </w:r>
    </w:p>
    <w:p>
      <w:pPr>
        <w:pStyle w:val="style0"/>
        <w:keepLines w:val="false"/>
        <w:ind w:firstLine="216"/>
        <w:rPr>
          <w:rFonts w:ascii="Palatino Linotype" w:cs="Calibri" w:hAnsi="Palatino Linotype"/>
          <w:b/>
          <w:sz w:val="28"/>
          <w:szCs w:val="24"/>
        </w:rPr>
      </w:pPr>
      <w:r>
        <w:rPr>
          <w:rFonts w:ascii="News701 BT" w:cs="Calibri" w:eastAsia="News701 BT" w:hAnsi="News701 BT"/>
          <w:b/>
          <w:sz w:val="26"/>
          <w:szCs w:val="24"/>
        </w:rPr>
        <w:t xml:space="preserve"> </w:t>
      </w:r>
      <w:r>
        <w:rPr>
          <w:rFonts w:ascii="News701 BT" w:cs="Calibri" w:eastAsia="News701 BT" w:hAnsi="News701 BT"/>
          <w:b/>
          <w:sz w:val="26"/>
          <w:szCs w:val="24"/>
        </w:rPr>
        <w:t>Summation</w:t>
      </w:r>
      <w:r>
        <w:rPr>
          <w:rFonts w:ascii="News701 BT" w:cs="Calibri" w:eastAsia="News701 BT" w:hAnsi="News701 BT"/>
          <w:b/>
          <w:sz w:val="26"/>
          <w:szCs w:val="24"/>
        </w:rPr>
        <w:t xml:space="preserve">: </w:t>
      </w:r>
      <w:r>
        <w:rPr>
          <w:rFonts w:ascii="Palatino Linotype" w:cs="Calibri" w:eastAsia="Palatino Linotype" w:hAnsi="Palatino Linotype"/>
          <w:sz w:val="24"/>
          <w:szCs w:val="24"/>
        </w:rPr>
        <w:t>Godly ambition is the desire to become all that God has called you to become, accomplish what He has assigned you to accomplish, and use your influence to bring</w:t>
      </w:r>
      <w:r>
        <w:rPr>
          <w:rFonts w:ascii="Palatino Linotype" w:cs="Calibri" w:eastAsia="Palatino Linotype" w:hAnsi="Palatino Linotype"/>
          <w:sz w:val="24"/>
          <w:szCs w:val="24"/>
        </w:rPr>
        <w:t xml:space="preserve"> Him glory and transform lives.</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And for the media generation:</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 xml:space="preserve"> Don't build a platform merely to be seen. Build a platform that gives people something worth seeing, h</w:t>
      </w:r>
      <w:r>
        <w:rPr>
          <w:rFonts w:ascii="Palatino Linotype" w:cs="Calibri" w:eastAsia="Palatino Linotype" w:hAnsi="Palatino Linotype"/>
          <w:sz w:val="24"/>
          <w:szCs w:val="24"/>
        </w:rPr>
        <w:t>earing, learning, and becoming. (</w:t>
      </w:r>
      <w:r>
        <w:rPr>
          <w:rFonts w:ascii="Palatino Linotype" w:cs="Calibri" w:eastAsia="Palatino Linotype" w:hAnsi="Palatino Linotype"/>
          <w:sz w:val="24"/>
          <w:szCs w:val="24"/>
        </w:rPr>
        <w:t>Matthew 5:16</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Let your light shine before people, so that they may see your good works and</w:t>
      </w:r>
      <w:r>
        <w:rPr>
          <w:rFonts w:ascii="Palatino Linotype" w:cs="Calibri" w:eastAsia="Palatino Linotype" w:hAnsi="Palatino Linotype"/>
          <w:sz w:val="24"/>
          <w:szCs w:val="24"/>
        </w:rPr>
        <w:t xml:space="preserve"> glorify your Father in heaven.</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That should be the heart of the course: not ambition for visibility, but ambition for God's purpose; not influence for ego, but influence for transformation.</w:t>
      </w:r>
    </w:p>
    <w:p>
      <w:pPr>
        <w:pStyle w:val="style0"/>
        <w:pBdr>
          <w:bottom w:val="single" w:sz="4" w:space="1" w:color="auto"/>
        </w:pBdr>
        <w:rPr>
          <w:rFonts w:ascii="Palatino Linotype" w:cs="Calibri" w:hAnsi="Palatino Linotype"/>
          <w:b/>
          <w:color w:val="000000"/>
          <w:sz w:val="36"/>
          <w:szCs w:val="28"/>
        </w:rPr>
      </w:pPr>
    </w:p>
    <w:p>
      <w:pPr>
        <w:pStyle w:val="style0"/>
        <w:pBdr>
          <w:bottom w:val="single" w:sz="4" w:space="1" w:color="auto"/>
        </w:pBdr>
        <w:rPr>
          <w:rFonts w:ascii="Palatino Linotype" w:cs="Calibri" w:hAnsi="Palatino Linotype"/>
          <w:b/>
          <w:color w:val="000000"/>
          <w:sz w:val="36"/>
          <w:szCs w:val="28"/>
        </w:rPr>
      </w:pPr>
    </w:p>
    <w:p>
      <w:pPr>
        <w:pStyle w:val="style0"/>
        <w:pBdr>
          <w:bottom w:val="single" w:sz="4" w:space="1" w:color="auto"/>
        </w:pBdr>
        <w:rPr>
          <w:rFonts w:ascii="Palatino Linotype" w:cs="Calibri" w:hAnsi="Palatino Linotype"/>
          <w:b/>
          <w:color w:val="000000"/>
          <w:sz w:val="36"/>
          <w:szCs w:val="28"/>
        </w:rPr>
      </w:pPr>
    </w:p>
    <w:p>
      <w:pPr>
        <w:pStyle w:val="style4112"/>
        <w:keepLines w:val="false"/>
        <w:pageBreakBefore/>
        <w:pBdr>
          <w:bottom w:val="single" w:sz="4" w:space="1" w:color="auto"/>
        </w:pBdr>
        <w:jc w:val="center"/>
        <w:rPr>
          <w:rFonts w:ascii="Palatino Linotype" w:cs="Calibri" w:hAnsi="Palatino Linotype"/>
          <w:b/>
          <w:color w:val="000000"/>
          <w:sz w:val="36"/>
          <w:szCs w:val="28"/>
        </w:rPr>
      </w:pPr>
      <w:r>
        <w:rPr>
          <w:rFonts w:ascii="News701 BT" w:cs="Calibri" w:eastAsia="News701 BT" w:hAnsi="News701 BT"/>
          <w:b/>
          <w:color w:val="000000"/>
          <w:sz w:val="40"/>
          <w:szCs w:val="28"/>
        </w:rPr>
        <w:t>Course 17:</w:t>
      </w:r>
      <w:r>
        <w:rPr>
          <w:rFonts w:ascii="News701 BT" w:cs="Calibri" w:eastAsia="News701 BT" w:hAnsi="News701 BT"/>
          <w:b/>
          <w:color w:val="000000"/>
          <w:sz w:val="40"/>
          <w:szCs w:val="28"/>
        </w:rPr>
        <w:t xml:space="preserve"> </w:t>
      </w:r>
      <w:r>
        <w:rPr>
          <w:rFonts w:ascii="News701 BT" w:cs="Calibri" w:eastAsia="News701 BT" w:hAnsi="News701 BT"/>
          <w:b/>
          <w:color w:val="000000"/>
          <w:sz w:val="40"/>
          <w:szCs w:val="28"/>
        </w:rPr>
        <w:t>Divine Guidance</w:t>
      </w:r>
    </w:p>
    <w:p>
      <w:pPr>
        <w:pStyle w:val="style4114"/>
        <w:keepLines w:val="false"/>
        <w:rPr>
          <w:rFonts w:ascii="Palatino Linotype" w:cs="Calibri" w:hAnsi="Palatino Linotype"/>
          <w:b/>
          <w:sz w:val="28"/>
          <w:szCs w:val="24"/>
        </w:rPr>
      </w:pPr>
      <w:r>
        <w:rPr>
          <w:rFonts w:ascii="News701 BT" w:cs="Calibri" w:eastAsia="News701 BT" w:hAnsi="News701 BT"/>
          <w:b/>
          <w:sz w:val="26"/>
          <w:szCs w:val="24"/>
        </w:rPr>
        <w:t xml:space="preserve"> INTRODUCTION</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Divine guidance is the supernatural privilege of being led by God in the decisions, direction, relationships, assignments, and purposes of our lives. God does not desire His children to walk blindly. He desires us to know His will, recognize His leading, and follow His direction.</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Proverbs 3:5–6 teaches us to trust in the Lord rather than depend completely on our own understanding, promising that He will direct our paths. Divine guidance is therefore more than asking God, “What should I do?” It is developing such a relationship with God that our hearts become sensitive to His voice and our lives become willing to obey His direction.</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 Divine guidance is not merely knowing where God is taking you; it is knowing God well enough to trust Him while He leads you.</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 xml:space="preserve"> UN</w:t>
      </w:r>
      <w:r>
        <w:rPr>
          <w:rFonts w:ascii="Palatino Linotype" w:cs="Calibri" w:eastAsia="Palatino Linotype" w:hAnsi="Palatino Linotype"/>
          <w:sz w:val="24"/>
          <w:szCs w:val="24"/>
        </w:rPr>
        <w:t xml:space="preserve">DERSTANDING DIVINE GUIDANCE as </w:t>
      </w:r>
      <w:r>
        <w:rPr>
          <w:rFonts w:ascii="Palatino Linotype" w:cs="Calibri" w:eastAsia="Palatino Linotype" w:hAnsi="Palatino Linotype"/>
          <w:sz w:val="24"/>
          <w:szCs w:val="24"/>
        </w:rPr>
        <w:t>God's Direction: Divine guidance is God's direction for our lives according to His purpose and wisdom. God sees what we cannot see. He knows the beginning from the end and understands the consequences of decisions we have not yet made. (Isaiah 46:10),</w:t>
      </w:r>
      <w:r>
        <w:rPr>
          <w:rFonts w:ascii="Palatino Linotype" w:cs="Calibri" w:eastAsia="Palatino Linotype" w:hAnsi="Palatino Linotype"/>
          <w:sz w:val="24"/>
          <w:szCs w:val="24"/>
        </w:rPr>
        <w:t xml:space="preserve"> (Psalm 32:8) (Proverbs 16:9 </w:t>
      </w:r>
      <w:r>
        <w:rPr>
          <w:rFonts w:ascii="Palatino Linotype" w:cs="Calibri" w:eastAsia="Palatino Linotype" w:hAnsi="Palatino Linotype"/>
          <w:sz w:val="24"/>
          <w:szCs w:val="24"/>
        </w:rPr>
        <w:t>A person may plan his way, but the Lord directs his steps. This means that planning is not wrong. However, our plans must remain submitted to God's wisdom.</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 xml:space="preserve">There is a need for </w:t>
      </w:r>
      <w:r>
        <w:rPr>
          <w:rFonts w:ascii="Palatino Linotype" w:cs="Calibri" w:eastAsia="Palatino Linotype" w:hAnsi="Palatino Linotype"/>
          <w:sz w:val="24"/>
          <w:szCs w:val="24"/>
        </w:rPr>
        <w:t>Spiritual Discernment</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Spiritual discernment is the ability to distinguish what is from God, what is merely from our own desires, and what does not agree with God's truth.</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Hebrews 5:14</w:t>
      </w:r>
      <w:r>
        <w:rPr>
          <w:rFonts w:ascii="Palatino Linotype" w:cs="Calibri" w:eastAsia="Palatino Linotype" w:hAnsi="Palatino Linotype"/>
          <w:sz w:val="24"/>
          <w:szCs w:val="24"/>
        </w:rPr>
        <w:t>)</w:t>
      </w:r>
      <w:r>
        <w:rPr>
          <w:rFonts w:ascii="Palatino Linotype" w:cs="Calibri" w:eastAsia="Palatino Linotype" w:hAnsi="Palatino Linotype"/>
          <w:sz w:val="24"/>
          <w:szCs w:val="24"/>
        </w:rPr>
        <w:t xml:space="preserve"> teaches that spiritual maturity develops the ability to discern good and evil.</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Romans 12:2 teaches that the renewal of our minds helps us discern the will of God.</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 xml:space="preserve"> Divine</w:t>
      </w:r>
      <w:r>
        <w:rPr>
          <w:rFonts w:ascii="Palatino Linotype" w:cs="Calibri" w:eastAsia="Palatino Linotype" w:hAnsi="Palatino Linotype"/>
          <w:sz w:val="24"/>
          <w:szCs w:val="24"/>
        </w:rPr>
        <w:t xml:space="preserve"> Guidance Requires Relationship: </w:t>
      </w:r>
      <w:r>
        <w:rPr>
          <w:rFonts w:ascii="Palatino Linotype" w:cs="Calibri" w:eastAsia="Palatino Linotype" w:hAnsi="Palatino Linotype"/>
          <w:sz w:val="24"/>
          <w:szCs w:val="24"/>
        </w:rPr>
        <w:t>Guidance is de</w:t>
      </w:r>
      <w:r>
        <w:rPr>
          <w:rFonts w:ascii="Palatino Linotype" w:cs="Calibri" w:eastAsia="Palatino Linotype" w:hAnsi="Palatino Linotype"/>
          <w:sz w:val="24"/>
          <w:szCs w:val="24"/>
        </w:rPr>
        <w:t>eply connected to relationship. (</w:t>
      </w:r>
      <w:r>
        <w:rPr>
          <w:rFonts w:ascii="Palatino Linotype" w:cs="Calibri" w:eastAsia="Palatino Linotype" w:hAnsi="Palatino Linotype"/>
          <w:sz w:val="24"/>
          <w:szCs w:val="24"/>
        </w:rPr>
        <w:t>John 10:27 — His sheep hear His voice, He k</w:t>
      </w:r>
      <w:r>
        <w:rPr>
          <w:rFonts w:ascii="Palatino Linotype" w:cs="Calibri" w:eastAsia="Palatino Linotype" w:hAnsi="Palatino Linotype"/>
          <w:sz w:val="24"/>
          <w:szCs w:val="24"/>
        </w:rPr>
        <w:t>nows them, and they follow Him.</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The goal is therefore not merely to receive instruc</w:t>
      </w:r>
      <w:r>
        <w:rPr>
          <w:rFonts w:ascii="Palatino Linotype" w:cs="Calibri" w:eastAsia="Palatino Linotype" w:hAnsi="Palatino Linotype"/>
          <w:sz w:val="24"/>
          <w:szCs w:val="24"/>
        </w:rPr>
        <w:t>tions from God but to know God.</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The closer we walk with God, the more sensitive we become to His direction.</w:t>
      </w:r>
    </w:p>
    <w:p>
      <w:pPr>
        <w:pStyle w:val="style4114"/>
        <w:keepLines w:val="false"/>
        <w:rPr>
          <w:rFonts w:ascii="Palatino Linotype" w:cs="Calibri" w:hAnsi="Palatino Linotype"/>
          <w:sz w:val="24"/>
          <w:szCs w:val="24"/>
        </w:rPr>
      </w:pPr>
      <w:r>
        <w:rPr>
          <w:rFonts w:ascii="News701 BT" w:cs="Calibri" w:eastAsia="News701 BT" w:hAnsi="News701 BT"/>
          <w:b/>
          <w:sz w:val="26"/>
          <w:szCs w:val="24"/>
        </w:rPr>
        <w:t xml:space="preserve"> SOURCES OF DIVINE GUIDANCE ARE</w:t>
      </w:r>
      <w:r>
        <w:rPr>
          <w:rFonts w:ascii="Palatino Linotype" w:cs="Calibri" w:eastAsia="Palatino Linotype" w:hAnsi="Palatino Linotype"/>
          <w:sz w:val="26"/>
          <w:szCs w:val="24"/>
        </w:rPr>
        <w:t xml:space="preserve"> </w:t>
      </w:r>
      <w:r>
        <w:rPr>
          <w:rFonts w:ascii="Palatino Linotype" w:cs="Calibri" w:eastAsia="Palatino Linotype" w:hAnsi="Palatino Linotype"/>
          <w:sz w:val="26"/>
          <w:szCs w:val="24"/>
        </w:rPr>
        <w:t>:</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 xml:space="preserve">A. THE WORD OF </w:t>
      </w:r>
      <w:r>
        <w:rPr>
          <w:rFonts w:ascii="Palatino Linotype" w:cs="Calibri" w:eastAsia="Palatino Linotype" w:hAnsi="Palatino Linotype"/>
          <w:sz w:val="24"/>
          <w:szCs w:val="24"/>
        </w:rPr>
        <w:t>GOD:</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The Bible is the primary and foundational standard for divine guidance</w:t>
      </w:r>
      <w:r>
        <w:rPr>
          <w:rFonts w:ascii="Palatino Linotype" w:cs="Calibri" w:eastAsia="Palatino Linotype" w:hAnsi="Palatino Linotype"/>
          <w:sz w:val="24"/>
          <w:szCs w:val="24"/>
        </w:rPr>
        <w:t>.</w:t>
      </w:r>
      <w:r>
        <w:rPr>
          <w:rFonts w:ascii="Palatino Linotype" w:cs="Calibri" w:eastAsia="Palatino Linotype" w:hAnsi="Palatino Linotype"/>
          <w:sz w:val="24"/>
          <w:szCs w:val="24"/>
        </w:rPr>
        <w:t>(</w:t>
      </w:r>
      <w:r>
        <w:rPr>
          <w:rFonts w:ascii="Palatino Linotype" w:cs="Calibri" w:eastAsia="Palatino Linotype" w:hAnsi="Palatino Linotype"/>
          <w:sz w:val="24"/>
          <w:szCs w:val="24"/>
        </w:rPr>
        <w:t>Psalm 119:105) (</w:t>
      </w:r>
      <w:r>
        <w:rPr>
          <w:rFonts w:ascii="Palatino Linotype" w:cs="Calibri" w:eastAsia="Palatino Linotype" w:hAnsi="Palatino Linotype"/>
          <w:sz w:val="24"/>
          <w:szCs w:val="24"/>
        </w:rPr>
        <w:t>2 Timothy</w:t>
      </w:r>
      <w:r>
        <w:rPr>
          <w:rFonts w:ascii="Palatino Linotype" w:cs="Calibri" w:eastAsia="Palatino Linotype" w:hAnsi="Palatino Linotype"/>
          <w:sz w:val="24"/>
          <w:szCs w:val="24"/>
        </w:rPr>
        <w:t xml:space="preserve"> 3:16–17) </w:t>
      </w:r>
      <w:r>
        <w:rPr>
          <w:rFonts w:ascii="Palatino Linotype" w:cs="Calibri" w:eastAsia="Palatino Linotype" w:hAnsi="Palatino Linotype"/>
          <w:sz w:val="24"/>
          <w:szCs w:val="24"/>
        </w:rPr>
        <w:t>God will never lead us in a way that contradicts His revealed Word.</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If someone believes they have received “guidance” that directly contradicts Scripture,</w:t>
      </w:r>
      <w:r>
        <w:rPr>
          <w:rFonts w:ascii="Palatino Linotype" w:cs="Calibri" w:eastAsia="Palatino Linotype" w:hAnsi="Palatino Linotype"/>
          <w:sz w:val="24"/>
          <w:szCs w:val="24"/>
        </w:rPr>
        <w:t xml:space="preserve"> that guidance must be rejected.</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B. PRAYER: </w:t>
      </w:r>
      <w:r>
        <w:rPr>
          <w:rFonts w:ascii="Palatino Linotype" w:cs="Calibri" w:eastAsia="Palatino Linotype" w:hAnsi="Palatino Linotype"/>
          <w:sz w:val="24"/>
          <w:szCs w:val="24"/>
        </w:rPr>
        <w:t>Prayer is a major pathway through</w:t>
      </w:r>
      <w:r>
        <w:rPr>
          <w:rFonts w:ascii="Palatino Linotype" w:cs="Calibri" w:eastAsia="Palatino Linotype" w:hAnsi="Palatino Linotype"/>
          <w:sz w:val="24"/>
          <w:szCs w:val="24"/>
        </w:rPr>
        <w:t xml:space="preserve"> which we seek God's direction. (</w:t>
      </w:r>
      <w:r>
        <w:rPr>
          <w:rFonts w:ascii="Palatino Linotype" w:cs="Calibri" w:eastAsia="Palatino Linotype" w:hAnsi="Palatino Linotype"/>
          <w:sz w:val="24"/>
          <w:szCs w:val="24"/>
        </w:rPr>
        <w:t xml:space="preserve">James </w:t>
      </w:r>
      <w:r>
        <w:rPr>
          <w:rFonts w:ascii="Palatino Linotype" w:cs="Calibri" w:eastAsia="Palatino Linotype" w:hAnsi="Palatino Linotype"/>
          <w:sz w:val="24"/>
          <w:szCs w:val="24"/>
        </w:rPr>
        <w:t xml:space="preserve">1:5 </w:t>
      </w:r>
      <w:r>
        <w:rPr>
          <w:rFonts w:ascii="Palatino Linotype" w:cs="Calibri" w:eastAsia="Palatino Linotype" w:hAnsi="Palatino Linotype"/>
          <w:sz w:val="24"/>
          <w:szCs w:val="24"/>
        </w:rPr>
        <w:t>)</w:t>
      </w:r>
      <w:r>
        <w:rPr>
          <w:rFonts w:ascii="Palatino Linotype" w:cs="Calibri" w:eastAsia="Palatino Linotype" w:hAnsi="Palatino Linotype"/>
          <w:sz w:val="24"/>
          <w:szCs w:val="24"/>
        </w:rPr>
        <w:t>,(</w:t>
      </w:r>
      <w:r>
        <w:rPr>
          <w:rFonts w:ascii="Palatino Linotype" w:cs="Calibri" w:eastAsia="Palatino Linotype" w:hAnsi="Palatino Linotype"/>
          <w:sz w:val="24"/>
          <w:szCs w:val="24"/>
        </w:rPr>
        <w:t>Philip</w:t>
      </w:r>
      <w:r>
        <w:rPr>
          <w:rFonts w:ascii="Palatino Linotype" w:cs="Calibri" w:eastAsia="Palatino Linotype" w:hAnsi="Palatino Linotype"/>
          <w:sz w:val="24"/>
          <w:szCs w:val="24"/>
        </w:rPr>
        <w:t>pians 4:6–7)</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P</w:t>
      </w:r>
      <w:r>
        <w:rPr>
          <w:rFonts w:ascii="Palatino Linotype" w:cs="Calibri" w:eastAsia="Palatino Linotype" w:hAnsi="Palatino Linotype"/>
          <w:sz w:val="24"/>
          <w:szCs w:val="24"/>
        </w:rPr>
        <w:t xml:space="preserve">rayer changes our posture from: </w:t>
      </w:r>
      <w:r>
        <w:rPr>
          <w:rFonts w:ascii="Palatino Linotype" w:cs="Calibri" w:eastAsia="Palatino Linotype" w:hAnsi="Palatino Linotype"/>
          <w:sz w:val="24"/>
          <w:szCs w:val="24"/>
        </w:rPr>
        <w:t>“God, bles</w:t>
      </w:r>
      <w:r>
        <w:rPr>
          <w:rFonts w:ascii="Palatino Linotype" w:cs="Calibri" w:eastAsia="Palatino Linotype" w:hAnsi="Palatino Linotype"/>
          <w:sz w:val="24"/>
          <w:szCs w:val="24"/>
        </w:rPr>
        <w:t xml:space="preserve">s what I have already decided.” To </w:t>
      </w:r>
      <w:r>
        <w:rPr>
          <w:rFonts w:ascii="Palatino Linotype" w:cs="Calibri" w:eastAsia="Palatino Linotype" w:hAnsi="Palatino Linotype"/>
          <w:sz w:val="24"/>
          <w:szCs w:val="24"/>
        </w:rPr>
        <w:t xml:space="preserve">“Lord, show me what </w:t>
      </w:r>
      <w:r>
        <w:rPr>
          <w:rFonts w:ascii="Palatino Linotype" w:cs="Calibri" w:eastAsia="Palatino Linotype" w:hAnsi="Palatino Linotype"/>
          <w:sz w:val="24"/>
          <w:szCs w:val="24"/>
        </w:rPr>
        <w:t>You</w:t>
      </w:r>
      <w:r>
        <w:rPr>
          <w:rFonts w:ascii="Palatino Linotype" w:cs="Calibri" w:eastAsia="Palatino Linotype" w:hAnsi="Palatino Linotype"/>
          <w:sz w:val="24"/>
          <w:szCs w:val="24"/>
        </w:rPr>
        <w:t xml:space="preserve"> desire, and give me grace to obey.”</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3. THE </w:t>
      </w:r>
      <w:r>
        <w:rPr>
          <w:rFonts w:ascii="Palatino Linotype" w:cs="Calibri" w:eastAsia="Palatino Linotype" w:hAnsi="Palatino Linotype"/>
          <w:sz w:val="24"/>
          <w:szCs w:val="24"/>
        </w:rPr>
        <w:t xml:space="preserve">HOLY SPIRIT AND DIVINE GUIDANCE: </w:t>
      </w:r>
      <w:r>
        <w:rPr>
          <w:rFonts w:ascii="Palatino Linotype" w:cs="Calibri" w:eastAsia="Palatino Linotype" w:hAnsi="Palatino Linotype"/>
          <w:sz w:val="24"/>
          <w:szCs w:val="24"/>
        </w:rPr>
        <w:t>The Holy Spirit plays a vital role in guiding believers.</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w:t>
      </w:r>
      <w:r>
        <w:rPr>
          <w:rFonts w:ascii="Palatino Linotype" w:cs="Calibri" w:eastAsia="Palatino Linotype" w:hAnsi="Palatino Linotype"/>
          <w:sz w:val="24"/>
          <w:szCs w:val="24"/>
        </w:rPr>
        <w:t>John 16:13</w:t>
      </w:r>
      <w:r>
        <w:rPr>
          <w:rFonts w:ascii="Palatino Linotype" w:cs="Calibri" w:eastAsia="Palatino Linotype" w:hAnsi="Palatino Linotype"/>
          <w:sz w:val="24"/>
          <w:szCs w:val="24"/>
        </w:rPr>
        <w:t xml:space="preserve">) (Romans 8:14) </w:t>
      </w:r>
      <w:r>
        <w:rPr>
          <w:rFonts w:ascii="Palatino Linotype" w:cs="Calibri" w:eastAsia="Palatino Linotype" w:hAnsi="Palatino Linotype"/>
          <w:sz w:val="24"/>
          <w:szCs w:val="24"/>
        </w:rPr>
        <w:t>The Holy Spirit can bring conviction, understanding, wisdom, spiritual sensitivity, and direction.</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 xml:space="preserve">We see examples of Spirit-led direction in the early </w:t>
      </w:r>
      <w:r>
        <w:rPr>
          <w:rFonts w:ascii="Palatino Linotype" w:cs="Calibri" w:eastAsia="Palatino Linotype" w:hAnsi="Palatino Linotype"/>
          <w:sz w:val="24"/>
          <w:szCs w:val="24"/>
        </w:rPr>
        <w:t>church. (</w:t>
      </w:r>
      <w:r>
        <w:rPr>
          <w:rFonts w:ascii="Palatino Linotype" w:cs="Calibri" w:eastAsia="Palatino Linotype" w:hAnsi="Palatino Linotype"/>
          <w:sz w:val="24"/>
          <w:szCs w:val="24"/>
        </w:rPr>
        <w:t>Acts 13:2–4</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While believers were worshipping and fasting, the Holy Spirit directed them concerning the</w:t>
      </w:r>
      <w:r>
        <w:rPr>
          <w:rFonts w:ascii="Palatino Linotype" w:cs="Calibri" w:eastAsia="Palatino Linotype" w:hAnsi="Palatino Linotype"/>
          <w:sz w:val="24"/>
          <w:szCs w:val="24"/>
        </w:rPr>
        <w:t xml:space="preserve"> ministry of Barnabas and Saul. (</w:t>
      </w:r>
      <w:r>
        <w:rPr>
          <w:rFonts w:ascii="Palatino Linotype" w:cs="Calibri" w:eastAsia="Palatino Linotype" w:hAnsi="Palatino Linotype"/>
          <w:sz w:val="24"/>
          <w:szCs w:val="24"/>
        </w:rPr>
        <w:t>Acts 16:6–10</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Paul and his companions experienced the Spirit preventing them from going into certain regions before receiving direction concerning where they should go.</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However, spiritual impressions should always be tested against Scriptu</w:t>
      </w:r>
      <w:r>
        <w:rPr>
          <w:rFonts w:ascii="Palatino Linotype" w:cs="Calibri" w:eastAsia="Palatino Linotype" w:hAnsi="Palatino Linotype"/>
          <w:sz w:val="24"/>
          <w:szCs w:val="24"/>
        </w:rPr>
        <w:t>re and godly wisdom.</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 xml:space="preserve">4. Godly Wisdom and </w:t>
      </w:r>
      <w:r>
        <w:rPr>
          <w:rFonts w:ascii="Palatino Linotype" w:cs="Calibri" w:eastAsia="Palatino Linotype" w:hAnsi="Palatino Linotype"/>
          <w:sz w:val="24"/>
          <w:szCs w:val="24"/>
        </w:rPr>
        <w:t>Counsel :</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Proverbs 11:14; Proverbs 15:22</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God can use mature believers and wise counsel to help us see what we may not see ourselves.</w:t>
      </w:r>
    </w:p>
    <w:p>
      <w:pPr>
        <w:pStyle w:val="style4114"/>
        <w:keepLines w:val="false"/>
        <w:rPr>
          <w:rFonts w:ascii="Palatino Linotype" w:cs="Calibri" w:hAnsi="Palatino Linotype"/>
          <w:b/>
          <w:sz w:val="28"/>
          <w:szCs w:val="24"/>
        </w:rPr>
      </w:pPr>
      <w:r>
        <w:rPr>
          <w:rFonts w:ascii="News701 BT" w:cs="Calibri" w:eastAsia="News701 BT" w:hAnsi="News701 BT"/>
          <w:b/>
          <w:sz w:val="26"/>
          <w:szCs w:val="24"/>
        </w:rPr>
        <w:t xml:space="preserve"> OBSTACLES TO DIVINE GUIDANCE</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 xml:space="preserve">A. SIN AND </w:t>
      </w:r>
      <w:r>
        <w:rPr>
          <w:rFonts w:ascii="Palatino Linotype" w:cs="Calibri" w:eastAsia="Palatino Linotype" w:hAnsi="Palatino Linotype"/>
          <w:sz w:val="24"/>
          <w:szCs w:val="24"/>
        </w:rPr>
        <w:t>DISOBEDIENCE:</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Persistent disobedience can damage our fellowship with God and make ou</w:t>
      </w:r>
      <w:r>
        <w:rPr>
          <w:rFonts w:ascii="Palatino Linotype" w:cs="Calibri" w:eastAsia="Palatino Linotype" w:hAnsi="Palatino Linotype"/>
          <w:sz w:val="24"/>
          <w:szCs w:val="24"/>
        </w:rPr>
        <w:t xml:space="preserve">r spiritual sensitivity weaker. </w:t>
      </w:r>
      <w:r>
        <w:rPr>
          <w:rFonts w:ascii="Palatino Linotype" w:cs="Calibri" w:eastAsia="Palatino Linotype" w:hAnsi="Palatino Linotype"/>
          <w:sz w:val="24"/>
          <w:szCs w:val="24"/>
        </w:rPr>
        <w:t>Isaiah 59:1–2 speaks about sin creating separation in the relationship between God and His people.</w:t>
      </w:r>
      <w:r>
        <w:rPr>
          <w:rFonts w:ascii="Palatino Linotype" w:cs="Calibri" w:eastAsia="Palatino Linotype" w:hAnsi="Palatino Linotype"/>
          <w:sz w:val="24"/>
          <w:szCs w:val="24"/>
        </w:rPr>
        <w:t xml:space="preserve"> The answer is repentance. </w:t>
      </w:r>
      <w:r>
        <w:rPr>
          <w:rFonts w:ascii="Palatino Linotype" w:cs="Calibri" w:eastAsia="Palatino Linotype" w:hAnsi="Palatino Linotype"/>
          <w:sz w:val="24"/>
          <w:szCs w:val="24"/>
        </w:rPr>
        <w:t>1 John 1:9 teaches that God is faithful to forgive and cleanse those who confess their sins.</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 xml:space="preserve">B. DISTRACTION AND </w:t>
      </w:r>
      <w:r>
        <w:rPr>
          <w:rFonts w:ascii="Palatino Linotype" w:cs="Calibri" w:eastAsia="Palatino Linotype" w:hAnsi="Palatino Linotype"/>
          <w:sz w:val="24"/>
          <w:szCs w:val="24"/>
        </w:rPr>
        <w:t>BUSYNES:</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 xml:space="preserve">A noisy life </w:t>
      </w:r>
      <w:r>
        <w:rPr>
          <w:rFonts w:ascii="Palatino Linotype" w:cs="Calibri" w:eastAsia="Palatino Linotype" w:hAnsi="Palatino Linotype"/>
          <w:sz w:val="24"/>
          <w:szCs w:val="24"/>
        </w:rPr>
        <w:t xml:space="preserve">can produce a distracted heart. </w:t>
      </w:r>
      <w:r>
        <w:rPr>
          <w:rFonts w:ascii="Palatino Linotype" w:cs="Calibri" w:eastAsia="Palatino Linotype" w:hAnsi="Palatino Linotype"/>
          <w:sz w:val="24"/>
          <w:szCs w:val="24"/>
        </w:rPr>
        <w:t>We can become so occupied with school, work, social media, entertainment, relationships, and other responsibilities that we neglect time with God</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Jesus often wi</w:t>
      </w:r>
      <w:r>
        <w:rPr>
          <w:rFonts w:ascii="Palatino Linotype" w:cs="Calibri" w:eastAsia="Palatino Linotype" w:hAnsi="Palatino Linotype"/>
          <w:sz w:val="24"/>
          <w:szCs w:val="24"/>
        </w:rPr>
        <w:t>thdrew to quiet places to pray. (</w:t>
      </w:r>
      <w:r>
        <w:rPr>
          <w:rFonts w:ascii="Palatino Linotype" w:cs="Calibri" w:eastAsia="Palatino Linotype" w:hAnsi="Palatino Linotype"/>
          <w:sz w:val="24"/>
          <w:szCs w:val="24"/>
        </w:rPr>
        <w:t>Luke 5:16</w:t>
      </w:r>
      <w:r>
        <w:rPr>
          <w:rFonts w:ascii="Palatino Linotype" w:cs="Calibri" w:eastAsia="Palatino Linotype" w:hAnsi="Palatino Linotype"/>
          <w:sz w:val="24"/>
          <w:szCs w:val="24"/>
        </w:rPr>
        <w:t>)</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 xml:space="preserve">C. LACK OF TRUST: </w:t>
      </w:r>
      <w:r>
        <w:rPr>
          <w:rFonts w:ascii="Palatino Linotype" w:cs="Calibri" w:eastAsia="Palatino Linotype" w:hAnsi="Palatino Linotype"/>
          <w:sz w:val="24"/>
          <w:szCs w:val="24"/>
        </w:rPr>
        <w:t>Sometimes God gives direction, but we hesita</w:t>
      </w:r>
      <w:r>
        <w:rPr>
          <w:rFonts w:ascii="Palatino Linotype" w:cs="Calibri" w:eastAsia="Palatino Linotype" w:hAnsi="Palatino Linotype"/>
          <w:sz w:val="24"/>
          <w:szCs w:val="24"/>
        </w:rPr>
        <w:t>te because we do not trust Him. (</w:t>
      </w:r>
      <w:r>
        <w:rPr>
          <w:rFonts w:ascii="Palatino Linotype" w:cs="Calibri" w:eastAsia="Palatino Linotype" w:hAnsi="Palatino Linotype"/>
          <w:sz w:val="24"/>
          <w:szCs w:val="24"/>
        </w:rPr>
        <w:t>Proverbs 3:5–6</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calls us to trust God rather than lean entirely on our own understanding.</w:t>
      </w:r>
      <w:r>
        <w:rPr>
          <w:rFonts w:ascii="Palatino Linotype" w:cs="Calibri" w:eastAsia="Palatino Linotype" w:hAnsi="Palatino Linotype"/>
          <w:sz w:val="24"/>
          <w:szCs w:val="24"/>
        </w:rPr>
        <w:t xml:space="preserve"> So always talk </w:t>
      </w:r>
      <w:r>
        <w:rPr>
          <w:rFonts w:ascii="Palatino Linotype" w:cs="Calibri" w:eastAsia="Palatino Linotype" w:hAnsi="Palatino Linotype"/>
          <w:sz w:val="24"/>
          <w:szCs w:val="24"/>
        </w:rPr>
        <w:t>Faith</w:t>
      </w:r>
      <w:r>
        <w:rPr>
          <w:rFonts w:ascii="Palatino Linotype" w:cs="Calibri" w:eastAsia="Palatino Linotype" w:hAnsi="Palatino Linotype"/>
          <w:sz w:val="24"/>
          <w:szCs w:val="24"/>
        </w:rPr>
        <w:t xml:space="preserve"> by</w:t>
      </w:r>
      <w:r>
        <w:rPr>
          <w:rFonts w:ascii="Palatino Linotype" w:cs="Calibri" w:eastAsia="Palatino Linotype" w:hAnsi="Palatino Linotype"/>
          <w:sz w:val="24"/>
          <w:szCs w:val="24"/>
        </w:rPr>
        <w:t xml:space="preserve"> say</w:t>
      </w:r>
      <w:r>
        <w:rPr>
          <w:rFonts w:ascii="Palatino Linotype" w:cs="Calibri" w:eastAsia="Palatino Linotype" w:hAnsi="Palatino Linotype"/>
          <w:sz w:val="24"/>
          <w:szCs w:val="24"/>
        </w:rPr>
        <w:t xml:space="preserve">ing: </w:t>
      </w:r>
      <w:r>
        <w:rPr>
          <w:rFonts w:ascii="Palatino Linotype" w:cs="Calibri" w:eastAsia="Palatino Linotype" w:hAnsi="Palatino Linotype"/>
          <w:sz w:val="24"/>
          <w:szCs w:val="24"/>
        </w:rPr>
        <w:t>“I may not understand everything God is doing, but I tr</w:t>
      </w:r>
      <w:r>
        <w:rPr>
          <w:rFonts w:ascii="Palatino Linotype" w:cs="Calibri" w:eastAsia="Palatino Linotype" w:hAnsi="Palatino Linotype"/>
          <w:sz w:val="24"/>
          <w:szCs w:val="24"/>
        </w:rPr>
        <w:t>ust the One who is leading me.”</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 xml:space="preserve">D. </w:t>
      </w:r>
      <w:r>
        <w:rPr>
          <w:rFonts w:ascii="Palatino Linotype" w:cs="Calibri" w:eastAsia="Palatino Linotype" w:hAnsi="Palatino Linotype"/>
          <w:sz w:val="24"/>
          <w:szCs w:val="24"/>
        </w:rPr>
        <w:t>FEAR:</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Fear can cause us to reject God's direction because obedience m</w:t>
      </w:r>
      <w:r>
        <w:rPr>
          <w:rFonts w:ascii="Palatino Linotype" w:cs="Calibri" w:eastAsia="Palatino Linotype" w:hAnsi="Palatino Linotype"/>
          <w:sz w:val="24"/>
          <w:szCs w:val="24"/>
        </w:rPr>
        <w:t>ay require courage. (</w:t>
      </w:r>
      <w:r>
        <w:rPr>
          <w:rFonts w:ascii="Palatino Linotype" w:cs="Calibri" w:eastAsia="Palatino Linotype" w:hAnsi="Palatino Linotype"/>
          <w:sz w:val="24"/>
          <w:szCs w:val="24"/>
        </w:rPr>
        <w:t>2 Timothy 1:7</w:t>
      </w:r>
      <w:r>
        <w:rPr>
          <w:rFonts w:ascii="Palatino Linotype" w:cs="Calibri" w:eastAsia="Palatino Linotype" w:hAnsi="Palatino Linotype"/>
          <w:sz w:val="24"/>
          <w:szCs w:val="24"/>
        </w:rPr>
        <w:t>)</w:t>
      </w:r>
      <w:r>
        <w:rPr>
          <w:rFonts w:ascii="Palatino Linotype" w:cs="Calibri" w:eastAsia="Palatino Linotype" w:hAnsi="Palatino Linotype"/>
          <w:sz w:val="24"/>
          <w:szCs w:val="24"/>
        </w:rPr>
        <w:t xml:space="preserve"> reminds believers that God has not given us a spirit of fear, but of power, love, and a sound mind.</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E. PERSONAL DESIRE: </w:t>
      </w:r>
      <w:r>
        <w:rPr>
          <w:rFonts w:ascii="Palatino Linotype" w:cs="Calibri" w:eastAsia="Palatino Linotype" w:hAnsi="Palatino Linotype"/>
          <w:sz w:val="24"/>
          <w:szCs w:val="24"/>
        </w:rPr>
        <w:t>One of the hardest things in divine guidance is distinguishing God's will from our own desires.</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Jeremiah 17:9 warns about the decep</w:t>
      </w:r>
      <w:r>
        <w:rPr>
          <w:rFonts w:ascii="Palatino Linotype" w:cs="Calibri" w:eastAsia="Palatino Linotype" w:hAnsi="Palatino Linotype"/>
          <w:sz w:val="24"/>
          <w:szCs w:val="24"/>
        </w:rPr>
        <w:t>tive nature of the human heart.</w:t>
      </w:r>
      <w:r>
        <w:rPr>
          <w:rFonts w:ascii="Palatino Linotype" w:cs="Calibri" w:eastAsia="Palatino Linotype" w:hAnsi="Palatino Linotype"/>
          <w:sz w:val="24"/>
          <w:szCs w:val="24"/>
        </w:rPr>
        <w:t>Therefore, we must surrender our desires to God rather than asking God to simply approve them.</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F. IMPATIENCE : </w:t>
      </w:r>
      <w:r>
        <w:rPr>
          <w:rFonts w:ascii="Palatino Linotype" w:cs="Calibri" w:eastAsia="Palatino Linotype" w:hAnsi="Palatino Linotype"/>
          <w:sz w:val="24"/>
          <w:szCs w:val="24"/>
        </w:rPr>
        <w:t>Somet</w:t>
      </w:r>
      <w:r>
        <w:rPr>
          <w:rFonts w:ascii="Palatino Linotype" w:cs="Calibri" w:eastAsia="Palatino Linotype" w:hAnsi="Palatino Linotype"/>
          <w:sz w:val="24"/>
          <w:szCs w:val="24"/>
        </w:rPr>
        <w:t xml:space="preserve">imes we want immediate answers. </w:t>
      </w:r>
      <w:r>
        <w:rPr>
          <w:rFonts w:ascii="Palatino Linotype" w:cs="Calibri" w:eastAsia="Palatino Linotype" w:hAnsi="Palatino Linotype"/>
          <w:sz w:val="24"/>
          <w:szCs w:val="24"/>
        </w:rPr>
        <w:t>But God's timing is part of His wisdom.</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Psalm 27:14 encourages us to wait on the Lord and remain courageous.</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Waiting is no</w:t>
      </w:r>
      <w:r>
        <w:rPr>
          <w:rFonts w:ascii="Palatino Linotype" w:cs="Calibri" w:eastAsia="Palatino Linotype" w:hAnsi="Palatino Linotype"/>
          <w:sz w:val="24"/>
          <w:szCs w:val="24"/>
        </w:rPr>
        <w:t xml:space="preserve">t necessarily divine rejection but </w:t>
      </w:r>
      <w:r>
        <w:rPr>
          <w:rFonts w:ascii="Palatino Linotype" w:cs="Calibri" w:eastAsia="Palatino Linotype" w:hAnsi="Palatino Linotype"/>
          <w:sz w:val="24"/>
          <w:szCs w:val="24"/>
        </w:rPr>
        <w:t>Sometimes wai</w:t>
      </w:r>
      <w:r>
        <w:rPr>
          <w:rFonts w:ascii="Palatino Linotype" w:cs="Calibri" w:eastAsia="Palatino Linotype" w:hAnsi="Palatino Linotype"/>
          <w:sz w:val="24"/>
          <w:szCs w:val="24"/>
        </w:rPr>
        <w:t>ting is part of God's guidance.</w:t>
      </w:r>
    </w:p>
    <w:p>
      <w:pPr>
        <w:pStyle w:val="style4114"/>
        <w:keepLines w:val="false"/>
        <w:rPr>
          <w:rFonts w:ascii="Palatino Linotype" w:cs="Calibri" w:hAnsi="Palatino Linotype"/>
          <w:b/>
          <w:sz w:val="28"/>
          <w:szCs w:val="24"/>
        </w:rPr>
      </w:pPr>
      <w:r>
        <w:rPr>
          <w:rFonts w:ascii="News701 BT" w:cs="Calibri" w:eastAsia="News701 BT" w:hAnsi="News701 BT"/>
          <w:b/>
          <w:sz w:val="26"/>
          <w:szCs w:val="24"/>
        </w:rPr>
        <w:t xml:space="preserve"> CULTIVATING A LIFE OF DIVINE GUIDANCE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1. DEVELOP A DEEP RELATIONSHIP WITH GOD</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Guidance begins with relationship.</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Spend consistent time: Reading Scripture</w:t>
      </w:r>
      <w:r>
        <w:rPr>
          <w:rFonts w:ascii="Palatino Linotype" w:cs="Calibri" w:eastAsia="Palatino Linotype" w:hAnsi="Palatino Linotype"/>
          <w:sz w:val="24"/>
          <w:szCs w:val="24"/>
        </w:rPr>
        <w:t>,</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 xml:space="preserve"> Praying</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Worshipping</w:t>
      </w:r>
      <w:r>
        <w:rPr>
          <w:rFonts w:ascii="Palatino Linotype" w:cs="Calibri" w:eastAsia="Palatino Linotype" w:hAnsi="Palatino Linotype"/>
          <w:sz w:val="24"/>
          <w:szCs w:val="24"/>
        </w:rPr>
        <w:t>,</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Meditating</w:t>
      </w:r>
      <w:r>
        <w:rPr>
          <w:rFonts w:ascii="Palatino Linotype" w:cs="Calibri" w:eastAsia="Palatino Linotype" w:hAnsi="Palatino Linotype"/>
          <w:sz w:val="24"/>
          <w:szCs w:val="24"/>
        </w:rPr>
        <w:t xml:space="preserve"> on God's Word</w:t>
      </w:r>
      <w:r>
        <w:rPr>
          <w:rFonts w:ascii="Palatino Linotype" w:cs="Calibri" w:eastAsia="Palatino Linotype" w:hAnsi="Palatino Linotype"/>
          <w:sz w:val="24"/>
          <w:szCs w:val="24"/>
        </w:rPr>
        <w:t>,</w:t>
      </w:r>
      <w:r>
        <w:rPr>
          <w:rFonts w:ascii="Palatino Linotype" w:cs="Calibri" w:eastAsia="Palatino Linotype" w:hAnsi="Palatino Linotype"/>
          <w:sz w:val="24"/>
          <w:szCs w:val="24"/>
        </w:rPr>
        <w:t xml:space="preserve"> Repenting when necessary</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Giving thanks</w:t>
      </w:r>
      <w:r>
        <w:rPr>
          <w:rFonts w:ascii="Palatino Linotype" w:cs="Calibri" w:eastAsia="Palatino Linotype" w:hAnsi="Palatino Linotype"/>
          <w:sz w:val="24"/>
          <w:szCs w:val="24"/>
        </w:rPr>
        <w:t>,</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Fellowshipping</w:t>
      </w:r>
      <w:r>
        <w:rPr>
          <w:rFonts w:ascii="Palatino Linotype" w:cs="Calibri" w:eastAsia="Palatino Linotype" w:hAnsi="Palatino Linotype"/>
          <w:sz w:val="24"/>
          <w:szCs w:val="24"/>
        </w:rPr>
        <w:t xml:space="preserve"> with mature believers</w:t>
      </w:r>
      <w:r>
        <w:rPr>
          <w:rFonts w:ascii="Palatino Linotype" w:cs="Calibri" w:eastAsia="Palatino Linotype" w:hAnsi="Palatino Linotype"/>
          <w:sz w:val="24"/>
          <w:szCs w:val="24"/>
        </w:rPr>
        <w:t>.</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John</w:t>
      </w:r>
      <w:r>
        <w:rPr>
          <w:rFonts w:ascii="Palatino Linotype" w:cs="Calibri" w:eastAsia="Palatino Linotype" w:hAnsi="Palatino Linotype"/>
          <w:sz w:val="24"/>
          <w:szCs w:val="24"/>
        </w:rPr>
        <w:t xml:space="preserve"> 15:</w:t>
      </w:r>
      <w:r>
        <w:rPr>
          <w:rFonts w:ascii="Palatino Linotype" w:cs="Calibri" w:eastAsia="Palatino Linotype" w:hAnsi="Palatino Linotype"/>
          <w:sz w:val="24"/>
          <w:szCs w:val="24"/>
        </w:rPr>
        <w:t xml:space="preserve">4–5) </w:t>
      </w:r>
      <w:r>
        <w:rPr>
          <w:rFonts w:ascii="Palatino Linotype" w:cs="Calibri" w:eastAsia="Palatino Linotype" w:hAnsi="Palatino Linotype"/>
          <w:sz w:val="24"/>
          <w:szCs w:val="24"/>
        </w:rPr>
        <w:t>.</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2</w:t>
      </w:r>
      <w:r>
        <w:rPr>
          <w:rFonts w:ascii="Palatino Linotype" w:cs="Calibri" w:eastAsia="Palatino Linotype" w:hAnsi="Palatino Linotype"/>
          <w:sz w:val="24"/>
          <w:szCs w:val="24"/>
        </w:rPr>
        <w:t xml:space="preserve">. DEVELOP SPIRITUAL SENSITIVITY: </w:t>
      </w:r>
      <w:r>
        <w:rPr>
          <w:rFonts w:ascii="Palatino Linotype" w:cs="Calibri" w:eastAsia="Palatino Linotype" w:hAnsi="Palatino Linotype"/>
          <w:sz w:val="24"/>
          <w:szCs w:val="24"/>
        </w:rPr>
        <w:t>The more we expose ourselves to God's Word and presence, the more our thinki</w:t>
      </w:r>
      <w:r>
        <w:rPr>
          <w:rFonts w:ascii="Palatino Linotype" w:cs="Calibri" w:eastAsia="Palatino Linotype" w:hAnsi="Palatino Linotype"/>
          <w:sz w:val="24"/>
          <w:szCs w:val="24"/>
        </w:rPr>
        <w:t>ng becomes shaped by His truth</w:t>
      </w:r>
      <w:r>
        <w:rPr>
          <w:rFonts w:ascii="Palatino Linotype" w:cs="Calibri" w:eastAsia="Palatino Linotype" w:hAnsi="Palatino Linotype"/>
          <w:sz w:val="24"/>
          <w:szCs w:val="24"/>
        </w:rPr>
        <w:t>.(</w:t>
      </w:r>
      <w:r>
        <w:rPr>
          <w:rFonts w:ascii="Palatino Linotype" w:cs="Calibri" w:eastAsia="Palatino Linotype" w:hAnsi="Palatino Linotype"/>
          <w:sz w:val="24"/>
          <w:szCs w:val="24"/>
        </w:rPr>
        <w:t>Romans 12:2</w:t>
      </w:r>
      <w:r>
        <w:rPr>
          <w:rFonts w:ascii="Palatino Linotype" w:cs="Calibri" w:eastAsia="Palatino Linotype" w:hAnsi="Palatino Linotype"/>
          <w:sz w:val="24"/>
          <w:szCs w:val="24"/>
        </w:rPr>
        <w:t>)</w:t>
      </w:r>
      <w:r>
        <w:rPr>
          <w:rFonts w:ascii="Palatino Linotype" w:cs="Calibri" w:eastAsia="Palatino Linotype" w:hAnsi="Palatino Linotype"/>
          <w:sz w:val="24"/>
          <w:szCs w:val="24"/>
        </w:rPr>
        <w:t>Spiritual sensitivity is not merely an emotional experience. It is a life increasingly shaped by God's truth.</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3. ASK FOR WISDOM (</w:t>
      </w:r>
      <w:r>
        <w:rPr>
          <w:rFonts w:ascii="Palatino Linotype" w:cs="Calibri" w:eastAsia="Palatino Linotype" w:hAnsi="Palatino Linotype"/>
          <w:sz w:val="24"/>
          <w:szCs w:val="24"/>
        </w:rPr>
        <w:t>James 1:5</w:t>
      </w:r>
      <w:r>
        <w:rPr>
          <w:rFonts w:ascii="Palatino Linotype" w:cs="Calibri" w:eastAsia="Palatino Linotype" w:hAnsi="Palatino Linotype"/>
          <w:sz w:val="24"/>
          <w:szCs w:val="24"/>
        </w:rPr>
        <w:t xml:space="preserve">) part of your lifestyle. Do not be ashamed to admit: </w:t>
      </w:r>
      <w:r>
        <w:rPr>
          <w:rFonts w:ascii="Palatino Linotype" w:cs="Calibri" w:eastAsia="Palatino Linotype" w:hAnsi="Palatino Linotype"/>
          <w:sz w:val="24"/>
          <w:szCs w:val="24"/>
        </w:rPr>
        <w:t>“Lord, I don't kn</w:t>
      </w:r>
      <w:r>
        <w:rPr>
          <w:rFonts w:ascii="Palatino Linotype" w:cs="Calibri" w:eastAsia="Palatino Linotype" w:hAnsi="Palatino Linotype"/>
          <w:sz w:val="24"/>
          <w:szCs w:val="24"/>
        </w:rPr>
        <w:t xml:space="preserve">ow what to do. Give me wisdom.” </w:t>
      </w:r>
      <w:r>
        <w:rPr>
          <w:rFonts w:ascii="Palatino Linotype" w:cs="Calibri" w:eastAsia="Palatino Linotype" w:hAnsi="Palatino Linotype"/>
          <w:sz w:val="24"/>
          <w:szCs w:val="24"/>
        </w:rPr>
        <w:t>God is no</w:t>
      </w:r>
      <w:r>
        <w:rPr>
          <w:rFonts w:ascii="Palatino Linotype" w:cs="Calibri" w:eastAsia="Palatino Linotype" w:hAnsi="Palatino Linotype"/>
          <w:sz w:val="24"/>
          <w:szCs w:val="24"/>
        </w:rPr>
        <w:t>t intimidated by our questions.</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4. WALK IN </w:t>
      </w:r>
      <w:r>
        <w:rPr>
          <w:rFonts w:ascii="Palatino Linotype" w:cs="Calibri" w:eastAsia="Palatino Linotype" w:hAnsi="Palatino Linotype"/>
          <w:sz w:val="24"/>
          <w:szCs w:val="24"/>
        </w:rPr>
        <w:t>OBEDIENCE :</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Obedience strengthens our ability to recognize what God desires.</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John 14:15 connects love fo</w:t>
      </w:r>
      <w:r>
        <w:rPr>
          <w:rFonts w:ascii="Palatino Linotype" w:cs="Calibri" w:eastAsia="Palatino Linotype" w:hAnsi="Palatino Linotype"/>
          <w:sz w:val="24"/>
          <w:szCs w:val="24"/>
        </w:rPr>
        <w:t>r Christ with obedience to Him; d</w:t>
      </w:r>
      <w:r>
        <w:rPr>
          <w:rFonts w:ascii="Palatino Linotype" w:cs="Calibri" w:eastAsia="Palatino Linotype" w:hAnsi="Palatino Linotype"/>
          <w:sz w:val="24"/>
          <w:szCs w:val="24"/>
        </w:rPr>
        <w:t>o not wait for spectacular guidance when God has already given you a clear command in Scripture.</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sz w:val="24"/>
          <w:szCs w:val="24"/>
        </w:rPr>
        <w:t>5. T</w:t>
      </w:r>
      <w:r>
        <w:rPr>
          <w:rFonts w:ascii="Palatino Linotype" w:cs="Calibri" w:eastAsia="Palatino Linotype" w:hAnsi="Palatino Linotype"/>
          <w:sz w:val="24"/>
          <w:szCs w:val="24"/>
        </w:rPr>
        <w:t xml:space="preserve">RUST GOD'S </w:t>
      </w:r>
      <w:r>
        <w:rPr>
          <w:rFonts w:ascii="Palatino Linotype" w:cs="Calibri" w:eastAsia="Palatino Linotype" w:hAnsi="Palatino Linotype"/>
          <w:sz w:val="24"/>
          <w:szCs w:val="24"/>
        </w:rPr>
        <w:t>SOVEREIGNTY :</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 xml:space="preserve">God is </w:t>
      </w:r>
      <w:r>
        <w:rPr>
          <w:rFonts w:ascii="Palatino Linotype" w:cs="Calibri" w:eastAsia="Palatino Linotype" w:hAnsi="Palatino Linotype"/>
          <w:sz w:val="24"/>
          <w:szCs w:val="24"/>
        </w:rPr>
        <w:t>not confused about your future. (</w:t>
      </w:r>
      <w:r>
        <w:rPr>
          <w:rFonts w:ascii="Palatino Linotype" w:cs="Calibri" w:eastAsia="Palatino Linotype" w:hAnsi="Palatino Linotype"/>
          <w:sz w:val="24"/>
          <w:szCs w:val="24"/>
        </w:rPr>
        <w:t>Psalm 139:16</w:t>
      </w:r>
      <w:r>
        <w:rPr>
          <w:rFonts w:ascii="Palatino Linotype" w:cs="Calibri" w:eastAsia="Palatino Linotype" w:hAnsi="Palatino Linotype"/>
          <w:sz w:val="24"/>
          <w:szCs w:val="24"/>
        </w:rPr>
        <w:t>)</w:t>
      </w:r>
      <w:r>
        <w:rPr>
          <w:rFonts w:ascii="Palatino Linotype" w:cs="Calibri" w:eastAsia="Palatino Linotype" w:hAnsi="Palatino Linotype"/>
          <w:sz w:val="24"/>
          <w:szCs w:val="24"/>
        </w:rPr>
        <w:t xml:space="preserve"> speaks </w:t>
      </w:r>
      <w:r>
        <w:rPr>
          <w:rFonts w:ascii="Palatino Linotype" w:cs="Calibri" w:eastAsia="Palatino Linotype" w:hAnsi="Palatino Linotype"/>
          <w:sz w:val="24"/>
          <w:szCs w:val="24"/>
        </w:rPr>
        <w:t xml:space="preserve">of God's knowledge of our days. </w:t>
      </w:r>
      <w:r>
        <w:rPr>
          <w:rFonts w:ascii="Palatino Linotype" w:cs="Calibri" w:eastAsia="Palatino Linotype" w:hAnsi="Palatino Linotype"/>
          <w:sz w:val="24"/>
          <w:szCs w:val="24"/>
        </w:rPr>
        <w:t>Romans 8:28 reminds believers that God works in all things for the good of those who love Him and are c</w:t>
      </w:r>
      <w:r>
        <w:rPr>
          <w:rFonts w:ascii="Palatino Linotype" w:cs="Calibri" w:eastAsia="Palatino Linotype" w:hAnsi="Palatino Linotype"/>
          <w:sz w:val="24"/>
          <w:szCs w:val="24"/>
        </w:rPr>
        <w:t xml:space="preserve">alled according to His purpose. </w:t>
      </w:r>
      <w:r>
        <w:rPr>
          <w:rFonts w:ascii="Palatino Linotype" w:cs="Calibri" w:eastAsia="Palatino Linotype" w:hAnsi="Palatino Linotype"/>
          <w:sz w:val="24"/>
          <w:szCs w:val="24"/>
        </w:rPr>
        <w:t>Therefore, we c</w:t>
      </w:r>
      <w:r>
        <w:rPr>
          <w:rFonts w:ascii="Palatino Linotype" w:cs="Calibri" w:eastAsia="Palatino Linotype" w:hAnsi="Palatino Linotype"/>
          <w:sz w:val="24"/>
          <w:szCs w:val="24"/>
        </w:rPr>
        <w:t>an surrender the future to God.</w:t>
      </w:r>
    </w:p>
    <w:p>
      <w:pPr>
        <w:pStyle w:val="style4114"/>
        <w:keepLines w:val="false"/>
        <w:rPr>
          <w:rFonts w:ascii="Palatino Linotype" w:cs="Calibri" w:hAnsi="Palatino Linotype"/>
          <w:b/>
          <w:sz w:val="24"/>
          <w:szCs w:val="24"/>
        </w:rPr>
      </w:pPr>
      <w:r>
        <w:rPr>
          <w:rFonts w:ascii="News701 BT" w:cs="Calibri" w:eastAsia="News701 BT" w:hAnsi="News701 BT"/>
          <w:b/>
          <w:sz w:val="26"/>
          <w:szCs w:val="24"/>
        </w:rPr>
        <w:t xml:space="preserve"> IMPORTANT PRINCIPLES TO REMEMBER</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God's guidance will never contradict God's Word.</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God's guidance should draw us closer to Christ, not away from Him.</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Not every strong feeling is divine guidance.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Prayer should accompany important decisions.</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Wisdom and godly counsel are valuable tools for discernment.</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Sometimes God gives direction one step at a time.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Waiting can be part of God's guidance.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Divine guidance requires obedience.</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We should seek God's will rather than merely seek God's permission for our own will.</w:t>
      </w:r>
    </w:p>
    <w:p>
      <w:pPr>
        <w:pStyle w:val="style0"/>
        <w:keepLines w:val="false"/>
        <w:ind w:firstLine="0"/>
        <w:rPr>
          <w:rFonts w:ascii="Palatino Linotype" w:cs="Calibri" w:hAnsi="Palatino Linotype"/>
          <w:sz w:val="24"/>
          <w:szCs w:val="24"/>
        </w:rPr>
      </w:pPr>
      <w:r>
        <w:rPr>
          <w:rFonts w:ascii="Palatino Linotype" w:cs="Calibri" w:eastAsia="Palatino Linotype" w:hAnsi="Palatino Linotype"/>
          <w:sz w:val="24"/>
          <w:szCs w:val="24"/>
        </w:rPr>
        <w:t xml:space="preserve">The greatest guidance </w:t>
      </w:r>
      <w:r>
        <w:rPr>
          <w:rFonts w:ascii="Palatino Linotype" w:cs="Calibri" w:eastAsia="Palatino Linotype" w:hAnsi="Palatino Linotype"/>
          <w:sz w:val="24"/>
          <w:szCs w:val="24"/>
        </w:rPr>
        <w:t>is not simply knowing</w:t>
      </w:r>
      <w:r>
        <w:rPr>
          <w:rFonts w:ascii="Palatino Linotype" w:cs="Calibri" w:eastAsia="Palatino Linotype" w:hAnsi="Palatino Linotype"/>
          <w:sz w:val="24"/>
          <w:szCs w:val="24"/>
        </w:rPr>
        <w:t xml:space="preserve"> God's plan but knowing God Himself.</w:t>
      </w:r>
    </w:p>
    <w:p>
      <w:pPr>
        <w:pStyle w:val="style0"/>
        <w:rPr>
          <w:rFonts w:ascii="Palatino Linotype" w:cs="Calibri" w:hAnsi="Palatino Linotype"/>
          <w:sz w:val="24"/>
          <w:szCs w:val="24"/>
        </w:rPr>
      </w:pPr>
    </w:p>
    <w:p>
      <w:pPr>
        <w:pStyle w:val="style0"/>
        <w:keepLines w:val="false"/>
        <w:ind w:firstLine="216"/>
        <w:rPr>
          <w:rFonts w:ascii="Palatino Linotype" w:cs="Calibri" w:hAnsi="Palatino Linotype"/>
          <w:sz w:val="24"/>
          <w:szCs w:val="24"/>
        </w:rPr>
      </w:pPr>
      <w:r>
        <w:rPr>
          <w:rFonts w:ascii="News701 BT" w:cs="Calibri" w:eastAsia="News701 BT" w:hAnsi="News701 BT"/>
          <w:b/>
          <w:sz w:val="26"/>
          <w:szCs w:val="24"/>
        </w:rPr>
        <w:t xml:space="preserve"> </w:t>
      </w:r>
      <w:r>
        <w:rPr>
          <w:rFonts w:ascii="News701 BT" w:cs="Calibri" w:eastAsia="News701 BT" w:hAnsi="News701 BT"/>
          <w:b/>
          <w:sz w:val="26"/>
          <w:szCs w:val="24"/>
        </w:rPr>
        <w:t xml:space="preserve">Summation: </w:t>
      </w:r>
      <w:r>
        <w:rPr>
          <w:rFonts w:ascii="Palatino Linotype" w:cs="Calibri" w:eastAsia="Palatino Linotype" w:hAnsi="Palatino Linotype"/>
          <w:sz w:val="24"/>
          <w:szCs w:val="24"/>
        </w:rPr>
        <w:t xml:space="preserve">Divine Guidance = God's Word + Prayer + Holy Spirit + Discernment + Wisdom + Obedience + </w:t>
      </w:r>
      <w:r>
        <w:rPr>
          <w:rFonts w:ascii="Palatino Linotype" w:cs="Calibri" w:eastAsia="Palatino Linotype" w:hAnsi="Palatino Linotype"/>
          <w:sz w:val="24"/>
          <w:szCs w:val="24"/>
        </w:rPr>
        <w:t>Trust.</w:t>
      </w:r>
      <w:r>
        <w:rPr>
          <w:rFonts w:ascii="Palatino Linotype" w:cs="Calibri" w:eastAsia="Palatino Linotype" w:hAnsi="Palatino Linotype"/>
          <w:sz w:val="24"/>
          <w:szCs w:val="24"/>
        </w:rPr>
        <w:t xml:space="preserve"> </w:t>
      </w:r>
      <w:r>
        <w:rPr>
          <w:rFonts w:ascii="Palatino Linotype" w:cs="Calibri" w:eastAsia="Palatino Linotype" w:hAnsi="Palatino Linotype"/>
          <w:sz w:val="24"/>
          <w:szCs w:val="24"/>
        </w:rPr>
        <w:t>The goal of divine guidance is not merely to know God's direction; it is to walk faithfully with God.</w:t>
      </w: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4112"/>
        <w:keepLines w:val="false"/>
        <w:pageBreakBefore/>
        <w:pBdr>
          <w:bottom w:val="single" w:sz="4" w:space="1" w:color="auto"/>
        </w:pBdr>
        <w:jc w:val="center"/>
        <w:rPr>
          <w:rFonts w:ascii="Palatino Linotype" w:cs="Calibri" w:hAnsi="Palatino Linotype"/>
          <w:b/>
          <w:color w:val="000000"/>
          <w:sz w:val="40"/>
          <w:szCs w:val="28"/>
        </w:rPr>
      </w:pPr>
      <w:r>
        <w:rPr>
          <w:rFonts w:ascii="News701 BT" w:cs="Calibri" w:eastAsia="News701 BT" w:hAnsi="News701 BT"/>
          <w:b/>
          <w:color w:val="000000"/>
          <w:sz w:val="40"/>
          <w:szCs w:val="28"/>
        </w:rPr>
        <w:t>Course 18: His Coming &amp; His Rewards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The Promise of His Coming </w:t>
      </w:r>
      <w:r>
        <w:rPr>
          <w:rFonts w:ascii="Palatino Linotype" w:cs="Calibri" w:eastAsia="Palatino Linotype" w:hAnsi="Palatino Linotype"/>
          <w:color w:val="000000"/>
          <w:sz w:val="24"/>
          <w:szCs w:val="24"/>
        </w:rPr>
        <w:t>The</w:t>
      </w:r>
      <w:r>
        <w:rPr>
          <w:rFonts w:ascii="Palatino Linotype" w:cs="Calibri" w:eastAsia="Palatino Linotype" w:hAnsi="Palatino Linotype"/>
          <w:color w:val="000000"/>
          <w:sz w:val="24"/>
          <w:szCs w:val="24"/>
        </w:rPr>
        <w:t xml:space="preserve"> Bible promises that Jesus will return: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Visibly: Jesus will return visibly, just like He ascended (Acts 1:9-11).</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Triumphantly: Jesus will return in triumph, with power and great glory (Matthew 24:30).</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The rewards of Jesus' coming include:</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Eternal life: Believers will receive eternal life and live forever with God.</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Resurrection: Believers who have died will be resurrected, and their bodies will be transformed.</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Glory and honor: Believers will receive glory and honor in the presence of God.</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Judgment Seat of Christ is a crucial aspect of Jesus' return: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Evaluation of works: Believers' works will be evaluated, and they will receive rewards or suffer loss.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Rewards for faithful service: Believers who have served faithfully will receive rewards.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Living in Light of His Comin</w:t>
      </w:r>
      <w:r>
        <w:rPr>
          <w:rFonts w:ascii="Palatino Linotype" w:cs="Calibri" w:eastAsia="Palatino Linotype" w:hAnsi="Palatino Linotype"/>
          <w:color w:val="000000"/>
          <w:sz w:val="24"/>
          <w:szCs w:val="24"/>
        </w:rPr>
        <w:t xml:space="preserve">g </w:t>
      </w:r>
      <w:r>
        <w:rPr>
          <w:rFonts w:ascii="Palatino Linotype" w:cs="Calibri" w:eastAsia="Palatino Linotype" w:hAnsi="Palatino Linotype"/>
          <w:color w:val="000000"/>
          <w:sz w:val="24"/>
          <w:szCs w:val="24"/>
        </w:rPr>
        <w:t>believers should:</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1. </w:t>
      </w:r>
      <w:r>
        <w:rPr>
          <w:rFonts w:ascii="Palatino Linotype" w:cs="Calibri" w:eastAsia="Palatino Linotype" w:hAnsi="Palatino Linotype"/>
          <w:color w:val="000000"/>
          <w:sz w:val="24"/>
          <w:szCs w:val="24"/>
        </w:rPr>
        <w:t>Be</w:t>
      </w:r>
      <w:r>
        <w:rPr>
          <w:rFonts w:ascii="Palatino Linotype" w:cs="Calibri" w:eastAsia="Palatino Linotype" w:hAnsi="Palatino Linotype"/>
          <w:color w:val="000000"/>
          <w:sz w:val="24"/>
          <w:szCs w:val="24"/>
        </w:rPr>
        <w:t xml:space="preserve"> prepared: Be prepared to meet Jesus, living a life that honors Him.</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Serve faithfully: Serve God and others faithfully, seeking to please Him.</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Share the Gospel: Share the Gospel with others, pointing them to Jesus.</w:t>
      </w:r>
    </w:p>
    <w:p>
      <w:pPr>
        <w:pStyle w:val="style0"/>
        <w:rPr>
          <w:rFonts w:ascii="Palatino Linotype" w:cs="Calibri" w:hAnsi="Palatino Linotype"/>
          <w:color w:val="000000"/>
          <w:sz w:val="24"/>
          <w:szCs w:val="24"/>
        </w:rPr>
      </w:pPr>
    </w:p>
    <w:p>
      <w:pPr>
        <w:pStyle w:val="style0"/>
        <w:keepLines w:val="false"/>
        <w:ind w:firstLine="0"/>
        <w:rPr>
          <w:rFonts w:ascii="Palatino Linotype" w:cs="Calibri" w:hAnsi="Palatino Linotype"/>
          <w:b/>
          <w:color w:val="000000"/>
          <w:sz w:val="28"/>
          <w:szCs w:val="24"/>
        </w:rPr>
      </w:pPr>
      <w:r>
        <w:rPr>
          <w:rFonts w:ascii="News701 BT" w:cs="Calibri" w:eastAsia="News701 BT" w:hAnsi="News701 BT"/>
          <w:b/>
          <w:color w:val="000000"/>
          <w:sz w:val="26"/>
          <w:szCs w:val="24"/>
        </w:rPr>
        <w:t xml:space="preserve">The significance of Jesus' return and the rewards that come with </w:t>
      </w:r>
      <w:r>
        <w:rPr>
          <w:rFonts w:ascii="News701 BT" w:cs="Calibri" w:eastAsia="News701 BT" w:hAnsi="News701 BT"/>
          <w:b/>
          <w:color w:val="000000"/>
          <w:sz w:val="26"/>
          <w:szCs w:val="24"/>
        </w:rPr>
        <w:t>tithe</w:t>
      </w:r>
      <w:r>
        <w:rPr>
          <w:rFonts w:ascii="News701 BT" w:cs="Calibri" w:eastAsia="News701 BT" w:hAnsi="News701 BT"/>
          <w:b/>
          <w:color w:val="000000"/>
          <w:sz w:val="26"/>
          <w:szCs w:val="24"/>
        </w:rPr>
        <w:t xml:space="preserve"> promise of Jesus' return motivates believers to:</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Live with purpose: Live a life that honors God and fulfills His purposes.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Serve with passion: Serve God and others with passion and dedication.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Share the Gospel: Share the Gospel with others, pointing them to Jesus.</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color w:val="000000"/>
          <w:sz w:val="24"/>
          <w:szCs w:val="24"/>
        </w:rPr>
      </w:pPr>
      <w:r>
        <w:rPr>
          <w:rFonts w:ascii="News701 BT" w:cs="Calibri" w:eastAsia="News701 BT" w:hAnsi="News701 BT"/>
          <w:b/>
          <w:color w:val="000000"/>
          <w:sz w:val="26"/>
          <w:szCs w:val="24"/>
        </w:rPr>
        <w:t>The Rewards of Faithfulness include</w:t>
      </w:r>
      <w:r>
        <w:rPr>
          <w:rFonts w:ascii="Palatino Linotype" w:cs="Calibri" w:eastAsia="Palatino Linotype" w:hAnsi="Palatino Linotype"/>
          <w:color w:val="000000"/>
          <w:sz w:val="26"/>
          <w:szCs w:val="24"/>
        </w:rPr>
        <w: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Crown of life: The crown of life, which is a symbol of eternal life and victory.</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Crown of glory: The crown of glory, which is a symbol of honor and recognition.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Eternal rewards: Eternal rewards that will last forever in God's kingdom.</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Importance of Stewardship is crucial in light of Jesus' return: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Managing resources wisely: Managing resources wisely, including time, talents, and treasures.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Investing in God's kingdom: Investing in God's kingdom, seeking to advance His purposes.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Living with accountability: Living with accountability, recognizing that we will give an account to God.</w:t>
      </w:r>
    </w:p>
    <w:p>
      <w:pPr>
        <w:pStyle w:val="style0"/>
        <w:rPr>
          <w:rFonts w:ascii="Palatino Linotype" w:cs="Calibri" w:hAnsi="Palatino Linotype"/>
          <w:color w:val="000000"/>
          <w:sz w:val="24"/>
          <w:szCs w:val="24"/>
        </w:rPr>
      </w:pP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Questions and Reflections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How can you live a life that honors God and fulfills His purposes?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What are some ways you can steward your resources wisely and invest in God's kingdom?</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tabs>
          <w:tab w:val="left" w:leader="none" w:pos="1965"/>
        </w:tabs>
        <w:rPr>
          <w:rFonts w:ascii="Palatino Linotype" w:cs="Calibri" w:hAnsi="Palatino Linotype"/>
          <w:color w:val="000000"/>
          <w:sz w:val="24"/>
          <w:szCs w:val="24"/>
        </w:rPr>
      </w:pPr>
      <w:r>
        <w:rPr>
          <w:rFonts w:ascii="Palatino Linotype" w:cs="Calibri" w:hAnsi="Palatino Linotype"/>
          <w:color w:val="000000"/>
          <w:sz w:val="24"/>
          <w:szCs w:val="24"/>
        </w:rPr>
        <w:tab/>
      </w:r>
    </w:p>
    <w:p>
      <w:pPr>
        <w:pStyle w:val="style4112"/>
        <w:keepLines w:val="false"/>
        <w:pageBreakBefore/>
        <w:pBdr>
          <w:bottom w:val="single" w:sz="4" w:space="1" w:color="auto"/>
        </w:pBdr>
        <w:jc w:val="center"/>
        <w:rPr>
          <w:rFonts w:ascii="Palatino Linotype" w:cs="Calibri" w:hAnsi="Palatino Linotype"/>
          <w:b/>
          <w:color w:val="000000"/>
          <w:sz w:val="40"/>
          <w:szCs w:val="28"/>
        </w:rPr>
      </w:pPr>
      <w:r>
        <w:rPr>
          <w:rFonts w:ascii="News701 BT" w:cs="Calibri" w:eastAsia="News701 BT" w:hAnsi="News701 BT"/>
          <w:b/>
          <w:color w:val="000000"/>
          <w:sz w:val="40"/>
          <w:szCs w:val="28"/>
        </w:rPr>
        <w:t>Course 19:</w:t>
      </w:r>
      <w:r>
        <w:rPr>
          <w:rFonts w:ascii="News701 BT" w:cs="Calibri" w:eastAsia="News701 BT" w:hAnsi="News701 BT"/>
          <w:b/>
          <w:color w:val="000000"/>
          <w:sz w:val="40"/>
          <w:szCs w:val="28"/>
        </w:rPr>
        <w:t xml:space="preserve"> </w:t>
      </w:r>
      <w:r>
        <w:rPr>
          <w:rFonts w:ascii="News701 BT" w:cs="Calibri" w:eastAsia="News701 BT" w:hAnsi="News701 BT"/>
          <w:b/>
          <w:color w:val="000000"/>
          <w:sz w:val="40"/>
          <w:szCs w:val="28"/>
        </w:rPr>
        <w:t>Ju</w:t>
      </w:r>
      <w:r>
        <w:rPr>
          <w:rFonts w:ascii="News701 BT" w:cs="Calibri" w:eastAsia="News701 BT" w:hAnsi="News701 BT"/>
          <w:b/>
          <w:color w:val="000000"/>
          <w:sz w:val="40"/>
          <w:szCs w:val="28"/>
        </w:rPr>
        <w:t>dg</w:t>
      </w:r>
      <w:r>
        <w:rPr>
          <w:rFonts w:ascii="News701 BT" w:cs="Calibri" w:eastAsia="News701 BT" w:hAnsi="News701 BT"/>
          <w:b/>
          <w:color w:val="000000"/>
          <w:sz w:val="40"/>
          <w:szCs w:val="28"/>
        </w:rPr>
        <w:t>ment</w:t>
      </w: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Understanding Judgment</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Judgment refers to God's evaluation of our actions, motives, and hearts. The Bible teaches that judgment is certain and that God will judge all people (Ecclesiastes 12:14, Romans 14:12).</w:t>
      </w:r>
    </w:p>
    <w:p>
      <w:pPr>
        <w:pStyle w:val="style4114"/>
        <w:keepLines w:val="false"/>
        <w:rPr>
          <w:rFonts w:ascii="Palatino Linotype" w:cs="Calibri" w:hAnsi="Palatino Linotype"/>
          <w:b/>
          <w:color w:val="000000"/>
          <w:sz w:val="24"/>
          <w:szCs w:val="24"/>
        </w:rPr>
      </w:pPr>
      <w:r>
        <w:rPr>
          <w:rFonts w:ascii="News701 BT" w:cs="Calibri" w:eastAsia="News701 BT" w:hAnsi="News701 BT"/>
          <w:b/>
          <w:color w:val="000000"/>
          <w:sz w:val="26"/>
          <w:szCs w:val="24"/>
        </w:rPr>
        <w:t>The Judgment Seat of Christ</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Judgment Seat of Christ is a crucial aspect of judgment, where believers' works will be evaluated, and they will receive rewards or suffer loss (2 Corinthians 5:10). This judgment is not about salvation but about accountability for our actions and choices.</w:t>
      </w: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Aspects of Judgment involve</w:t>
      </w:r>
      <w:r>
        <w:rPr>
          <w:rFonts w:ascii="News701 BT" w:cs="Calibri" w:eastAsia="News701 BT" w:hAnsi="News701 BT"/>
          <w:b/>
          <w:color w:val="000000"/>
          <w:sz w:val="26"/>
          <w:szCs w:val="24"/>
        </w:rPr>
        <w: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Justice: God's justice will be upheld, and wrongdoing will be addressed (Psalm 9:8).</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Mercy: God's mercy and grace will be applied to believers (Psalm 103:8-10).</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Accountability: Believers will be held accountable for their actions (Romans 14:12).</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purpose of judgment is: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To uphold God's justice: Judgment upholds God's justice and righteousness (Psalm 9:8).</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To reveal hearts: Judgment reveals the true nature of our hearts and actions (Luke 8:17).</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To determine rewards: Judgment determines rewards for believers based on their works (1 Corinthians 3:12-15).</w:t>
      </w: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The basis of judgment is: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God's Word: God's Word is the standard for judgment (John 12:48).</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Motives and intentions: God's evaluation considers motives and intentions behind actions (Matthew 6:14).</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Faith and obedience: Faith and obedience to God's commands are crucial (Hebrews 5:9).</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Preparing for Judgment, believers should:</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1. Live with integrity: Live a life that honors God and reflects His character (Proverbs 10:9).</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2. Serve faithfully: Serve God and others faithfully, seeking to please Him (Colossians 3:23-24).</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3. Seek forgiveness: Seek forgiveness for sins and shortcomings (1 John 1:9).</w:t>
      </w:r>
    </w:p>
    <w:p>
      <w:pPr>
        <w:pStyle w:val="style0"/>
        <w:keepLines w:val="false"/>
        <w:ind w:firstLine="216"/>
        <w:rPr>
          <w:rFonts w:ascii="Palatino Linotype" w:cs="Calibri" w:hAnsi="Palatino Linotype"/>
          <w:b/>
          <w:color w:val="000000"/>
          <w:sz w:val="28"/>
          <w:szCs w:val="24"/>
        </w:rPr>
      </w:pPr>
      <w:r>
        <w:rPr>
          <w:rFonts w:ascii="News701 BT" w:cs="Calibri" w:eastAsia="News701 BT" w:hAnsi="News701 BT"/>
          <w:b/>
          <w:color w:val="000000"/>
          <w:sz w:val="26"/>
          <w:szCs w:val="24"/>
        </w:rPr>
        <w:t>Summation</w:t>
      </w:r>
      <w:r>
        <w:rPr>
          <w:rFonts w:ascii="News701 BT" w:cs="Calibri" w:eastAsia="News701 BT" w:hAnsi="News701 BT"/>
          <w:b/>
          <w:color w:val="000000"/>
          <w:sz w:val="26"/>
          <w:szCs w:val="24"/>
        </w:rPr>
        <w:t xml:space="preserve">: </w:t>
      </w:r>
      <w:r>
        <w:rPr>
          <w:rFonts w:ascii="Palatino Linotype" w:cs="Calibri" w:eastAsia="Palatino Linotype" w:hAnsi="Palatino Linotype"/>
          <w:color w:val="000000"/>
          <w:sz w:val="24"/>
          <w:szCs w:val="24"/>
        </w:rPr>
        <w:t>The concept of judgment is a crucial aspect of the Christian faith. Understanding judgment encourages believers to live with integrity, serve faithfully, and seek forgiveness. As we anticipate the Judgment Seat of Christ, let us strive to live lives that honor God and reflect His character.</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Scriptural References</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Ecclesiastes 12:14</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Romans 14:12</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2 Corinthians 5:10</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Psalm 9:8</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Psalm 103:8-10</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 xml:space="preserve"> (</w:t>
      </w:r>
      <w:r>
        <w:rPr>
          <w:rFonts w:ascii="Palatino Linotype" w:cs="Calibri" w:eastAsia="Palatino Linotype" w:hAnsi="Palatino Linotype"/>
          <w:color w:val="000000"/>
          <w:sz w:val="24"/>
          <w:szCs w:val="24"/>
        </w:rPr>
        <w:t>Romans 14:12</w:t>
      </w:r>
      <w:r>
        <w:rPr>
          <w:rFonts w:ascii="Palatino Linotype" w:cs="Calibri" w:eastAsia="Palatino Linotype" w:hAnsi="Palatino Linotype"/>
          <w:color w:val="000000"/>
          <w:sz w:val="24"/>
          <w:szCs w:val="24"/>
        </w:rPr>
        <w:t>).</w:t>
      </w:r>
    </w:p>
    <w:p>
      <w:pPr>
        <w:pStyle w:val="style0"/>
        <w:rPr>
          <w:rFonts w:ascii="Palatino Linotype" w:cs="Calibri" w:hAnsi="Palatino Linotype"/>
          <w:b/>
          <w:color w:val="000000"/>
          <w:sz w:val="28"/>
          <w:szCs w:val="28"/>
        </w:rPr>
      </w:pPr>
    </w:p>
    <w:p>
      <w:pPr>
        <w:pStyle w:val="style0"/>
        <w:rPr>
          <w:rFonts w:ascii="Palatino Linotype" w:cs="Calibri" w:hAnsi="Palatino Linotype"/>
          <w:b/>
          <w:color w:val="000000"/>
          <w:sz w:val="28"/>
          <w:szCs w:val="28"/>
        </w:rPr>
      </w:pPr>
    </w:p>
    <w:p>
      <w:pPr>
        <w:pStyle w:val="style4112"/>
        <w:keepLines w:val="false"/>
        <w:pageBreakBefore/>
        <w:pBdr>
          <w:bottom w:val="single" w:sz="4" w:space="1" w:color="auto"/>
        </w:pBdr>
        <w:jc w:val="center"/>
        <w:rPr>
          <w:rFonts w:ascii="Palatino Linotype" w:cs="Calibri" w:hAnsi="Palatino Linotype"/>
          <w:b/>
          <w:color w:val="000000"/>
          <w:sz w:val="40"/>
          <w:szCs w:val="28"/>
        </w:rPr>
      </w:pPr>
      <w:r>
        <w:rPr>
          <w:rFonts w:ascii="News701 BT" w:cs="Calibri" w:eastAsia="News701 BT" w:hAnsi="News701 BT"/>
          <w:b/>
          <w:color w:val="000000"/>
          <w:sz w:val="40"/>
          <w:szCs w:val="28"/>
        </w:rPr>
        <w:t>Course 20:</w:t>
      </w:r>
      <w:r>
        <w:rPr>
          <w:rFonts w:ascii="News701 BT" w:cs="Calibri" w:eastAsia="News701 BT" w:hAnsi="News701 BT"/>
          <w:b/>
          <w:color w:val="000000"/>
          <w:sz w:val="40"/>
          <w:szCs w:val="28"/>
        </w:rPr>
        <w:t xml:space="preserve"> </w:t>
      </w:r>
      <w:r>
        <w:rPr>
          <w:rFonts w:ascii="News701 BT" w:cs="Calibri" w:eastAsia="News701 BT" w:hAnsi="News701 BT"/>
          <w:b/>
          <w:color w:val="000000"/>
          <w:sz w:val="40"/>
          <w:szCs w:val="28"/>
        </w:rPr>
        <w:t>A New Heaven &amp; Earth (The spirit and the bride)</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Spirit and the Bride are key players in God's final invitation to sinners to find salvation in Christ, as seen in Revelation 22:17. Here, the Spirit and the Bride say, "Come!" inviting those who are thirsty to come and drink from the water of life, symbolizing eternal life and salvation through Jesus Christ.</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color w:val="000000"/>
          <w:sz w:val="24"/>
          <w:szCs w:val="24"/>
        </w:rPr>
      </w:pPr>
      <w:r>
        <w:rPr>
          <w:rFonts w:ascii="News701 BT" w:cs="Calibri" w:eastAsia="News701 BT" w:hAnsi="News701 BT"/>
          <w:b/>
          <w:color w:val="000000"/>
          <w:sz w:val="26"/>
          <w:szCs w:val="24"/>
        </w:rPr>
        <w:t>The Role of the Spirit</w:t>
      </w:r>
      <w:r>
        <w:rPr>
          <w:rFonts w:ascii="Palatino Linotype" w:cs="Calibri" w:eastAsia="Palatino Linotype" w:hAnsi="Palatino Linotype"/>
          <w:color w:val="000000"/>
          <w:sz w:val="26"/>
          <w:szCs w:val="24"/>
        </w:rPr>
        <w: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The Spirit invites the human race to come to Christ through Scripture, </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inspiring</w:t>
      </w:r>
      <w:r>
        <w:rPr>
          <w:rFonts w:ascii="Palatino Linotype" w:cs="Calibri" w:eastAsia="Palatino Linotype" w:hAnsi="Palatino Linotype"/>
          <w:color w:val="000000"/>
          <w:sz w:val="24"/>
          <w:szCs w:val="24"/>
        </w:rPr>
        <w:t xml:space="preserve"> the Bible and applying the blood of Christ to sinners' hearts.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The Spirit's role is crucial in salvation, working cooperatively with the Bride (the church) to bring lost sinners to faith in Christ.</w:t>
      </w: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The Role of the Bride:</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The Bride, representing the church, joins the Spirit in inviting lost sinners to come and drink from Christ, finding life and satisfaction.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The Bride's role is to partner with the Spirit in Gospel outreach, calling thirsty people to faith in Christ.</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color w:val="000000"/>
          <w:sz w:val="24"/>
          <w:szCs w:val="24"/>
        </w:rPr>
      </w:pPr>
      <w:r>
        <w:rPr>
          <w:rFonts w:ascii="News701 BT" w:cs="Calibri" w:eastAsia="News701 BT" w:hAnsi="News701 BT"/>
          <w:b/>
          <w:color w:val="000000"/>
          <w:sz w:val="26"/>
          <w:szCs w:val="24"/>
        </w:rPr>
        <w:t>A New Heaven and Ear</w:t>
      </w:r>
      <w:r>
        <w:rPr>
          <w:rFonts w:ascii="News701 BT" w:cs="Calibri" w:eastAsia="News701 BT" w:hAnsi="News701 BT"/>
          <w:b/>
          <w:color w:val="000000"/>
          <w:sz w:val="26"/>
          <w:szCs w:val="24"/>
        </w:rPr>
        <w:t>th</w:t>
      </w:r>
      <w:r>
        <w:rPr>
          <w:rFonts w:ascii="Palatino Linotype" w:cs="Calibri" w:eastAsia="Palatino Linotype" w:hAnsi="Palatino Linotype"/>
          <w:color w:val="000000"/>
          <w:sz w:val="26"/>
          <w:szCs w:val="24"/>
        </w:rPr>
        <w: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This concept refers to the ultimate restoration and renewal of all things, where God will dwell with humanity in a new, eternal realm.</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In Revelation 21, the Bride is described as the church of Jesus Christ, highlighting the intimate relationship between Christ and His people.</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new heaven and new earth will be characterized by the river of the water of life, flowing from the throne of God and the Lamb, symbolizing eternal life and God's presence.</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Bible teaches about a future time when God will create a new heaven and a new earth, free from sin and suffering (Isaiah 65:17, Revelation 21:1). This new creation will be characterized by:</w:t>
      </w:r>
    </w:p>
    <w:p>
      <w:pPr>
        <w:pStyle w:val="style0"/>
        <w:rPr>
          <w:rFonts w:ascii="Palatino Linotype" w:cs="Calibri" w:hAnsi="Palatino Linotype"/>
          <w:color w:val="000000"/>
          <w:sz w:val="24"/>
          <w:szCs w:val="24"/>
        </w:rPr>
      </w:pP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God's presence: God will dwell with humanity, and there will be a direct relationship between God and His people (Revelation 21:3).</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No more suffering: There will be no more tears, mourning, or pain, as the old order of things will have passed away (Revelation 21:4).</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Eternal life: Believers will experience eternal life in the presence of God, enjoying a life of worship, service, and fellowship with God and other believers (John 14:23).</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The Spirit and the Bride</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In Revelation 22:17, the Spirit and the Bride say, "Come!" inviting those who are thirsty to come and drink from the water of life. This invitation is A call to salvation: The Spirit and the Bride are inviting people to come to Jesus Christ and receive salvation (John 3:16).</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A call to spiritual refreshment: The water of life symbolizes spiritual refreshment and nourishment, which believers can experience through a personal relationship with Jesus Christ (John 4:14).</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Scriptural References</w:t>
      </w:r>
      <w:r>
        <w:rPr>
          <w:rFonts w:ascii="Palatino Linotype" w:cs="Calibri" w:eastAsia="Palatino Linotype" w:hAnsi="Palatino Linotype"/>
          <w:color w:val="000000"/>
          <w:sz w:val="24"/>
          <w:szCs w:val="24"/>
        </w:rPr>
        <w:t>:</w:t>
      </w:r>
    </w:p>
    <w:p>
      <w:pPr>
        <w:pStyle w:val="style0"/>
        <w:keepLines w:val="false"/>
        <w:ind w:firstLine="0"/>
        <w:rPr>
          <w:rFonts w:ascii="Palatino Linotype" w:cs="Calibri" w:hAnsi="Palatino Linotype"/>
          <w:i/>
          <w:color w:val="000000"/>
          <w:sz w:val="24"/>
          <w:szCs w:val="24"/>
        </w:rPr>
      </w:pPr>
      <w:r>
        <w:rPr>
          <w:rFonts w:ascii="Palatino Linotype" w:cs="Calibri" w:eastAsia="Palatino Linotype" w:hAnsi="Palatino Linotype"/>
          <w:i/>
          <w:color w:val="000000"/>
          <w:sz w:val="24"/>
          <w:szCs w:val="24"/>
        </w:rPr>
        <w:t xml:space="preserve"> </w:t>
      </w:r>
      <w:r>
        <w:rPr>
          <w:rFonts w:ascii="Palatino Linotype" w:cs="Calibri" w:eastAsia="Palatino Linotype" w:hAnsi="Palatino Linotype"/>
          <w:i/>
          <w:color w:val="000000"/>
          <w:sz w:val="24"/>
          <w:szCs w:val="24"/>
        </w:rPr>
        <w:t>Isaiah 65:17,</w:t>
      </w:r>
      <w:r>
        <w:rPr>
          <w:rFonts w:ascii="Palatino Linotype" w:cs="Calibri" w:eastAsia="Palatino Linotype" w:hAnsi="Palatino Linotype"/>
          <w:i/>
          <w:color w:val="000000"/>
          <w:sz w:val="24"/>
          <w:szCs w:val="24"/>
        </w:rPr>
        <w:t xml:space="preserve"> </w:t>
      </w:r>
      <w:r>
        <w:rPr>
          <w:rFonts w:ascii="Palatino Linotype" w:cs="Calibri" w:eastAsia="Palatino Linotype" w:hAnsi="Palatino Linotype"/>
          <w:i/>
          <w:color w:val="000000"/>
          <w:sz w:val="24"/>
          <w:szCs w:val="24"/>
        </w:rPr>
        <w:t>“</w:t>
      </w:r>
      <w:r>
        <w:rPr>
          <w:rFonts w:ascii="Palatino Linotype" w:cs="Calibri" w:eastAsia="Palatino Linotype" w:hAnsi="Palatino Linotype"/>
          <w:i/>
          <w:color w:val="000000"/>
          <w:sz w:val="24"/>
          <w:szCs w:val="24"/>
        </w:rPr>
        <w:t>Fo</w:t>
      </w:r>
      <w:r>
        <w:rPr>
          <w:rFonts w:ascii="Palatino Linotype" w:cs="Calibri" w:eastAsia="Palatino Linotype" w:hAnsi="Palatino Linotype"/>
          <w:i/>
          <w:color w:val="000000"/>
          <w:sz w:val="24"/>
          <w:szCs w:val="24"/>
        </w:rPr>
        <w:t xml:space="preserve">r </w:t>
      </w:r>
      <w:r>
        <w:rPr>
          <w:rFonts w:ascii="Palatino Linotype" w:cs="Calibri" w:eastAsia="Palatino Linotype" w:hAnsi="Palatino Linotype"/>
          <w:i/>
          <w:color w:val="000000"/>
          <w:sz w:val="24"/>
          <w:szCs w:val="24"/>
        </w:rPr>
        <w:t>behold</w:t>
      </w:r>
      <w:r>
        <w:rPr>
          <w:rFonts w:ascii="Palatino Linotype" w:cs="Calibri" w:eastAsia="Palatino Linotype" w:hAnsi="Palatino Linotype"/>
          <w:i/>
          <w:color w:val="000000"/>
          <w:sz w:val="24"/>
          <w:szCs w:val="24"/>
        </w:rPr>
        <w:t xml:space="preserve"> </w:t>
      </w:r>
      <w:r>
        <w:rPr>
          <w:rFonts w:ascii="Palatino Linotype" w:cs="Calibri" w:eastAsia="Palatino Linotype" w:hAnsi="Palatino Linotype"/>
          <w:i/>
          <w:color w:val="000000"/>
          <w:sz w:val="24"/>
          <w:szCs w:val="24"/>
        </w:rPr>
        <w:t>,</w:t>
      </w:r>
      <w:r>
        <w:rPr>
          <w:rFonts w:ascii="Palatino Linotype" w:cs="Calibri" w:eastAsia="Palatino Linotype" w:hAnsi="Palatino Linotype"/>
          <w:i/>
          <w:color w:val="000000"/>
          <w:sz w:val="24"/>
          <w:szCs w:val="24"/>
        </w:rPr>
        <w:t xml:space="preserve"> I create new heavens and a new earth, and the former things shall not be remembered or come into mind."</w:t>
      </w:r>
    </w:p>
    <w:p>
      <w:pPr>
        <w:pStyle w:val="style0"/>
        <w:keepLines w:val="false"/>
        <w:ind w:firstLine="216"/>
        <w:rPr>
          <w:rFonts w:ascii="Palatino Linotype" w:cs="Calibri" w:hAnsi="Palatino Linotype"/>
          <w:i/>
          <w:color w:val="000000"/>
          <w:sz w:val="24"/>
          <w:szCs w:val="24"/>
        </w:rPr>
      </w:pPr>
      <w:r>
        <w:rPr>
          <w:rFonts w:ascii="Palatino Linotype" w:cs="Calibri" w:eastAsia="Palatino Linotype" w:hAnsi="Palatino Linotype"/>
          <w:i/>
          <w:color w:val="000000"/>
          <w:sz w:val="24"/>
          <w:szCs w:val="24"/>
        </w:rPr>
        <w:t xml:space="preserve"> Revelation</w:t>
      </w:r>
      <w:r>
        <w:rPr>
          <w:rFonts w:ascii="Palatino Linotype" w:cs="Calibri" w:eastAsia="Palatino Linotype" w:hAnsi="Palatino Linotype"/>
          <w:i/>
          <w:color w:val="000000"/>
          <w:sz w:val="24"/>
          <w:szCs w:val="24"/>
        </w:rPr>
        <w:t xml:space="preserve"> 21:1</w:t>
      </w:r>
      <w:r>
        <w:rPr>
          <w:rFonts w:ascii="Palatino Linotype" w:cs="Calibri" w:eastAsia="Palatino Linotype" w:hAnsi="Palatino Linotype"/>
          <w:i/>
          <w:color w:val="000000"/>
          <w:sz w:val="24"/>
          <w:szCs w:val="24"/>
        </w:rPr>
        <w:t xml:space="preserve"> "Then I saw a new heaven and a new earth, for the first heaven and the first earth had passed away, and the sea was no more."</w:t>
      </w:r>
    </w:p>
    <w:p>
      <w:pPr>
        <w:pStyle w:val="style0"/>
        <w:keepLines w:val="false"/>
        <w:ind w:firstLine="216"/>
        <w:rPr>
          <w:rFonts w:ascii="Palatino Linotype" w:cs="Calibri" w:eastAsia="Palatino Linotype" w:hAnsi="Palatino Linotype"/>
          <w:i/>
          <w:color w:val="000000"/>
          <w:sz w:val="24"/>
          <w:szCs w:val="24"/>
        </w:rPr>
      </w:pPr>
      <w:r>
        <w:rPr>
          <w:rFonts w:ascii="Palatino Linotype" w:cs="Calibri" w:eastAsia="Palatino Linotype" w:hAnsi="Palatino Linotype"/>
          <w:i/>
          <w:color w:val="000000"/>
          <w:sz w:val="24"/>
          <w:szCs w:val="24"/>
        </w:rPr>
        <w:t xml:space="preserve"> Revelation</w:t>
      </w:r>
      <w:r>
        <w:rPr>
          <w:rFonts w:ascii="Palatino Linotype" w:cs="Calibri" w:eastAsia="Palatino Linotype" w:hAnsi="Palatino Linotype"/>
          <w:i/>
          <w:color w:val="000000"/>
          <w:sz w:val="24"/>
          <w:szCs w:val="24"/>
        </w:rPr>
        <w:t xml:space="preserve"> 21:3 </w:t>
      </w:r>
      <w:r>
        <w:rPr>
          <w:rFonts w:ascii="Palatino Linotype" w:cs="Calibri" w:eastAsia="Palatino Linotype" w:hAnsi="Palatino Linotype"/>
          <w:i/>
          <w:color w:val="000000"/>
          <w:sz w:val="24"/>
          <w:szCs w:val="24"/>
        </w:rPr>
        <w:t>"And I heard a loud voice from the throne saying, 'Behold, the dwelling place of God is with man. He will dwell with them, and they will be his people, and God himself will be with them as their God.'"</w:t>
      </w:r>
    </w:p>
    <w:p>
      <w:pPr>
        <w:pStyle w:val="style0"/>
        <w:keepLines w:val="false"/>
        <w:ind w:firstLine="216"/>
        <w:rPr>
          <w:rFonts w:ascii="Palatino Linotype" w:cs="Calibri" w:hAnsi="Palatino Linotype"/>
          <w:i/>
          <w:color w:val="000000"/>
          <w:sz w:val="24"/>
          <w:szCs w:val="24"/>
        </w:rPr>
      </w:pPr>
      <w:r>
        <w:rPr>
          <w:rFonts w:ascii="Palatino Linotype" w:cs="Calibri" w:eastAsia="Palatino Linotype" w:hAnsi="Palatino Linotype"/>
          <w:i/>
          <w:color w:val="000000"/>
          <w:sz w:val="24"/>
          <w:szCs w:val="24"/>
        </w:rPr>
        <w:t xml:space="preserve"> Revelation 21:4  </w:t>
      </w:r>
      <w:r>
        <w:rPr>
          <w:rFonts w:ascii="Palatino Linotype" w:cs="Calibri" w:eastAsia="Palatino Linotype" w:hAnsi="Palatino Linotype"/>
          <w:i/>
          <w:color w:val="000000"/>
          <w:sz w:val="24"/>
          <w:szCs w:val="24"/>
        </w:rPr>
        <w:t>"</w:t>
      </w:r>
      <w:r>
        <w:rPr>
          <w:rFonts w:ascii="Palatino Linotype" w:cs="Calibri" w:eastAsia="Palatino Linotype" w:hAnsi="Palatino Linotype"/>
          <w:i/>
          <w:color w:val="000000"/>
          <w:sz w:val="24"/>
          <w:szCs w:val="24"/>
        </w:rPr>
        <w:t xml:space="preserve"> </w:t>
      </w:r>
      <w:r>
        <w:rPr>
          <w:rFonts w:ascii="Palatino Linotype" w:cs="Calibri" w:eastAsia="Palatino Linotype" w:hAnsi="Palatino Linotype"/>
          <w:i/>
          <w:color w:val="000000"/>
          <w:sz w:val="24"/>
          <w:szCs w:val="24"/>
        </w:rPr>
        <w:t>He</w:t>
      </w:r>
      <w:r>
        <w:rPr>
          <w:rFonts w:ascii="Palatino Linotype" w:cs="Calibri" w:eastAsia="Palatino Linotype" w:hAnsi="Palatino Linotype"/>
          <w:i/>
          <w:color w:val="000000"/>
          <w:sz w:val="24"/>
          <w:szCs w:val="24"/>
        </w:rPr>
        <w:t xml:space="preserve"> </w:t>
      </w:r>
      <w:r>
        <w:rPr>
          <w:rFonts w:ascii="Palatino Linotype" w:cs="Calibri" w:eastAsia="Palatino Linotype" w:hAnsi="Palatino Linotype"/>
          <w:i/>
          <w:color w:val="000000"/>
          <w:sz w:val="24"/>
          <w:szCs w:val="24"/>
        </w:rPr>
        <w:t xml:space="preserve"> will wipe away every tear from their eyes, and death shall be no more, neither shall there be mourning nor crying nor pain anymore, for the former things have passed away."</w:t>
      </w:r>
    </w:p>
    <w:p>
      <w:pPr>
        <w:pStyle w:val="style0"/>
        <w:keepLines w:val="false"/>
        <w:ind w:firstLine="216"/>
        <w:rPr>
          <w:rFonts w:ascii="Palatino Linotype" w:cs="Calibri" w:hAnsi="Palatino Linotype"/>
          <w:i/>
          <w:color w:val="000000"/>
          <w:sz w:val="24"/>
          <w:szCs w:val="24"/>
        </w:rPr>
      </w:pPr>
      <w:r>
        <w:rPr>
          <w:rFonts w:ascii="Palatino Linotype" w:cs="Calibri" w:eastAsia="Palatino Linotype" w:hAnsi="Palatino Linotype"/>
          <w:i/>
          <w:color w:val="000000"/>
          <w:sz w:val="24"/>
          <w:szCs w:val="24"/>
        </w:rPr>
        <w:t xml:space="preserve"> John 14:23  </w:t>
      </w:r>
      <w:r>
        <w:rPr>
          <w:rFonts w:ascii="Palatino Linotype" w:cs="Calibri" w:eastAsia="Palatino Linotype" w:hAnsi="Palatino Linotype"/>
          <w:i/>
          <w:color w:val="000000"/>
          <w:sz w:val="24"/>
          <w:szCs w:val="24"/>
        </w:rPr>
        <w:t>"</w:t>
      </w:r>
      <w:r>
        <w:rPr>
          <w:rFonts w:ascii="Palatino Linotype" w:cs="Calibri" w:eastAsia="Palatino Linotype" w:hAnsi="Palatino Linotype"/>
          <w:i/>
          <w:color w:val="000000"/>
          <w:sz w:val="24"/>
          <w:szCs w:val="24"/>
        </w:rPr>
        <w:t xml:space="preserve"> </w:t>
      </w:r>
      <w:r>
        <w:rPr>
          <w:rFonts w:ascii="Palatino Linotype" w:cs="Calibri" w:eastAsia="Palatino Linotype" w:hAnsi="Palatino Linotype"/>
          <w:i/>
          <w:color w:val="000000"/>
          <w:sz w:val="24"/>
          <w:szCs w:val="24"/>
        </w:rPr>
        <w:t>In</w:t>
      </w:r>
      <w:r>
        <w:rPr>
          <w:rFonts w:ascii="Palatino Linotype" w:cs="Calibri" w:eastAsia="Palatino Linotype" w:hAnsi="Palatino Linotype"/>
          <w:i/>
          <w:color w:val="000000"/>
          <w:sz w:val="24"/>
          <w:szCs w:val="24"/>
        </w:rPr>
        <w:t xml:space="preserve"> </w:t>
      </w:r>
      <w:r>
        <w:rPr>
          <w:rFonts w:ascii="Palatino Linotype" w:cs="Calibri" w:eastAsia="Palatino Linotype" w:hAnsi="Palatino Linotype"/>
          <w:i/>
          <w:color w:val="000000"/>
          <w:sz w:val="24"/>
          <w:szCs w:val="24"/>
        </w:rPr>
        <w:t xml:space="preserve"> my Father's house are many rooms. If it were not so, would I have told you that I go to prepare a place for you? And if I go and prepare a place for you, I will come again and will take you to myself, that where I am you may be also."</w:t>
      </w:r>
    </w:p>
    <w:p>
      <w:pPr>
        <w:pStyle w:val="style0"/>
        <w:keepLines w:val="false"/>
        <w:ind w:firstLine="216"/>
        <w:rPr>
          <w:rFonts w:ascii="Palatino Linotype" w:cs="Calibri" w:hAnsi="Palatino Linotype"/>
          <w:i/>
          <w:color w:val="000000"/>
          <w:sz w:val="24"/>
          <w:szCs w:val="24"/>
        </w:rPr>
      </w:pPr>
      <w:r>
        <w:rPr>
          <w:rFonts w:ascii="Palatino Linotype" w:cs="Calibri" w:eastAsia="Palatino Linotype" w:hAnsi="Palatino Linotype"/>
          <w:i/>
          <w:color w:val="000000"/>
          <w:sz w:val="24"/>
          <w:szCs w:val="24"/>
        </w:rPr>
        <w:t xml:space="preserve"> Revelation 22:17 </w:t>
      </w:r>
      <w:r>
        <w:rPr>
          <w:rFonts w:ascii="Palatino Linotype" w:cs="Calibri" w:eastAsia="Palatino Linotype" w:hAnsi="Palatino Linotype"/>
          <w:i/>
          <w:color w:val="000000"/>
          <w:sz w:val="24"/>
          <w:szCs w:val="24"/>
        </w:rPr>
        <w:t xml:space="preserve"> </w:t>
      </w:r>
      <w:r>
        <w:rPr>
          <w:rFonts w:ascii="Palatino Linotype" w:cs="Calibri" w:eastAsia="Palatino Linotype" w:hAnsi="Palatino Linotype"/>
          <w:i/>
          <w:color w:val="000000"/>
          <w:sz w:val="24"/>
          <w:szCs w:val="24"/>
        </w:rPr>
        <w:t xml:space="preserve"> </w:t>
      </w:r>
      <w:r>
        <w:rPr>
          <w:rFonts w:ascii="Palatino Linotype" w:cs="Calibri" w:eastAsia="Palatino Linotype" w:hAnsi="Palatino Linotype"/>
          <w:i/>
          <w:color w:val="000000"/>
          <w:sz w:val="24"/>
          <w:szCs w:val="24"/>
        </w:rPr>
        <w:t>"</w:t>
      </w:r>
      <w:r>
        <w:rPr>
          <w:rFonts w:ascii="Palatino Linotype" w:cs="Calibri" w:eastAsia="Palatino Linotype" w:hAnsi="Palatino Linotype"/>
          <w:i/>
          <w:color w:val="000000"/>
          <w:sz w:val="24"/>
          <w:szCs w:val="24"/>
        </w:rPr>
        <w:t xml:space="preserve"> </w:t>
      </w:r>
      <w:r>
        <w:rPr>
          <w:rFonts w:ascii="Palatino Linotype" w:cs="Calibri" w:eastAsia="Palatino Linotype" w:hAnsi="Palatino Linotype"/>
          <w:i/>
          <w:color w:val="000000"/>
          <w:sz w:val="24"/>
          <w:szCs w:val="24"/>
        </w:rPr>
        <w:t>The</w:t>
      </w:r>
      <w:r>
        <w:rPr>
          <w:rFonts w:ascii="Palatino Linotype" w:cs="Calibri" w:eastAsia="Palatino Linotype" w:hAnsi="Palatino Linotype"/>
          <w:i/>
          <w:color w:val="000000"/>
          <w:sz w:val="24"/>
          <w:szCs w:val="24"/>
        </w:rPr>
        <w:t xml:space="preserve"> </w:t>
      </w:r>
      <w:r>
        <w:rPr>
          <w:rFonts w:ascii="Palatino Linotype" w:cs="Calibri" w:eastAsia="Palatino Linotype" w:hAnsi="Palatino Linotype"/>
          <w:i/>
          <w:color w:val="000000"/>
          <w:sz w:val="24"/>
          <w:szCs w:val="24"/>
        </w:rPr>
        <w:t xml:space="preserve"> Spirit and the Bride say, 'Come.' And let the one who hears say, 'Come.' And let the one who is thirsty come; let the one who desires take the water of life without price."</w:t>
      </w:r>
    </w:p>
    <w:p>
      <w:pPr>
        <w:pStyle w:val="style0"/>
        <w:keepLines w:val="false"/>
        <w:ind w:firstLine="0"/>
        <w:rPr>
          <w:rFonts w:ascii="Palatino Linotype" w:cs="Calibri" w:hAnsi="Palatino Linotype"/>
          <w:i/>
          <w:color w:val="000000"/>
          <w:sz w:val="24"/>
          <w:szCs w:val="24"/>
        </w:rPr>
      </w:pPr>
      <w:r>
        <w:rPr>
          <w:rFonts w:ascii="Palatino Linotype" w:cs="Calibri" w:eastAsia="Palatino Linotype" w:hAnsi="Palatino Linotype"/>
          <w:i/>
          <w:color w:val="000000"/>
          <w:sz w:val="24"/>
          <w:szCs w:val="24"/>
        </w:rPr>
        <w:t xml:space="preserve"> John 3:16  "</w:t>
      </w:r>
      <w:r>
        <w:rPr>
          <w:rFonts w:ascii="Palatino Linotype" w:cs="Calibri" w:eastAsia="Palatino Linotype" w:hAnsi="Palatino Linotype"/>
          <w:i/>
          <w:color w:val="000000"/>
          <w:sz w:val="24"/>
          <w:szCs w:val="24"/>
        </w:rPr>
        <w:t xml:space="preserve"> </w:t>
      </w:r>
      <w:r>
        <w:rPr>
          <w:rFonts w:ascii="Palatino Linotype" w:cs="Calibri" w:eastAsia="Palatino Linotype" w:hAnsi="Palatino Linotype"/>
          <w:i/>
          <w:color w:val="000000"/>
          <w:sz w:val="24"/>
          <w:szCs w:val="24"/>
        </w:rPr>
        <w:t>For God so loved the world, that he gave his only Son, that whoever believes in him should not perish but have eternal life."</w:t>
      </w:r>
    </w:p>
    <w:p>
      <w:pPr>
        <w:pStyle w:val="style0"/>
        <w:keepLines w:val="false"/>
        <w:ind w:firstLine="216"/>
        <w:rPr>
          <w:rFonts w:ascii="Palatino Linotype" w:cs="Calibri" w:hAnsi="Palatino Linotype"/>
          <w:i/>
          <w:color w:val="000000"/>
          <w:sz w:val="24"/>
          <w:szCs w:val="24"/>
        </w:rPr>
      </w:pPr>
      <w:r>
        <w:rPr>
          <w:rFonts w:ascii="Palatino Linotype" w:cs="Calibri" w:eastAsia="Palatino Linotype" w:hAnsi="Palatino Linotype"/>
          <w:i/>
          <w:color w:val="000000"/>
          <w:sz w:val="24"/>
          <w:szCs w:val="24"/>
        </w:rPr>
        <w:t xml:space="preserve"> John 4:14  </w:t>
      </w:r>
      <w:r>
        <w:rPr>
          <w:rFonts w:ascii="Palatino Linotype" w:cs="Calibri" w:eastAsia="Palatino Linotype" w:hAnsi="Palatino Linotype"/>
          <w:i/>
          <w:color w:val="000000"/>
          <w:sz w:val="24"/>
          <w:szCs w:val="24"/>
        </w:rPr>
        <w:t>"</w:t>
      </w:r>
      <w:r>
        <w:rPr>
          <w:rFonts w:ascii="Palatino Linotype" w:cs="Calibri" w:eastAsia="Palatino Linotype" w:hAnsi="Palatino Linotype"/>
          <w:i/>
          <w:color w:val="000000"/>
          <w:sz w:val="24"/>
          <w:szCs w:val="24"/>
        </w:rPr>
        <w:t xml:space="preserve"> </w:t>
      </w:r>
      <w:r>
        <w:rPr>
          <w:rFonts w:ascii="Palatino Linotype" w:cs="Calibri" w:eastAsia="Palatino Linotype" w:hAnsi="Palatino Linotype"/>
          <w:i/>
          <w:color w:val="000000"/>
          <w:sz w:val="24"/>
          <w:szCs w:val="24"/>
        </w:rPr>
        <w:t>But</w:t>
      </w:r>
      <w:r>
        <w:rPr>
          <w:rFonts w:ascii="Palatino Linotype" w:cs="Calibri" w:eastAsia="Palatino Linotype" w:hAnsi="Palatino Linotype"/>
          <w:i/>
          <w:color w:val="000000"/>
          <w:sz w:val="24"/>
          <w:szCs w:val="24"/>
        </w:rPr>
        <w:t xml:space="preserve"> </w:t>
      </w:r>
      <w:r>
        <w:rPr>
          <w:rFonts w:ascii="Palatino Linotype" w:cs="Calibri" w:eastAsia="Palatino Linotype" w:hAnsi="Palatino Linotype"/>
          <w:i/>
          <w:color w:val="000000"/>
          <w:sz w:val="24"/>
          <w:szCs w:val="24"/>
        </w:rPr>
        <w:t xml:space="preserve"> </w:t>
      </w:r>
      <w:r>
        <w:rPr>
          <w:rFonts w:ascii="Palatino Linotype" w:cs="Calibri" w:eastAsia="Palatino Linotype" w:hAnsi="Palatino Linotype"/>
          <w:i/>
          <w:color w:val="000000"/>
          <w:sz w:val="24"/>
          <w:szCs w:val="24"/>
        </w:rPr>
        <w:t>whoever drinks of the water that I will give him will never be thirsty again. The water that I will give him will become in him a spring of water welling up to eternal life."</w:t>
      </w:r>
    </w:p>
    <w:p>
      <w:pPr>
        <w:pStyle w:val="style0"/>
        <w:rPr>
          <w:rFonts w:ascii="Palatino Linotype" w:cs="Calibri" w:hAnsi="Palatino Linotype"/>
          <w:color w:val="000000"/>
          <w:sz w:val="24"/>
          <w:szCs w:val="24"/>
        </w:rPr>
      </w:pPr>
    </w:p>
    <w:p>
      <w:pPr>
        <w:pStyle w:val="style0"/>
        <w:keepLines w:val="false"/>
        <w:ind w:firstLine="216"/>
        <w:rPr>
          <w:rFonts w:ascii="Palatino Linotype" w:cs="Calibri" w:hAnsi="Palatino Linotype"/>
          <w:color w:val="000000"/>
          <w:sz w:val="24"/>
          <w:szCs w:val="24"/>
        </w:rPr>
      </w:pPr>
      <w:r>
        <w:rPr>
          <w:rFonts w:ascii="News701 BT" w:cs="Calibri" w:eastAsia="News701 BT" w:hAnsi="News701 BT"/>
          <w:b/>
          <w:color w:val="000000"/>
          <w:sz w:val="26"/>
          <w:szCs w:val="24"/>
        </w:rPr>
        <w:t>Summation</w:t>
      </w:r>
      <w:r>
        <w:rPr>
          <w:rFonts w:ascii="News701 BT" w:cs="Calibri" w:eastAsia="News701 BT" w:hAnsi="News701 BT"/>
          <w:b/>
          <w:color w:val="000000"/>
          <w:sz w:val="26"/>
          <w:szCs w:val="24"/>
        </w:rPr>
        <w:t xml:space="preserve"> :</w:t>
      </w:r>
      <w:r>
        <w:rPr>
          <w:rFonts w:ascii="News701 BT" w:cs="Calibri" w:eastAsia="News701 BT" w:hAnsi="News701 BT"/>
          <w:b/>
          <w:color w:val="000000"/>
          <w:sz w:val="26"/>
          <w:szCs w:val="24"/>
        </w:rPr>
        <w:t xml:space="preserve"> </w:t>
      </w:r>
      <w:r>
        <w:rPr>
          <w:rFonts w:ascii="Palatino Linotype" w:cs="Calibri" w:eastAsia="Palatino Linotype" w:hAnsi="Palatino Linotype"/>
          <w:color w:val="000000"/>
          <w:sz w:val="24"/>
          <w:szCs w:val="24"/>
        </w:rPr>
        <w:t>The concept of "A New Heaven and Earth" and the role of "The Spirit and the Bride" highlight God's ultimate plan for humanity. The Spirit and the Bride invite people to come to Jesus Christ and experience salvation and spiritual refreshment. Believers can look forward to a future time when they will experience eternal life in the presence of God, free from sin and suffering.</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4"/>
          <w:szCs w:val="24"/>
        </w:rPr>
      </w:pPr>
      <w:r>
        <w:rPr>
          <w:rFonts w:ascii="News701 BT" w:cs="Calibri" w:eastAsia="News701 BT" w:hAnsi="News701 BT"/>
          <w:b/>
          <w:color w:val="000000"/>
          <w:sz w:val="26"/>
          <w:szCs w:val="24"/>
        </w:rPr>
        <w:t>THE GOSPEL</w:t>
      </w:r>
      <w:r>
        <w:rPr>
          <w:rFonts w:ascii="News701 BT" w:cs="Calibri" w:eastAsia="News701 BT" w:hAnsi="News701 BT"/>
          <w:b/>
          <w:color w:val="000000"/>
          <w:sz w:val="26"/>
          <w:szCs w:val="24"/>
        </w:rPr>
        <w:t xml:space="preserve"> </w:t>
      </w:r>
      <w:r>
        <w:rPr>
          <w:rFonts w:ascii="News701 BT" w:cs="Calibri" w:eastAsia="News701 BT" w:hAnsi="News701 BT"/>
          <w:b/>
          <w:color w:val="000000"/>
          <w:sz w:val="26"/>
          <w:szCs w:val="24"/>
        </w:rPr>
        <w:t>OF BELIEVING IN JESUS CHRIST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gospel is the good news of salvation through faith in Jesus Christ. It's a message of love, redemption, and forgiveness.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Key </w:t>
      </w:r>
      <w:r>
        <w:rPr>
          <w:rFonts w:ascii="Palatino Linotype" w:cs="Calibri" w:eastAsia="Palatino Linotype" w:hAnsi="Palatino Linotype"/>
          <w:color w:val="000000"/>
          <w:sz w:val="24"/>
          <w:szCs w:val="24"/>
        </w:rPr>
        <w:t xml:space="preserve">Focus </w:t>
      </w:r>
      <w:r>
        <w:rPr>
          <w:rFonts w:ascii="Palatino Linotype" w:cs="Calibri" w:eastAsia="Palatino Linotype" w:hAnsi="Palatino Linotype"/>
          <w:color w:val="000000"/>
          <w:sz w:val="24"/>
          <w:szCs w:val="24"/>
        </w:rPr>
        <w: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Jesus is the Son of God: "In the beginning was the Word, and the Word was with God, and the Word was God." (John 1:1)</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Jesus died for our sins: "For God so loved the world that he gave his one and only Son, that whoever believes in him shall not perish but have eternal life." (John 3:16)</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Jesus rose from the dead: "But God raised him from the dead, and for many days he appeared to those who had come up with him from Galilee to Jerusalem." (Acts 13:30-31)</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Salvation through faith: "For it is by grace you have been saved, through faith—and this is not from yourselves, it is the gift of God—" (Ephesians 2:8)</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Benefits of Believing in Jesus Christ:</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Forgiveness of sins: "If we confess our sins, he is faithful and just and will forgive us our sins and purify us from all unrighteousness." (1 John 1:9)</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Eternal life: "For God did not send his Son into the world to condemn the world, but to save the world through him." (John 3:17)</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Peace with God: "Therefore, since we have been justified through faith, we have peace with God through our Lord Jesus Christ." (Romans 5:1)</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Call to Action:</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Believe in Jesus Christ: "That if you confess with your mouth, 'Jesus is Lord,' and believe in your heart that God raised him from the dead, you will be saved." (Romans 10:9)</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Repent and turn to God: "Repent, then, and turn to God, so that your sins may be wiped out." (Acts 3:19)</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By believing in Jesus Christ, you can experience the transformative power of the gospel and live a life filled with hope, joy, and purpose. </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36"/>
          <w:szCs w:val="24"/>
        </w:rPr>
      </w:pPr>
      <w:r>
        <w:rPr>
          <w:rFonts w:ascii="News701 BT" w:cs="Calibri" w:eastAsia="News701 BT" w:hAnsi="News701 BT"/>
          <w:b/>
          <w:color w:val="000000"/>
          <w:sz w:val="26"/>
          <w:szCs w:val="24"/>
        </w:rPr>
        <w:t>THE RAPTURE IS COMING SOON!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"Be prepared, for you do not know the day or hour of the Lord's return." (Matthew 24:42-44)</w:t>
      </w:r>
    </w:p>
    <w:p>
      <w:pPr>
        <w:pStyle w:val="style0"/>
        <w:rPr>
          <w:rFonts w:ascii="Palatino Linotype" w:cs="Calibri" w:hAnsi="Palatino Linotype"/>
          <w:color w:val="000000"/>
          <w:sz w:val="24"/>
          <w:szCs w:val="24"/>
        </w:rPr>
      </w:pP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Turn to Jesus Christ today:</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Believe in His sacrifice for your sins (John 3:16)</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Confess your sins and ask for forgiveness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Declare Jesus as Lord and trust in His resurrection (Romans 10:9-10)</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Live for Christ: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Heaven is real, and hell is real too (Revelation 21:14, Revelation 20:15)</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Dress modestly, and avoid worldly conformity (1 Peter 3:34, Romans 12:2)</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Separate yourself from the world's system and live for God's kingdom (2 Corinthians 6:14-17)</w:t>
      </w:r>
    </w:p>
    <w:p>
      <w:pPr>
        <w:pStyle w:val="style0"/>
        <w:rPr>
          <w:rFonts w:ascii="Palatino Linotype" w:cs="Calibri" w:hAnsi="Palatino Linotype"/>
          <w:color w:val="000000"/>
          <w:sz w:val="24"/>
          <w:szCs w:val="24"/>
        </w:rPr>
      </w:pP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Don't wait! Receive Jesus Christ now and be saved:</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"Everyone who calls on the name of the Lord will be saved." (Acts 2:21)</w:t>
      </w:r>
    </w:p>
    <w:p>
      <w:pPr>
        <w:pStyle w:val="style0"/>
        <w:rPr>
          <w:rFonts w:ascii="Palatino Linotype" w:cs="Calibri" w:hAnsi="Palatino Linotype"/>
          <w:color w:val="000000"/>
          <w:sz w:val="24"/>
          <w:szCs w:val="24"/>
        </w:rPr>
      </w:pP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Rapture is imminent. Be ready, repent, and receive Jesus Christ today! Live a life that honors God, and be prepared for His return!</w:t>
      </w:r>
    </w:p>
    <w:p>
      <w:pPr>
        <w:pStyle w:val="style4114"/>
        <w:keepLines w:val="false"/>
        <w:rPr>
          <w:rFonts w:ascii="Palatino Linotype" w:cs="Calibri" w:hAnsi="Palatino Linotype"/>
          <w:color w:val="000000"/>
          <w:sz w:val="24"/>
          <w:szCs w:val="24"/>
        </w:rPr>
      </w:pPr>
      <w:r>
        <w:rPr>
          <w:rFonts w:ascii="Palatino Linotype" w:cs="Calibri" w:eastAsia="Palatino Linotype" w:hAnsi="Palatino Linotype"/>
          <w:color w:val="000000"/>
          <w:sz w:val="26"/>
          <w:szCs w:val="24"/>
        </w:rPr>
        <w:t xml:space="preserve"> THE</w:t>
      </w:r>
      <w:r>
        <w:rPr>
          <w:rFonts w:ascii="Palatino Linotype" w:cs="Calibri" w:eastAsia="Palatino Linotype" w:hAnsi="Palatino Linotype"/>
          <w:color w:val="000000"/>
          <w:sz w:val="26"/>
          <w:szCs w:val="24"/>
        </w:rPr>
        <w:t xml:space="preserve"> </w:t>
      </w:r>
      <w:r>
        <w:rPr>
          <w:rFonts w:ascii="Palatino Linotype" w:cs="Calibri" w:eastAsia="Palatino Linotype" w:hAnsi="Palatino Linotype"/>
          <w:color w:val="000000"/>
          <w:sz w:val="26"/>
          <w:szCs w:val="24"/>
        </w:rPr>
        <w:t>GREAT</w:t>
      </w:r>
      <w:r>
        <w:rPr>
          <w:rFonts w:ascii="Palatino Linotype" w:cs="Calibri" w:eastAsia="Palatino Linotype" w:hAnsi="Palatino Linotype"/>
          <w:color w:val="000000"/>
          <w:sz w:val="26"/>
          <w:szCs w:val="24"/>
        </w:rPr>
        <w:t xml:space="preserve"> </w:t>
      </w:r>
      <w:r>
        <w:rPr>
          <w:rFonts w:ascii="Palatino Linotype" w:cs="Calibri" w:eastAsia="Palatino Linotype" w:hAnsi="Palatino Linotype"/>
          <w:color w:val="000000"/>
          <w:sz w:val="26"/>
          <w:szCs w:val="24"/>
        </w:rPr>
        <w:t xml:space="preserve"> RE</w:t>
      </w:r>
      <w:r>
        <w:rPr>
          <w:rFonts w:ascii="Palatino Linotype" w:cs="Calibri" w:eastAsia="Palatino Linotype" w:hAnsi="Palatino Linotype"/>
          <w:color w:val="000000"/>
          <w:sz w:val="26"/>
          <w:szCs w:val="24"/>
        </w:rPr>
        <w:t>-</w:t>
      </w:r>
      <w:r>
        <w:rPr>
          <w:rFonts w:ascii="Palatino Linotype" w:cs="Calibri" w:eastAsia="Palatino Linotype" w:hAnsi="Palatino Linotype"/>
          <w:color w:val="000000"/>
          <w:sz w:val="26"/>
          <w:szCs w:val="24"/>
        </w:rPr>
        <w:t xml:space="preserve">AWAKENING : READY FOR HIS RETURN </w:t>
      </w:r>
    </w:p>
    <w:p>
      <w:pPr>
        <w:pStyle w:val="style0"/>
        <w:rPr>
          <w:rFonts w:ascii="Palatino Linotype" w:cs="Calibri" w:hAnsi="Palatino Linotype"/>
          <w:color w:val="000000"/>
          <w:sz w:val="24"/>
          <w:szCs w:val="24"/>
        </w:rPr>
      </w:pP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Signs of the Last Days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Increase in knowledge and travel (Daniel 12:4)</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Rise of lawlessness and immorality (Matthew 24:12)</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Global turmoil and conflict (Matthew 24:6-7)</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Recognize the signs, but don't be fearful (Luke 21:25-26)</w:t>
      </w:r>
    </w:p>
    <w:p>
      <w:pPr>
        <w:pStyle w:val="style0"/>
        <w:rPr>
          <w:rFonts w:ascii="Palatino Linotype" w:cs="Calibri" w:hAnsi="Palatino Linotype"/>
          <w:color w:val="000000"/>
          <w:sz w:val="24"/>
          <w:szCs w:val="24"/>
        </w:rPr>
      </w:pP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Reawakening to the Call</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Personal encounter with Jesus (1 John 1:1-4)</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Key elements of a vibrant faith:</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 Prayer (Philippians 4:6-7, 1 Thessalonians 5:16-18)</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 Bible Study (2 Timothy 3:16-17, Psalm 119:105)</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 Community (Hebrews 10:24-25, Galatians 6:2)</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 Service (Matthew 25:31-46, Galatians 5:13)</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Living a Life Worthy of the Calling</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Humility (Proverbs 11:2, James 4:6-10)</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Integrity (Proverbs 10:9, 1 Thessalonians 2:10)</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Compassion (Matthew 25:31-46, Colossians 3:12)</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Forgiveness (Matthew 6:14-15, Ephesians 4:32)</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Witnessing to the Nations</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Love and compassion (John 13:34-35, 1 Corinthians 13:1-3)</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Authenticity (Matthew 5:16, 1 Peter 3:15-16)</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Clarity (1 Corinthians 2:1-5, Romans 10:9-10)</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Respect (1 Peter 3:15-16, Acts 17:22-31)</w:t>
      </w:r>
    </w:p>
    <w:p>
      <w:pPr>
        <w:pStyle w:val="style0"/>
        <w:rPr>
          <w:rFonts w:ascii="Palatino Linotype" w:cs="Calibri" w:hAnsi="Palatino Linotype"/>
          <w:color w:val="000000"/>
          <w:sz w:val="24"/>
          <w:szCs w:val="24"/>
        </w:rPr>
      </w:pP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Preparing for the Return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Watchfulness (Matthew 24:42-44, 1 Thessalonians 5:6)</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Faithfulness (1 Corinthians 4:2, Revelation 2:10)</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Prayerfulness (Luke 18:1-8, 1 Thessalonians 5:17)</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Readiness (1 John 3:2-3, Matthew 25:1-13)</w:t>
      </w:r>
    </w:p>
    <w:p>
      <w:pPr>
        <w:pStyle w:val="style0"/>
        <w:rPr>
          <w:rFonts w:ascii="Palatino Linotype" w:cs="Calibri" w:hAnsi="Palatino Linotype"/>
          <w:color w:val="000000"/>
          <w:sz w:val="24"/>
          <w:szCs w:val="24"/>
        </w:rPr>
      </w:pP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 Living in Hope and Expectation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Eternal life (John 3:16, 1 John 5:11-13)</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Jesus' return (1 Thessalonians 4:16-18, Revelation 21:3-4)</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New heaven and new earth (Revelation 21:1-4, Isaiah 65:17)</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Live with purpose and passion (Ephesians 5:15-17, Colossians 4:5)</w:t>
      </w:r>
    </w:p>
    <w:p>
      <w:pPr>
        <w:pStyle w:val="style0"/>
        <w:rPr>
          <w:rFonts w:ascii="Palatino Linotype" w:cs="Calibri" w:hAnsi="Palatino Linotype"/>
          <w:color w:val="000000"/>
          <w:sz w:val="24"/>
          <w:szCs w:val="24"/>
        </w:rPr>
      </w:pP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Summation</w:t>
      </w:r>
      <w:r>
        <w:rPr>
          <w:rFonts w:ascii="Palatino Linotype" w:cs="Calibri" w:eastAsia="Palatino Linotype" w:hAnsi="Palatino Linotype"/>
          <w:color w:val="000000"/>
          <w:sz w:val="24"/>
          <w:szCs w:val="24"/>
        </w:rPr>
        <w:t xml:space="preserve"> and Final Call</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Make a decision for Christ (John 3:16, Romans 10:9-10)</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Renew your commitment (1 John 1:9, Psalm 51:10-12)</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Live with hope and expectation (Hebrews 11:1, Romans 8:24-25)</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The Re</w:t>
      </w:r>
      <w:r>
        <w:rPr>
          <w:rFonts w:ascii="Palatino Linotype" w:cs="Calibri" w:eastAsia="Palatino Linotype" w:hAnsi="Palatino Linotype"/>
          <w:color w:val="000000"/>
          <w:sz w:val="24"/>
          <w:szCs w:val="24"/>
        </w:rPr>
        <w:t>-</w:t>
      </w:r>
      <w:r>
        <w:rPr>
          <w:rFonts w:ascii="Palatino Linotype" w:cs="Calibri" w:eastAsia="Palatino Linotype" w:hAnsi="Palatino Linotype"/>
          <w:color w:val="000000"/>
          <w:sz w:val="24"/>
          <w:szCs w:val="24"/>
        </w:rPr>
        <w:t>awakening: Ready for His Return" emphasizes the importance of living a life worthy of Jesus' return. By recognizing the signs of the last days, reawakening to the call of Christ, living a life of humility, integrity, compassion, and forgiveness, witnessing to others, preparing for His return, and living in hope and expectation, we can be ready for the Lord's coming. May these notes inspire and guide you in your walk with God.</w:t>
      </w:r>
    </w:p>
    <w:p>
      <w:pPr>
        <w:pStyle w:val="style0"/>
        <w:rPr>
          <w:rFonts w:ascii="Palatino Linotype" w:cs="Calibri" w:hAnsi="Palatino Linotype"/>
          <w:color w:val="000000"/>
          <w:sz w:val="24"/>
          <w:szCs w:val="24"/>
        </w:rPr>
      </w:pPr>
    </w:p>
    <w:p>
      <w:pPr>
        <w:pStyle w:val="style0"/>
        <w:rPr>
          <w:rFonts w:ascii="Palatino Linotype" w:cs="Calibri" w:hAnsi="Palatino Linotype"/>
          <w:color w:val="000000"/>
          <w:sz w:val="24"/>
          <w:szCs w:val="24"/>
        </w:rPr>
      </w:pPr>
    </w:p>
    <w:p>
      <w:pPr>
        <w:pStyle w:val="style0"/>
        <w:keepLines w:val="false"/>
        <w:ind w:firstLine="0"/>
        <w:rPr>
          <w:rFonts w:ascii="Palatino Linotype" w:cs="Calibri" w:hAnsi="Palatino Linotype"/>
          <w:color w:val="000000"/>
          <w:sz w:val="24"/>
          <w:szCs w:val="24"/>
        </w:rPr>
      </w:pPr>
      <w:r>
        <w:rPr>
          <w:rFonts w:ascii="News701 BT" w:cs="Calibri" w:eastAsia="News701 BT" w:hAnsi="News701 BT"/>
          <w:b/>
          <w:color w:val="000000"/>
          <w:sz w:val="26"/>
          <w:szCs w:val="24"/>
        </w:rPr>
        <w:t>GOD'S WORD'S BRING LOVE, HOPE, JOY, AND LIFE! STUDY THE BIBLE FOR FREE! AND RECEIVE GOD'S BLESSINGS FOR YOU</w:t>
      </w:r>
      <w:r>
        <w:rPr>
          <w:rFonts w:ascii="Palatino Linotype" w:cs="Calibri" w:eastAsia="Palatino Linotype" w:hAnsi="Palatino Linotype"/>
          <w:color w:val="000000"/>
          <w:sz w:val="24"/>
          <w:szCs w:val="24"/>
        </w:rPr>
        <w: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This Bible courses will take you on a journey to discovery. They will help you learn God's truth and directly from the Bible.</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"Remember the lord your God..."You are sent for a reason and you are not relevant in the will and the agenda of God until you attend to the reason you are sent.</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Hebrews 10:7 "Then said I, Lo, I come (in the volume of the book it is written of me,) to do thy will, O God."</w:t>
      </w:r>
    </w:p>
    <w:p>
      <w:pPr>
        <w:pStyle w:val="style0"/>
        <w:keepLines w:val="false"/>
        <w:ind w:firstLine="0"/>
        <w:rPr>
          <w:rFonts w:ascii="Palatino Linotype" w:cs="Calibri" w:hAnsi="Palatino Linotype"/>
          <w:b/>
          <w:color w:val="000000"/>
          <w:sz w:val="28"/>
          <w:szCs w:val="24"/>
        </w:rPr>
      </w:pPr>
      <w:r>
        <w:rPr>
          <w:rFonts w:ascii="News701 BT" w:cs="Calibri" w:eastAsia="News701 BT" w:hAnsi="News701 BT"/>
          <w:b/>
          <w:color w:val="000000"/>
          <w:sz w:val="26"/>
          <w:szCs w:val="24"/>
        </w:rPr>
        <w:t>DON'T FORGET THE ONE WHO SENT YOU HERE ON EARTH AND THE PURPOSE HE HANDED OVER TO YOU.</w:t>
      </w:r>
    </w:p>
    <w:p>
      <w:pPr>
        <w:pStyle w:val="style0"/>
        <w:keepLines w:val="false"/>
        <w:ind w:firstLine="216"/>
        <w:rPr>
          <w:rFonts w:ascii="Palatino Linotype" w:cs="Calibri" w:hAnsi="Palatino Linotype"/>
          <w:color w:val="000000"/>
          <w:sz w:val="24"/>
          <w:szCs w:val="24"/>
        </w:rPr>
      </w:pPr>
      <w:r>
        <w:rPr>
          <w:rFonts w:ascii="News701 BT" w:cs="Calibri" w:eastAsia="News701 BT" w:hAnsi="News701 BT"/>
          <w:b/>
          <w:color w:val="000000"/>
          <w:sz w:val="26"/>
          <w:szCs w:val="24"/>
        </w:rPr>
        <w:t>RECEIVE SALVATION</w:t>
      </w:r>
      <w:r>
        <w:rPr>
          <w:rFonts w:ascii="Palatino Linotype" w:cs="Calibri" w:eastAsia="Palatino Linotype" w:hAnsi="Palatino Linotype"/>
          <w:color w:val="000000"/>
          <w:sz w:val="24"/>
          <w:szCs w:val="24"/>
        </w:rPr>
        <w:t>: God Loves Us. God created us for fellowship and dearly desires for us to be restored to Him. Jesus Came to Give Life to Us. We can choose to receive God’s restoration and abundance of life through Christ Jesus.</w:t>
      </w:r>
    </w:p>
    <w:p>
      <w:pPr>
        <w:pStyle w:val="style0"/>
        <w:rPr>
          <w:rFonts w:ascii="Palatino Linotype" w:cs="Calibri" w:hAnsi="Palatino Linotype"/>
          <w:color w:val="000000"/>
          <w:sz w:val="24"/>
          <w:szCs w:val="24"/>
        </w:rPr>
      </w:pPr>
    </w:p>
    <w:p>
      <w:pPr>
        <w:pStyle w:val="style4114"/>
        <w:keepLines w:val="false"/>
        <w:rPr>
          <w:rFonts w:ascii="Palatino Linotype" w:cs="Calibri" w:hAnsi="Palatino Linotype"/>
          <w:b/>
          <w:color w:val="000000"/>
          <w:sz w:val="24"/>
          <w:szCs w:val="24"/>
        </w:rPr>
      </w:pPr>
      <w:r>
        <w:rPr>
          <w:rFonts w:ascii="News701 BT" w:cs="Calibri" w:eastAsia="News701 BT" w:hAnsi="News701 BT"/>
          <w:b/>
          <w:color w:val="000000"/>
          <w:sz w:val="26"/>
          <w:szCs w:val="24"/>
        </w:rPr>
        <w:t xml:space="preserve">SALVATION PRAYER AND BAPTISM IN THE HOLY SPIRIT </w:t>
      </w:r>
    </w:p>
    <w:p>
      <w:pPr>
        <w:pStyle w:val="style4114"/>
        <w:keepLines w:val="false"/>
        <w:rPr>
          <w:rFonts w:ascii="Palatino Linotype" w:cs="Calibri" w:hAnsi="Palatino Linotype"/>
          <w:b/>
          <w:color w:val="000000"/>
          <w:sz w:val="32"/>
          <w:szCs w:val="24"/>
        </w:rPr>
      </w:pPr>
      <w:r>
        <w:rPr>
          <w:rFonts w:ascii="News701 BT" w:cs="Calibri" w:eastAsia="News701 BT" w:hAnsi="News701 BT"/>
          <w:b/>
          <w:color w:val="000000"/>
          <w:sz w:val="26"/>
          <w:szCs w:val="24"/>
        </w:rPr>
        <w:t>SALVATION PRAYER</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"Dear Lord Jesus, I invite </w:t>
      </w:r>
      <w:r>
        <w:rPr>
          <w:rFonts w:ascii="Palatino Linotype" w:cs="Calibri" w:eastAsia="Palatino Linotype" w:hAnsi="Palatino Linotype"/>
          <w:color w:val="000000"/>
          <w:sz w:val="24"/>
          <w:szCs w:val="24"/>
        </w:rPr>
        <w:t>You</w:t>
      </w:r>
      <w:r>
        <w:rPr>
          <w:rFonts w:ascii="Palatino Linotype" w:cs="Calibri" w:eastAsia="Palatino Linotype" w:hAnsi="Palatino Linotype"/>
          <w:color w:val="000000"/>
          <w:sz w:val="24"/>
          <w:szCs w:val="24"/>
        </w:rPr>
        <w:t xml:space="preserve"> into my heart today to be my Lord and Savior. Thank You for dying on the cross for my sins and forgiving me. I turn away from the devil's influence and surrender my life to </w:t>
      </w:r>
      <w:r>
        <w:rPr>
          <w:rFonts w:ascii="Palatino Linotype" w:cs="Calibri" w:eastAsia="Palatino Linotype" w:hAnsi="Palatino Linotype"/>
          <w:color w:val="000000"/>
          <w:sz w:val="24"/>
          <w:szCs w:val="24"/>
        </w:rPr>
        <w:t>You</w:t>
      </w:r>
      <w:r>
        <w:rPr>
          <w:rFonts w:ascii="Palatino Linotype" w:cs="Calibri" w:eastAsia="Palatino Linotype" w:hAnsi="Palatino Linotype"/>
          <w:color w:val="000000"/>
          <w:sz w:val="24"/>
          <w:szCs w:val="24"/>
        </w:rPr>
        <w:t xml:space="preserve">. Thank You, God, for loving me and saving me. From now on, I choose to live for </w:t>
      </w:r>
      <w:r>
        <w:rPr>
          <w:rFonts w:ascii="Palatino Linotype" w:cs="Calibri" w:eastAsia="Palatino Linotype" w:hAnsi="Palatino Linotype"/>
          <w:color w:val="000000"/>
          <w:sz w:val="24"/>
          <w:szCs w:val="24"/>
        </w:rPr>
        <w:t>You</w:t>
      </w:r>
      <w:r>
        <w:rPr>
          <w:rFonts w:ascii="Palatino Linotype" w:cs="Calibri" w:eastAsia="Palatino Linotype" w:hAnsi="Palatino Linotype"/>
          <w:color w:val="000000"/>
          <w:sz w:val="24"/>
          <w:szCs w:val="24"/>
        </w:rPr>
        <w:t>. Amen."</w:t>
      </w:r>
    </w:p>
    <w:p>
      <w:pPr>
        <w:pStyle w:val="style4114"/>
        <w:keepLines w:val="false"/>
        <w:rPr>
          <w:rFonts w:ascii="Palatino Linotype" w:cs="Calibri" w:hAnsi="Palatino Linotype"/>
          <w:b/>
          <w:color w:val="000000"/>
          <w:sz w:val="28"/>
          <w:szCs w:val="24"/>
        </w:rPr>
      </w:pPr>
      <w:r>
        <w:rPr>
          <w:rFonts w:ascii="News701 BT" w:cs="Calibri" w:eastAsia="News701 BT" w:hAnsi="News701 BT"/>
          <w:b/>
          <w:color w:val="000000"/>
          <w:sz w:val="26"/>
          <w:szCs w:val="24"/>
        </w:rPr>
        <w:t>BAPTISM IN THE HOLY SPIRIT</w:t>
      </w:r>
    </w:p>
    <w:p>
      <w:pPr>
        <w:pStyle w:val="style0"/>
        <w:keepLines w:val="false"/>
        <w:ind w:firstLine="216"/>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"Dear Heavenly Father, I come to </w:t>
      </w:r>
      <w:r>
        <w:rPr>
          <w:rFonts w:ascii="Palatino Linotype" w:cs="Calibri" w:eastAsia="Palatino Linotype" w:hAnsi="Palatino Linotype"/>
          <w:color w:val="000000"/>
          <w:sz w:val="24"/>
          <w:szCs w:val="24"/>
        </w:rPr>
        <w:t>You</w:t>
      </w:r>
      <w:r>
        <w:rPr>
          <w:rFonts w:ascii="Palatino Linotype" w:cs="Calibri" w:eastAsia="Palatino Linotype" w:hAnsi="Palatino Linotype"/>
          <w:color w:val="000000"/>
          <w:sz w:val="24"/>
          <w:szCs w:val="24"/>
        </w:rPr>
        <w:t xml:space="preserve"> in the name of Jesus. I believe Jesus is the Son of God, who died and was raised from the dead. I ask </w:t>
      </w:r>
      <w:r>
        <w:rPr>
          <w:rFonts w:ascii="Palatino Linotype" w:cs="Calibri" w:eastAsia="Palatino Linotype" w:hAnsi="Palatino Linotype"/>
          <w:color w:val="000000"/>
          <w:sz w:val="24"/>
          <w:szCs w:val="24"/>
        </w:rPr>
        <w:t>You</w:t>
      </w:r>
      <w:r>
        <w:rPr>
          <w:rFonts w:ascii="Palatino Linotype" w:cs="Calibri" w:eastAsia="Palatino Linotype" w:hAnsi="Palatino Linotype"/>
          <w:color w:val="000000"/>
          <w:sz w:val="24"/>
          <w:szCs w:val="24"/>
        </w:rPr>
        <w:t xml:space="preserve"> to fill me with the Holy Spirit, with the evidence of speaking in tongues. I believe I receive the Holy Spirit as I pray, and I expect to manifest the fruit of the Spirit, including speaking in tongues, in Jesus' name. Amen."</w:t>
      </w:r>
    </w:p>
    <w:p>
      <w:pPr>
        <w:pStyle w:val="style0"/>
        <w:keepLines w:val="false"/>
        <w:ind w:firstLine="0"/>
        <w:rPr>
          <w:rFonts w:ascii="Palatino Linotype" w:cs="Calibri" w:hAnsi="Palatino Linotype"/>
          <w:color w:val="000000"/>
          <w:sz w:val="24"/>
          <w:szCs w:val="24"/>
        </w:rPr>
      </w:pPr>
      <w:r>
        <w:rPr>
          <w:rFonts w:ascii="Palatino Linotype" w:cs="Calibri" w:eastAsia="Palatino Linotype" w:hAnsi="Palatino Linotype"/>
          <w:color w:val="000000"/>
          <w:sz w:val="24"/>
          <w:szCs w:val="24"/>
        </w:rPr>
        <w:t xml:space="preserve">These prayers are a personal expression of faith and commitment to God. May they guide you in your spiritual </w:t>
      </w:r>
      <w:r>
        <w:rPr>
          <w:rFonts w:ascii="Palatino Linotype" w:cs="Calibri" w:eastAsia="Palatino Linotype" w:hAnsi="Palatino Linotype"/>
          <w:color w:val="000000"/>
          <w:sz w:val="24"/>
          <w:szCs w:val="24"/>
        </w:rPr>
        <w:t>journey.</w:t>
      </w:r>
      <w:r>
        <w:rPr>
          <w:rFonts w:ascii="Palatino Linotype" w:cs="Calibri" w:eastAsia="Palatino Linotype" w:hAnsi="Palatino Linotype"/>
          <w:color w:val="000000"/>
          <w:sz w:val="24"/>
          <w:szCs w:val="24"/>
        </w:rPr>
        <w:t xml:space="preserve"> THANK YOU!</w:t>
      </w:r>
    </w:p>
    <w:p>
      <w:pPr>
        <w:pStyle w:val="style0"/>
        <w:keepLines w:val="false"/>
        <w:ind w:firstLine="216"/>
        <w:rPr>
          <w:rFonts w:ascii="Palatino Linotype" w:cs="Calibri" w:hAnsi="Palatino Linotype"/>
          <w:sz w:val="24"/>
          <w:szCs w:val="24"/>
        </w:rPr>
      </w:pPr>
      <w:r>
        <w:rPr>
          <w:rFonts w:ascii="Palatino Linotype" w:cs="Calibri" w:eastAsia="Palatino Linotype" w:hAnsi="Palatino Linotype"/>
          <w:color w:val="000000"/>
          <w:sz w:val="24"/>
          <w:szCs w:val="24"/>
        </w:rPr>
        <w:t xml:space="preserve">Join us to print more copies of VOLUME OF THE BOOK (The path of Life) </w:t>
      </w:r>
      <w:r>
        <w:rPr>
          <w:rFonts w:ascii="Palatino Linotype" w:cs="Calibri" w:eastAsia="Palatino Linotype" w:hAnsi="Palatino Linotype"/>
          <w:color w:val="000000"/>
          <w:sz w:val="24"/>
          <w:szCs w:val="24"/>
        </w:rPr>
        <w:t>For</w:t>
      </w:r>
      <w:r>
        <w:rPr>
          <w:rFonts w:ascii="Palatino Linotype" w:cs="Calibri" w:eastAsia="Palatino Linotype" w:hAnsi="Palatino Linotype"/>
          <w:color w:val="000000"/>
          <w:sz w:val="24"/>
          <w:szCs w:val="24"/>
        </w:rPr>
        <w:t xml:space="preserve"> more information call: +2349075745027,</w:t>
      </w:r>
      <w:r>
        <w:rPr>
          <w:rFonts w:ascii="Palatino Linotype" w:cs="Calibri" w:eastAsia="Palatino Linotype" w:hAnsi="Palatino Linotype"/>
          <w:color w:val="000000"/>
          <w:sz w:val="24"/>
          <w:szCs w:val="24"/>
        </w:rPr>
        <w:t xml:space="preserve"> +2349068601545, +2348148151694. God bless you</w:t>
      </w:r>
      <w:r>
        <w:rPr>
          <w:rFonts w:ascii="Palatino Linotype" w:cs="Calibri" w:eastAsia="Palatino Linotype" w:hAnsi="Palatino Linotype"/>
          <w:sz w:val="24"/>
          <w:szCs w:val="24"/>
        </w:rPr>
        <w:t>.</w:t>
      </w:r>
      <w:r>
        <w:rPr>
          <w:rFonts w:ascii="Palatino Linotype" w:cs="Calibri" w:eastAsia="Palatino Linotype" w:hAnsi="Palatino Linotype"/>
          <w:sz w:val="24"/>
          <w:szCs w:val="24"/>
        </w:rPr>
        <w:cr/>
      </w: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sz w:val="24"/>
          <w:szCs w:val="24"/>
        </w:rPr>
      </w:pPr>
    </w:p>
    <w:p>
      <w:pPr>
        <w:pStyle w:val="style0"/>
        <w:rPr>
          <w:rFonts w:ascii="Palatino Linotype" w:cs="Calibri" w:hAnsi="Palatino Linotype"/>
          <w:color w:val="000000"/>
          <w:sz w:val="24"/>
          <w:szCs w:val="24"/>
        </w:rPr>
      </w:pPr>
      <w:r>
        <w:rPr>
          <w:rFonts w:ascii="Palatino Linotype" w:cs="Calibri" w:hAnsi="Palatino Linotype"/>
          <w:sz w:val="24"/>
          <w:szCs w:val="24"/>
        </w:rPr>
        <w:cr/>
      </w:r>
      <w:r>
        <w:rPr>
          <w:rFonts w:ascii="Palatino Linotype" w:cs="Calibri" w:hAnsi="Palatino Linotype"/>
          <w:noProof/>
          <w:color w:val="000000"/>
          <w:sz w:val="24"/>
          <w:szCs w:val="24"/>
          <w:lang w:eastAsia="en-US"/>
        </w:rPr>
        <w:drawing>
          <wp:inline distL="0" distT="0" distB="0" distR="0">
            <wp:extent cx="7020266" cy="9416103"/>
            <wp:effectExtent l="0" t="0" r="0" b="0"/>
            <wp:docPr id="1028"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4"/>
                    <pic:cNvPicPr/>
                  </pic:nvPicPr>
                  <pic:blipFill>
                    <a:blip r:embed="rId4" cstate="print"/>
                    <a:srcRect l="0" t="0" r="0" b="0"/>
                    <a:stretch/>
                  </pic:blipFill>
                  <pic:spPr>
                    <a:xfrm rot="0">
                      <a:off x="0" y="0"/>
                      <a:ext cx="7020266" cy="9416103"/>
                    </a:xfrm>
                    <a:prstGeom prst="rect"/>
                  </pic:spPr>
                </pic:pic>
              </a:graphicData>
            </a:graphic>
          </wp:inline>
        </w:drawing>
      </w:r>
      <w:bookmarkStart w:id="0" w:name="_GoBack"/>
      <w:bookmarkEnd w:id="0"/>
    </w:p>
    <w:sectPr>
      <w:headerReference w:type="default" r:id="rId5"/>
      <w:footerReference w:type="default" r:id="rId6"/>
      <w:pgSz w:w="12240" w:h="15840" w:orient="portrait"/>
      <w:pgMar w:top="792" w:right="864" w:bottom="792" w:left="864"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ourier New">
    <w:altName w:val="Courier New"/>
    <w:panose1 w:val="02070309020000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0030204"/>
    <w:charset w:val="00"/>
    <w:family w:val="swiss"/>
    <w:pitch w:val="variable"/>
    <w:sig w:usb0="E4002EFF" w:usb1="C200247B" w:usb2="00000009" w:usb3="00000000" w:csb0="000001FF" w:csb1="00000000"/>
  </w:font>
  <w:font w:name="SimSun">
    <w:altName w:val="宋体"/>
    <w:panose1 w:val="02010600030000010101"/>
    <w:charset w:val="86"/>
    <w:family w:val="auto"/>
    <w:pitch w:val="variable"/>
    <w:sig w:usb0="00000203" w:usb1="288F0000" w:usb2="00000016" w:usb3="00000000" w:csb0="00040001" w:csb1="00000000"/>
  </w:font>
  <w:font w:name="Tahoma">
    <w:altName w:val="Tahoma"/>
    <w:panose1 w:val="020b0604030000040204"/>
    <w:charset w:val="00"/>
    <w:family w:val="swiss"/>
    <w:pitch w:val="variable"/>
    <w:sig w:usb0="E1002EFF" w:usb1="C000605B" w:usb2="00000029" w:usb3="00000000" w:csb0="000101FF" w:csb1="00000000"/>
  </w:font>
  <w:font w:name="Palatino Linotype">
    <w:altName w:val="Palatino Linotype"/>
    <w:panose1 w:val="02040502050000030304"/>
    <w:charset w:val="00"/>
    <w:family w:val="roman"/>
    <w:pitch w:val="variable"/>
    <w:sig w:usb0="E0000287" w:usb1="40000013" w:usb2="00000000" w:usb3="00000000" w:csb0="0000019F" w:csb1="00000000"/>
  </w:font>
  <w:font w:name="News701 BT">
    <w:altName w:val="News701 BT"/>
    <w:panose1 w:val="02040803060000020204"/>
    <w:charset w:val="00"/>
    <w:family w:val="roman"/>
    <w:pitch w:val="variable"/>
    <w:sig w:usb0="800000AF" w:usb1="1000204A" w:usb2="00000000" w:usb3="00000000" w:csb0="00000011" w:csb1="00000000"/>
  </w:font>
  <w:font w:name="Arial Black">
    <w:altName w:val="Arial Black"/>
    <w:panose1 w:val="020b0a04020000020204"/>
    <w:charset w:val="00"/>
    <w:family w:val="swiss"/>
    <w:pitch w:val="variable"/>
    <w:sig w:usb0="A00002AF" w:usb1="400078FB" w:usb2="00000000" w:usb3="00000000" w:csb0="0000009F" w:csb1="00000000"/>
  </w:font>
  <w:font w:name="Noto Sans Mono CJK HK">
    <w:altName w:val="Times New Roman"/>
    <w:panose1 w:val="00000000000000000000"/>
    <w:charset w:val="00"/>
    <w:family w:val="roman"/>
    <w:pitch w:val="variable"/>
    <w:sig w:usb0="20007A87" w:usb1="80000000" w:usb2="00000008" w:usb3="00000000" w:csb0="000001FF" w:csb1="00000000"/>
  </w:font>
  <w:font w:name="Noto Sans Linear A">
    <w:altName w:val="Times New Roman"/>
    <w:panose1 w:val="00000000000000000000"/>
    <w:charset w:val="00"/>
    <w:family w:val="roman"/>
    <w:pitch w:val="variable"/>
    <w:sig w:usb0="20007A87" w:usb1="80000000" w:usb2="00000008" w:usb3="00000000" w:csb0="000001FF" w:csb1="00000000"/>
  </w:font>
  <w:font w:name="Noto Sans Khojki">
    <w:altName w:val="Times New Roman"/>
    <w:panose1 w:val="00000000000000000000"/>
    <w:charset w:val="00"/>
    <w:family w:val="roman"/>
    <w:pitch w:val="variable"/>
    <w:sig w:usb0="20007A87" w:usb1="80000000" w:usb2="00000008" w:usb3="00000000" w:csb0="000001FF" w:csb1="00000000"/>
  </w:font>
  <w:font w:name="Noto Serif">
    <w:altName w:val="Times New Roman"/>
    <w:panose1 w:val="00000000000000000000"/>
    <w:charset w:val="00"/>
    <w:family w:val="roman"/>
    <w:pitch w:val="variable"/>
    <w:sig w:usb0="20007A87" w:usb1="80000000" w:usb2="00000008" w:usb3="00000000" w:csb0="000001FF" w:csb1="00000000"/>
  </w:font>
  <w:font w:name="Cambria">
    <w:altName w:val="Cambria"/>
    <w:panose1 w:val="02040503050000030204"/>
    <w:charset w:val="00"/>
    <w:family w:val="roman"/>
    <w:pitch w:val="variable"/>
    <w:sig w:usb0="E00006FF" w:usb1="420024FF" w:usb2="02000000" w:usb3="00000000" w:csb0="0000019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r>
      <w:rPr>
        <w:rFonts w:ascii="Palatino Linotype" w:eastAsia="Palatino Linotype" w:hAnsi="Palatino Linotype"/>
        <w:sz w:val="18"/>
      </w:rPr>
      <w:t xml:space="preserve">Page </w:t>
    </w:r>
    <w:r>
      <w:rPr/>
      <w:fldChar w:fldCharType="begin"/>
    </w:r>
    <w:r>
      <w:instrText>PAGE</w:instrText>
    </w:r>
    <w:r>
      <w:rPr/>
      <w:fldChar w:fldCharType="separate"/>
    </w:r>
    <w:r>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pPr>
    <w:r>
      <w:rPr>
        <w:rFonts w:ascii="News701 BT" w:eastAsia="News701 BT" w:hAnsi="News701 BT"/>
        <w:sz w:val="16"/>
      </w:rPr>
      <w:t>THE ZION MIGHT  •  VOLUME OF THE BOOK — THE PATH OF LIFE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CDAD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5">
    <w:nsid w:val="00000005"/>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6">
    <w:nsid w:val="00000006"/>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0000008"/>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0000009"/>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000000A"/>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000000B"/>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000000C"/>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000000D"/>
    <w:multiLevelType w:val="hybridMultilevel"/>
    <w:tmpl w:val="1F6A89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0000000E"/>
    <w:multiLevelType w:val="hybridMultilevel"/>
    <w:tmpl w:val="0D3E7DF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cs="Courier New" w:hAnsi="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cs="Courier New" w:hAnsi="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cs="Courier New" w:hAnsi="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5">
    <w:nsid w:val="0000000F"/>
    <w:multiLevelType w:val="hybridMultilevel"/>
    <w:tmpl w:val="D820B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0000010"/>
    <w:multiLevelType w:val="hybridMultilevel"/>
    <w:tmpl w:val="0000000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cs="Courier New" w:hAnsi="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cs="Courier New" w:hAnsi="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cs="Courier New" w:hAnsi="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7">
    <w:nsid w:val="00000011"/>
    <w:multiLevelType w:val="multilevel"/>
    <w:tmpl w:val="04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40" w:hanging="360"/>
      </w:pPr>
      <w:rPr>
        <w:rFonts w:ascii="Wingdings" w:hAnsi="Wingdings" w:hint="default"/>
      </w:rPr>
    </w:lvl>
    <w:lvl w:ilvl="6">
      <w:start w:val="1"/>
      <w:numFmt w:val="bullet"/>
      <w:lvlText w:val=""/>
      <w:lvlJc w:val="left"/>
      <w:pPr>
        <w:ind w:left="2500" w:hanging="360"/>
      </w:pPr>
      <w:rPr>
        <w:rFonts w:ascii="Wingdings" w:hAnsi="Wingdings" w:hint="default"/>
      </w:rPr>
    </w:lvl>
    <w:lvl w:ilvl="7">
      <w:start w:val="1"/>
      <w:numFmt w:val="bullet"/>
      <w:lvlText w:val=""/>
      <w:lvlJc w:val="left"/>
      <w:pPr>
        <w:ind w:left="2860" w:hanging="360"/>
      </w:pPr>
      <w:rPr>
        <w:rFonts w:ascii="Symbol" w:hAnsi="Symbol" w:hint="default"/>
      </w:rPr>
    </w:lvl>
    <w:lvl w:ilvl="8">
      <w:start w:val="1"/>
      <w:numFmt w:val="bullet"/>
      <w:lvlText w:val=""/>
      <w:lvlJc w:val="left"/>
      <w:pPr>
        <w:ind w:left="3240" w:hanging="360"/>
      </w:pPr>
      <w:rPr>
        <w:rFonts w:ascii="Symbol" w:hAnsi="Symbol" w:hint="default"/>
      </w:rPr>
    </w:lvl>
  </w:abstractNum>
  <w:num w:numId="1">
    <w:abstractNumId w:val="17"/>
  </w:num>
  <w:num w:numId="2">
    <w:abstractNumId w:val="16"/>
  </w:num>
  <w:num w:numId="3">
    <w:abstractNumId w:val="3"/>
  </w:num>
  <w:num w:numId="4">
    <w:abstractNumId w:val="0"/>
  </w:num>
  <w:num w:numId="5">
    <w:abstractNumId w:val="1"/>
  </w:num>
  <w:num w:numId="6">
    <w:abstractNumId w:val="2"/>
  </w:num>
  <w:num w:numId="7">
    <w:abstractNumId w:val="4"/>
  </w:num>
  <w:num w:numId="8">
    <w:abstractNumId w:val="5"/>
  </w:num>
  <w:num w:numId="9">
    <w:abstractNumId w:val="6"/>
  </w:num>
  <w:num w:numId="10">
    <w:abstractNumId w:val="7"/>
  </w:num>
  <w:num w:numId="11">
    <w:abstractNumId w:val="8"/>
  </w:num>
  <w:num w:numId="12">
    <w:abstractNumId w:val="9"/>
  </w:num>
  <w:num w:numId="13">
    <w:abstractNumId w:val="10"/>
  </w:num>
  <w:num w:numId="14">
    <w:abstractNumId w:val="11"/>
  </w:num>
  <w:num w:numId="15">
    <w:abstractNumId w:val="12"/>
  </w:num>
  <w:num w:numId="16">
    <w:abstractNumId w:val="15"/>
  </w:num>
  <w:num w:numId="17">
    <w:abstractNumId w:val="14"/>
  </w:num>
  <w:num w:numId="18">
    <w:abstractNumId w:val="13"/>
  </w:num>
</w:numbering>
</file>

<file path=word/settings.xml><?xml version="1.0" encoding="utf-8"?>
<w:settings xmlns:w="http://schemas.openxmlformats.org/wordprocessingml/2006/main" xmlns:r="http://schemas.openxmlformats.org/officeDocument/2006/relationships" xmlns:m="http://schemas.openxmlformats.org/officeDocument/2006/math">
  <w:zoom w:percent="77"/>
  <w:displayBackgroundShape/>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oNotShadeFormData/>
  <w:characterSpacingControl w:val="doNotCompress"/>
  <w:doNotValidateAgainstSchema/>
  <w:doNotDemarcateInvalidXml/>
  <w:updateField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SimSun" w:hAnsi="Calibri"/>
        <w:lang w:val="en-US" w:bidi="ar-SA" w:eastAsia="zh-CN"/>
      </w:rPr>
    </w:rPrDefault>
    <w:pPrDefault>
      <w:pPr/>
    </w:pPrDefault>
  </w:docDefaults>
  <w:style w:type="paragraph" w:default="1" w:styleId="style0">
    <w:name w:val="Normal"/>
    <w:next w:val="style0"/>
    <w:qFormat/>
    <w:pPr>
      <w:spacing w:after="120" w:lineRule="auto" w:line="259"/>
    </w:pPr>
    <w:rPr>
      <w:rFonts w:ascii="Palatino Linotype" w:eastAsia="Palatino Linotype" w:hAnsi="Palatino Linotype"/>
      <w:sz w:val="24"/>
      <w:szCs w:val="22"/>
    </w:rPr>
  </w:style>
  <w:style w:type="paragraph" w:styleId="style1">
    <w:name w:val="heading 1"/>
    <w:basedOn w:val="style0"/>
    <w:next w:val="style0"/>
    <w:link w:val="style4097"/>
    <w:qFormat/>
    <w:uiPriority w:val="9"/>
    <w:pPr>
      <w:keepNext/>
      <w:keepLines/>
      <w:spacing w:before="480" w:after="0"/>
      <w:outlineLvl w:val="0"/>
    </w:pPr>
    <w:rPr>
      <w:b/>
      <w:bCs/>
      <w:color w:val="365f91"/>
      <w:sz w:val="28"/>
      <w:szCs w:val="28"/>
    </w:rPr>
  </w:style>
  <w:style w:type="paragraph" w:styleId="style2">
    <w:name w:val="heading 2"/>
    <w:basedOn w:val="style0"/>
    <w:next w:val="style0"/>
    <w:link w:val="style4098"/>
    <w:qFormat/>
    <w:uiPriority w:val="9"/>
    <w:pPr>
      <w:keepNext/>
      <w:keepLines/>
      <w:spacing w:before="200" w:after="0"/>
      <w:outlineLvl w:val="1"/>
    </w:pPr>
    <w:rPr>
      <w:b/>
      <w:bCs/>
      <w:color w:val="4f81bd"/>
      <w:sz w:val="26"/>
      <w:szCs w:val="26"/>
    </w:rPr>
  </w:style>
  <w:style w:type="paragraph" w:styleId="style3">
    <w:name w:val="heading 3"/>
    <w:basedOn w:val="style0"/>
    <w:next w:val="style0"/>
    <w:link w:val="style4099"/>
    <w:qFormat/>
    <w:uiPriority w:val="9"/>
    <w:pPr>
      <w:keepNext/>
      <w:keepLines/>
      <w:spacing w:before="200" w:after="0"/>
      <w:outlineLvl w:val="2"/>
    </w:pPr>
    <w:rPr>
      <w:b/>
      <w:bCs/>
      <w:color w:val="4f81bd"/>
    </w:rPr>
  </w:style>
  <w:style w:type="paragraph" w:styleId="style5">
    <w:name w:val="heading 5"/>
    <w:basedOn w:val="style0"/>
    <w:next w:val="style0"/>
    <w:link w:val="style4101"/>
    <w:qFormat/>
    <w:uiPriority w:val="9"/>
    <w:pPr>
      <w:keepNext/>
      <w:keepLines/>
      <w:spacing w:before="200" w:after="0"/>
      <w:outlineLvl w:val="4"/>
    </w:pPr>
    <w:rPr>
      <w:color w:val="243f60"/>
    </w:rPr>
  </w:style>
  <w:style w:type="paragraph" w:styleId="style6">
    <w:name w:val="heading 6"/>
    <w:basedOn w:val="style0"/>
    <w:next w:val="style0"/>
    <w:link w:val="style4100"/>
    <w:qFormat/>
    <w:uiPriority w:val="9"/>
    <w:pPr>
      <w:keepNext/>
      <w:keepLines/>
      <w:spacing w:before="200" w:after="0"/>
      <w:outlineLvl w:val="5"/>
    </w:pPr>
    <w:rPr>
      <w:i/>
      <w:iCs/>
      <w:color w:val="243f60"/>
    </w:rPr>
  </w:style>
  <w:style w:type="paragraph" w:styleId="style7">
    <w:name w:val="heading 7"/>
    <w:basedOn w:val="style0"/>
    <w:next w:val="style0"/>
    <w:link w:val="style4106"/>
    <w:qFormat/>
    <w:uiPriority w:val="9"/>
    <w:pPr>
      <w:keepNext/>
      <w:keepLines/>
      <w:spacing w:before="200" w:after="0"/>
      <w:outlineLvl w:val="6"/>
    </w:pPr>
    <w:rPr>
      <w:i/>
      <w:iCs/>
      <w:color w:val="404040"/>
    </w:rPr>
  </w:style>
  <w:style w:type="paragraph" w:styleId="style8">
    <w:name w:val="heading 8"/>
    <w:basedOn w:val="style0"/>
    <w:next w:val="style0"/>
    <w:link w:val="style4105"/>
    <w:qFormat/>
    <w:uiPriority w:val="9"/>
    <w:pPr>
      <w:keepNext/>
      <w:keepLines/>
      <w:spacing w:before="200" w:after="0"/>
      <w:outlineLvl w:val="7"/>
    </w:pPr>
    <w:rPr>
      <w:color w:val="404040"/>
      <w:sz w:val="20"/>
      <w:szCs w:val="20"/>
    </w:rPr>
  </w:style>
  <w:style w:type="paragraph" w:styleId="style9">
    <w:name w:val="heading 9"/>
    <w:basedOn w:val="style0"/>
    <w:next w:val="style0"/>
    <w:link w:val="style4104"/>
    <w:qFormat/>
    <w:uiPriority w:val="9"/>
    <w:pPr>
      <w:keepNext/>
      <w:keepLines/>
      <w:spacing w:before="200" w:after="0"/>
      <w:outlineLvl w:val="8"/>
    </w:pPr>
    <w:rPr>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character" w:customStyle="1" w:styleId="style4097">
    <w:name w:val="Heading 1 Char_df8676aa-1488-4749-a615-61dace135a95"/>
    <w:basedOn w:val="style65"/>
    <w:next w:val="style4097"/>
    <w:link w:val="style1"/>
    <w:uiPriority w:val="9"/>
    <w:rPr>
      <w:b/>
      <w:bCs/>
      <w:color w:val="365f91"/>
      <w:sz w:val="28"/>
      <w:szCs w:val="28"/>
    </w:rPr>
  </w:style>
  <w:style w:type="character" w:customStyle="1" w:styleId="style4098">
    <w:name w:val="Heading 2 Char_40da55cd-5192-4e6d-ac23-383e3fec2fae"/>
    <w:basedOn w:val="style65"/>
    <w:next w:val="style4098"/>
    <w:link w:val="style2"/>
    <w:uiPriority w:val="9"/>
    <w:rPr>
      <w:b/>
      <w:bCs/>
      <w:color w:val="4f81bd"/>
      <w:sz w:val="26"/>
      <w:szCs w:val="26"/>
    </w:rPr>
  </w:style>
  <w:style w:type="character" w:customStyle="1" w:styleId="style4099">
    <w:name w:val="Heading 3 Char_8e02bb11-223d-4b48-8884-c28fccafe9f9"/>
    <w:basedOn w:val="style65"/>
    <w:next w:val="style4099"/>
    <w:link w:val="style3"/>
    <w:uiPriority w:val="9"/>
    <w:rPr>
      <w:b/>
      <w:bCs/>
      <w:color w:val="4f81bd"/>
    </w:rPr>
  </w:style>
  <w:style w:type="character" w:customStyle="1" w:styleId="style4100">
    <w:name w:val="Heading 6 Char_a9353cb8-2550-4c09-bd6d-b7ea1cdfd4d7"/>
    <w:basedOn w:val="style65"/>
    <w:next w:val="style4100"/>
    <w:link w:val="style6"/>
    <w:uiPriority w:val="9"/>
    <w:rPr>
      <w:i/>
      <w:iCs/>
      <w:color w:val="243f60"/>
    </w:rPr>
  </w:style>
  <w:style w:type="character" w:customStyle="1" w:styleId="style4101">
    <w:name w:val="Heading 5 Char_66d0cc92-c46f-4d59-ac02-8011b880326c"/>
    <w:basedOn w:val="style65"/>
    <w:next w:val="style4101"/>
    <w:link w:val="style5"/>
    <w:uiPriority w:val="9"/>
    <w:rPr>
      <w:color w:val="243f60"/>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color w:val="17365d"/>
      <w:spacing w:val="5"/>
      <w:kern w:val="28"/>
      <w:sz w:val="52"/>
      <w:szCs w:val="52"/>
    </w:rPr>
  </w:style>
  <w:style w:type="character" w:customStyle="1" w:styleId="style4102">
    <w:name w:val="Title Char_635c80dc-a62c-44a5-858f-72b1a5aa6d14"/>
    <w:basedOn w:val="style65"/>
    <w:next w:val="style4102"/>
    <w:link w:val="style62"/>
    <w:uiPriority w:val="10"/>
    <w:rPr>
      <w:color w:val="17365d"/>
      <w:spacing w:val="5"/>
      <w:kern w:val="28"/>
      <w:sz w:val="52"/>
      <w:szCs w:val="52"/>
    </w:rPr>
  </w:style>
  <w:style w:type="paragraph" w:styleId="style179">
    <w:name w:val="List Paragraph"/>
    <w:basedOn w:val="style0"/>
    <w:next w:val="style179"/>
    <w:qFormat/>
    <w:uiPriority w:val="34"/>
    <w:pPr>
      <w:ind w:left="720"/>
      <w:contextualSpacing/>
    </w:pPr>
    <w:rPr/>
  </w:style>
  <w:style w:type="character" w:styleId="style88">
    <w:name w:val="Emphasis"/>
    <w:basedOn w:val="style65"/>
    <w:next w:val="style88"/>
    <w:qFormat/>
    <w:uiPriority w:val="20"/>
    <w:rPr>
      <w:i/>
      <w:iCs/>
    </w:rPr>
  </w:style>
  <w:style w:type="paragraph" w:styleId="style74">
    <w:name w:val="Subtitle"/>
    <w:basedOn w:val="style0"/>
    <w:next w:val="style0"/>
    <w:link w:val="style4103"/>
    <w:qFormat/>
    <w:uiPriority w:val="11"/>
    <w:pPr>
      <w:numPr>
        <w:ilvl w:val="1"/>
        <w:numId w:val="0"/>
      </w:numPr>
    </w:pPr>
    <w:rPr>
      <w:i/>
      <w:iCs/>
      <w:color w:val="4f81bd"/>
      <w:spacing w:val="15"/>
      <w:sz w:val="24"/>
      <w:szCs w:val="24"/>
    </w:rPr>
  </w:style>
  <w:style w:type="character" w:customStyle="1" w:styleId="style4103">
    <w:name w:val="Subtitle Char"/>
    <w:basedOn w:val="style65"/>
    <w:next w:val="style4103"/>
    <w:link w:val="style74"/>
    <w:uiPriority w:val="11"/>
    <w:rPr>
      <w:i/>
      <w:iCs/>
      <w:color w:val="4f81bd"/>
      <w:spacing w:val="15"/>
      <w:sz w:val="24"/>
      <w:szCs w:val="24"/>
    </w:rPr>
  </w:style>
  <w:style w:type="character" w:styleId="style261">
    <w:name w:val="Intense Emphasis"/>
    <w:basedOn w:val="style65"/>
    <w:next w:val="style261"/>
    <w:qFormat/>
    <w:uiPriority w:val="21"/>
    <w:rPr>
      <w:b/>
      <w:bCs/>
      <w:i/>
      <w:iCs/>
      <w:color w:val="4f81bd"/>
    </w:rPr>
  </w:style>
  <w:style w:type="character" w:customStyle="1" w:styleId="style4104">
    <w:name w:val="Heading 9 Char_dc5d1026-0a12-4130-8dea-47fa397a3915"/>
    <w:basedOn w:val="style65"/>
    <w:next w:val="style4104"/>
    <w:link w:val="style9"/>
    <w:uiPriority w:val="9"/>
    <w:rPr>
      <w:i/>
      <w:iCs/>
      <w:color w:val="404040"/>
      <w:sz w:val="20"/>
      <w:szCs w:val="20"/>
    </w:rPr>
  </w:style>
  <w:style w:type="character" w:customStyle="1" w:styleId="style4105">
    <w:name w:val="Heading 8 Char_b9c24a0b-bb78-4556-8d29-7a7f41f42864"/>
    <w:basedOn w:val="style65"/>
    <w:next w:val="style4105"/>
    <w:link w:val="style8"/>
    <w:uiPriority w:val="9"/>
    <w:rPr>
      <w:color w:val="404040"/>
      <w:sz w:val="20"/>
      <w:szCs w:val="20"/>
    </w:rPr>
  </w:style>
  <w:style w:type="character" w:customStyle="1" w:styleId="style4106">
    <w:name w:val="Heading 7 Char_ac123c20-5e64-4dbc-8949-ed8a46b7f277"/>
    <w:basedOn w:val="style65"/>
    <w:next w:val="style4106"/>
    <w:link w:val="style7"/>
    <w:uiPriority w:val="9"/>
    <w:rPr>
      <w:i/>
      <w:iCs/>
      <w:color w:val="404040"/>
    </w:rPr>
  </w:style>
  <w:style w:type="character" w:styleId="style264">
    <w:name w:val="Book Title"/>
    <w:basedOn w:val="style65"/>
    <w:next w:val="style264"/>
    <w:qFormat/>
    <w:uiPriority w:val="33"/>
    <w:rPr>
      <w:b/>
      <w:bCs/>
      <w:smallCaps/>
      <w:spacing w:val="5"/>
    </w:rPr>
  </w:style>
  <w:style w:type="paragraph" w:styleId="style153">
    <w:name w:val="Balloon Text"/>
    <w:basedOn w:val="style0"/>
    <w:next w:val="style153"/>
    <w:link w:val="style4107"/>
    <w:uiPriority w:val="99"/>
    <w:pPr>
      <w:spacing w:after="0" w:lineRule="auto" w:line="240"/>
    </w:pPr>
    <w:rPr>
      <w:rFonts w:ascii="Tahoma" w:cs="Tahoma" w:hAnsi="Tahoma"/>
      <w:sz w:val="16"/>
      <w:szCs w:val="16"/>
    </w:rPr>
  </w:style>
  <w:style w:type="character" w:customStyle="1" w:styleId="style4107">
    <w:name w:val="Balloon Text Char"/>
    <w:basedOn w:val="style65"/>
    <w:next w:val="style4107"/>
    <w:link w:val="style153"/>
    <w:uiPriority w:val="99"/>
    <w:rPr>
      <w:rFonts w:ascii="Tahoma" w:cs="Tahoma" w:hAnsi="Tahoma"/>
      <w:sz w:val="16"/>
      <w:szCs w:val="16"/>
    </w:rPr>
  </w:style>
  <w:style w:type="paragraph" w:styleId="style31">
    <w:name w:val="header"/>
    <w:basedOn w:val="style0"/>
    <w:next w:val="style31"/>
    <w:link w:val="style4108"/>
    <w:uiPriority w:val="99"/>
    <w:pPr>
      <w:tabs>
        <w:tab w:val="center" w:leader="none" w:pos="4680"/>
        <w:tab w:val="right" w:leader="none" w:pos="9360"/>
      </w:tabs>
      <w:spacing w:after="0" w:lineRule="auto" w:line="240"/>
    </w:pPr>
    <w:rPr/>
  </w:style>
  <w:style w:type="character" w:customStyle="1" w:styleId="style4108">
    <w:name w:val="Header Char_b6b41272-dc6e-4e3c-b6bb-75501f11f132"/>
    <w:basedOn w:val="style65"/>
    <w:next w:val="style4108"/>
    <w:link w:val="style31"/>
    <w:uiPriority w:val="99"/>
    <w:rPr>
      <w:sz w:val="22"/>
      <w:szCs w:val="22"/>
    </w:rPr>
  </w:style>
  <w:style w:type="paragraph" w:styleId="style32">
    <w:name w:val="footer"/>
    <w:basedOn w:val="style0"/>
    <w:next w:val="style32"/>
    <w:link w:val="style4109"/>
    <w:uiPriority w:val="99"/>
    <w:pPr>
      <w:tabs>
        <w:tab w:val="center" w:leader="none" w:pos="4680"/>
        <w:tab w:val="right" w:leader="none" w:pos="9360"/>
      </w:tabs>
      <w:spacing w:after="0" w:lineRule="auto" w:line="240"/>
    </w:pPr>
    <w:rPr/>
  </w:style>
  <w:style w:type="character" w:customStyle="1" w:styleId="style4109">
    <w:name w:val="Footer Char_20f1f23a-78c2-4ee3-90a3-5aa0c2719da0"/>
    <w:basedOn w:val="style65"/>
    <w:next w:val="style4109"/>
    <w:link w:val="style32"/>
    <w:uiPriority w:val="99"/>
    <w:rPr>
      <w:sz w:val="22"/>
      <w:szCs w:val="22"/>
    </w:rPr>
  </w:style>
  <w:style w:type="paragraph" w:styleId="style181">
    <w:name w:val="Intense Quote"/>
    <w:basedOn w:val="style0"/>
    <w:next w:val="style0"/>
    <w:link w:val="style4110"/>
    <w:qFormat/>
    <w:uiPriority w:val="30"/>
    <w:pPr>
      <w:pBdr>
        <w:bottom w:val="single" w:sz="4" w:space="4" w:color="4f81bd"/>
      </w:pBdr>
      <w:spacing w:before="200" w:after="280"/>
      <w:ind w:left="936" w:right="936"/>
    </w:pPr>
    <w:rPr>
      <w:b/>
      <w:bCs/>
      <w:i/>
      <w:iCs/>
      <w:color w:val="4f81bd"/>
    </w:rPr>
  </w:style>
  <w:style w:type="character" w:customStyle="1" w:styleId="style4110">
    <w:name w:val="Intense Quote Char_a665ef46-9040-4c3d-ba84-1519b819f859"/>
    <w:basedOn w:val="style65"/>
    <w:next w:val="style4110"/>
    <w:link w:val="style181"/>
    <w:uiPriority w:val="30"/>
    <w:rPr>
      <w:b/>
      <w:bCs/>
      <w:i/>
      <w:iCs/>
      <w:color w:val="4f81bd"/>
      <w:sz w:val="22"/>
      <w:szCs w:val="22"/>
    </w:r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character" w:styleId="style85">
    <w:name w:val="Hyperlink"/>
    <w:basedOn w:val="style65"/>
    <w:next w:val="style85"/>
    <w:uiPriority w:val="99"/>
    <w:rPr>
      <w:color w:val="0000ff"/>
      <w:u w:val="single"/>
    </w:rPr>
  </w:style>
  <w:style w:type="character" w:styleId="style86">
    <w:name w:val="FollowedHyperlink"/>
    <w:basedOn w:val="style65"/>
    <w:next w:val="style86"/>
    <w:uiPriority w:val="99"/>
    <w:rPr>
      <w:color w:val="800080"/>
      <w:u w:val="single"/>
    </w:rPr>
  </w:style>
  <w:style w:type="paragraph" w:customStyle="1" w:styleId="style4111">
    <w:name w:val="ZionTitle"/>
    <w:next w:val="style4111"/>
    <w:pPr>
      <w:keepNext/>
      <w:spacing w:before="0" w:after="120"/>
    </w:pPr>
    <w:rPr>
      <w:rFonts w:ascii="News701 BT" w:eastAsia="News701 BT" w:hAnsi="News701 BT"/>
      <w:b/>
      <w:sz w:val="44"/>
    </w:rPr>
  </w:style>
  <w:style w:type="paragraph" w:customStyle="1" w:styleId="style4112">
    <w:name w:val="CourseHeading"/>
    <w:next w:val="style4112"/>
    <w:pPr>
      <w:keepNext/>
      <w:spacing w:before="200" w:after="120"/>
    </w:pPr>
    <w:rPr>
      <w:rFonts w:ascii="News701 BT" w:eastAsia="News701 BT" w:hAnsi="News701 BT"/>
      <w:b/>
      <w:sz w:val="40"/>
    </w:rPr>
  </w:style>
  <w:style w:type="paragraph" w:customStyle="1" w:styleId="style4113">
    <w:name w:val="SectionHeading"/>
    <w:next w:val="style4113"/>
    <w:pPr>
      <w:keepNext/>
      <w:spacing w:before="200" w:after="120"/>
    </w:pPr>
    <w:rPr>
      <w:rFonts w:ascii="News701 BT" w:eastAsia="News701 BT" w:hAnsi="News701 BT"/>
      <w:b/>
      <w:sz w:val="30"/>
    </w:rPr>
  </w:style>
  <w:style w:type="paragraph" w:customStyle="1" w:styleId="style4114">
    <w:name w:val="SubHeading"/>
    <w:next w:val="style4114"/>
    <w:pPr>
      <w:keepNext/>
      <w:spacing w:before="200" w:after="120"/>
    </w:pPr>
    <w:rPr>
      <w:rFonts w:ascii="News701 BT" w:eastAsia="News701 BT" w:hAnsi="News701 BT"/>
      <w:b/>
      <w:sz w:val="26"/>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2.jpeg"/><Relationship Id="rId11" Type="http://schemas.openxmlformats.org/officeDocument/2006/relationships/customXml" Target="../customXml/item1.xml"/><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header" Target="header1.xml"/><Relationship Id="rId6" Type="http://schemas.openxmlformats.org/officeDocument/2006/relationships/footer" Target="footer2.xml"/><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241B16-A2C7-4D7B-92DB-318FEB0D82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Words>15455</Words>
  <Pages>69</Pages>
  <Characters>80784</Characters>
  <Application>WPS Office</Application>
  <DocSecurity>0</DocSecurity>
  <Paragraphs>1133</Paragraphs>
  <ScaleCrop>false</ScaleCrop>
  <LinksUpToDate>false</LinksUpToDate>
  <CharactersWithSpaces>95645</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2026-09-21T07:08:13Z</dcterms:created>
  <dc:creator>Infinix X6528</dc:creator>
  <lastModifiedBy>Witness Nation The Zion Might</lastModifiedBy>
  <dcterms:modified xsi:type="dcterms:W3CDTF">2026-09-21T10:16:36Z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776b78b10ac84839a805f1734f301ef2</vt:lpwstr>
  </property>
</Properties>
</file>