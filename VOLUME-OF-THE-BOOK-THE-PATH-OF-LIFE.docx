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43257" w:rsidRPr="000069C1" w:rsidRDefault="005F4829" w:rsidP="008A54AD">
      <w:pPr>
        <w:rPr>
          <w:rFonts w:ascii="Palatino Linotype" w:hAnsi="Palatino Linotype" w:cstheme="minorHAnsi"/>
          <w:noProof/>
          <w:sz w:val="24"/>
          <w:szCs w:val="24"/>
          <w:lang w:eastAsia="en-US"/>
        </w:rPr>
      </w:pPr>
      <w:bookmarkStart w:id="0" w:name="_GoBack"/>
      <w:bookmarkEnd w:id="0"/>
      <w:r>
        <w:rPr>
          <w:rFonts w:ascii="Palatino Linotype" w:hAnsi="Palatino Linotype" w:cstheme="minorHAnsi"/>
          <w:noProof/>
          <w:sz w:val="24"/>
          <w:szCs w:val="24"/>
          <w:lang w:eastAsia="en-US"/>
        </w:rPr>
        <w:drawing>
          <wp:inline distT="0" distB="0" distL="0" distR="0">
            <wp:extent cx="7216346" cy="8353168"/>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sart_26-08-27_11-38-15-268.jpg"/>
                    <pic:cNvPicPr/>
                  </pic:nvPicPr>
                  <pic:blipFill>
                    <a:blip r:embed="rId9">
                      <a:extLst>
                        <a:ext uri="{28A0092B-C50C-407E-A947-70E740481C1C}">
                          <a14:useLocalDpi xmlns:a14="http://schemas.microsoft.com/office/drawing/2010/main" val="0"/>
                        </a:ext>
                      </a:extLst>
                    </a:blip>
                    <a:stretch>
                      <a:fillRect/>
                    </a:stretch>
                  </pic:blipFill>
                  <pic:spPr>
                    <a:xfrm>
                      <a:off x="0" y="0"/>
                      <a:ext cx="7216346" cy="8353168"/>
                    </a:xfrm>
                    <a:prstGeom prst="rect">
                      <a:avLst/>
                    </a:prstGeom>
                  </pic:spPr>
                </pic:pic>
              </a:graphicData>
            </a:graphic>
          </wp:inline>
        </w:drawing>
      </w:r>
      <w:r w:rsidR="00E229E2" w:rsidRPr="000D6593">
        <w:rPr>
          <w:rFonts w:ascii="Palatino Linotype" w:hAnsi="Palatino Linotype" w:cstheme="minorHAnsi"/>
          <w:b/>
          <w:color w:val="000000"/>
          <w:sz w:val="28"/>
          <w:szCs w:val="24"/>
        </w:rPr>
        <w:lastRenderedPageBreak/>
        <w:t>Vision Statement</w:t>
      </w:r>
      <w:r w:rsidR="00E229E2" w:rsidRPr="00A94703">
        <w:rPr>
          <w:rFonts w:ascii="Palatino Linotype" w:hAnsi="Palatino Linotype" w:cstheme="minorHAnsi"/>
          <w:color w:val="000000"/>
          <w:sz w:val="24"/>
          <w:szCs w:val="24"/>
        </w:rPr>
        <w:t>: Building lives on a strong, firm foundation, leading lives to the awareness of God, and fostering a godly and peaceful belief.</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xml:space="preserve"> Mission Statement: To intercede, propagate, and promote the transformation of lives, students, and youths through prayer, evangelism, and discipleship towards kingdom impact.</w:t>
      </w:r>
    </w:p>
    <w:p w:rsidR="00543257" w:rsidRPr="00A94703" w:rsidRDefault="00543257" w:rsidP="008A54AD">
      <w:pPr>
        <w:rPr>
          <w:rFonts w:ascii="Palatino Linotype" w:hAnsi="Palatino Linotype" w:cstheme="minorHAnsi"/>
          <w:color w:val="000000"/>
          <w:sz w:val="24"/>
          <w:szCs w:val="24"/>
        </w:rPr>
      </w:pPr>
    </w:p>
    <w:p w:rsidR="00543257" w:rsidRPr="000D6593" w:rsidRDefault="00E229E2" w:rsidP="008A54AD">
      <w:pPr>
        <w:rPr>
          <w:rFonts w:ascii="Palatino Linotype" w:hAnsi="Palatino Linotype" w:cstheme="minorHAnsi"/>
          <w:b/>
          <w:color w:val="000000"/>
          <w:sz w:val="28"/>
          <w:szCs w:val="24"/>
        </w:rPr>
      </w:pPr>
      <w:r w:rsidRPr="000D6593">
        <w:rPr>
          <w:rFonts w:ascii="Palatino Linotype" w:hAnsi="Palatino Linotype" w:cstheme="minorHAnsi"/>
          <w:b/>
          <w:color w:val="000000"/>
          <w:sz w:val="28"/>
          <w:szCs w:val="24"/>
        </w:rPr>
        <w:t>Abou</w:t>
      </w:r>
      <w:r w:rsidR="00FD1991" w:rsidRPr="000D6593">
        <w:rPr>
          <w:rFonts w:ascii="Palatino Linotype" w:hAnsi="Palatino Linotype" w:cstheme="minorHAnsi"/>
          <w:b/>
          <w:color w:val="000000"/>
          <w:sz w:val="28"/>
          <w:szCs w:val="24"/>
        </w:rPr>
        <w:t>t The</w:t>
      </w:r>
      <w:r w:rsidRPr="000D6593">
        <w:rPr>
          <w:rFonts w:ascii="Palatino Linotype" w:hAnsi="Palatino Linotype" w:cstheme="minorHAnsi"/>
          <w:b/>
          <w:color w:val="000000"/>
          <w:sz w:val="28"/>
          <w:szCs w:val="24"/>
        </w:rPr>
        <w:t xml:space="preserve"> Zion Might</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xml:space="preserve"> Objective and Aim: To save the lost, preach and teach about the kingdom of heaven, free lives from bondage, and worship the Lord Almighty. Nondenominational Ministry: Reaching lives and promoting spiritual growth. </w:t>
      </w:r>
      <w:r w:rsidR="00FD1991" w:rsidRPr="00A94703">
        <w:rPr>
          <w:rFonts w:ascii="Palatino Linotype" w:hAnsi="Palatino Linotype" w:cstheme="minorHAnsi"/>
          <w:color w:val="000000"/>
          <w:sz w:val="24"/>
          <w:szCs w:val="24"/>
        </w:rPr>
        <w:t>Established 2020, in</w:t>
      </w:r>
      <w:r w:rsidR="000069C1">
        <w:rPr>
          <w:rFonts w:ascii="Palatino Linotype" w:hAnsi="Palatino Linotype" w:cstheme="minorHAnsi"/>
          <w:color w:val="000000"/>
          <w:sz w:val="24"/>
          <w:szCs w:val="24"/>
        </w:rPr>
        <w:t xml:space="preserve"> Badawa </w:t>
      </w:r>
      <w:r w:rsidR="00394D61">
        <w:rPr>
          <w:rFonts w:ascii="Palatino Linotype" w:hAnsi="Palatino Linotype" w:cstheme="minorHAnsi"/>
          <w:color w:val="000000"/>
          <w:sz w:val="24"/>
          <w:szCs w:val="24"/>
        </w:rPr>
        <w:t>Kano</w:t>
      </w:r>
      <w:r w:rsidR="000069C1">
        <w:rPr>
          <w:rFonts w:ascii="Palatino Linotype" w:hAnsi="Palatino Linotype" w:cstheme="minorHAnsi"/>
          <w:color w:val="000000"/>
          <w:sz w:val="24"/>
          <w:szCs w:val="24"/>
        </w:rPr>
        <w:t xml:space="preserve"> </w:t>
      </w:r>
      <w:r w:rsidR="00296CDC" w:rsidRPr="00A94703">
        <w:rPr>
          <w:rFonts w:ascii="Palatino Linotype" w:hAnsi="Palatino Linotype" w:cstheme="minorHAnsi"/>
          <w:color w:val="000000"/>
          <w:sz w:val="24"/>
          <w:szCs w:val="24"/>
        </w:rPr>
        <w:t>state</w:t>
      </w:r>
      <w:r w:rsidR="00FD1991" w:rsidRPr="00A94703">
        <w:rPr>
          <w:rFonts w:ascii="Palatino Linotype" w:hAnsi="Palatino Linotype" w:cstheme="minorHAnsi"/>
          <w:color w:val="000000"/>
          <w:sz w:val="24"/>
          <w:szCs w:val="24"/>
        </w:rPr>
        <w:t>, Nigeria.</w:t>
      </w:r>
    </w:p>
    <w:p w:rsidR="00543257" w:rsidRPr="00A94703" w:rsidRDefault="00FD1991"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xml:space="preserve"> </w:t>
      </w:r>
    </w:p>
    <w:p w:rsidR="00543257" w:rsidRPr="000D6593" w:rsidRDefault="00E229E2" w:rsidP="008A54AD">
      <w:pPr>
        <w:rPr>
          <w:rFonts w:ascii="Palatino Linotype" w:hAnsi="Palatino Linotype" w:cstheme="minorHAnsi"/>
          <w:b/>
          <w:color w:val="000000"/>
          <w:sz w:val="28"/>
          <w:szCs w:val="24"/>
        </w:rPr>
      </w:pPr>
      <w:r w:rsidRPr="000D6593">
        <w:rPr>
          <w:rFonts w:ascii="Palatino Linotype" w:hAnsi="Palatino Linotype" w:cstheme="minorHAnsi"/>
          <w:b/>
          <w:color w:val="000000"/>
          <w:sz w:val="28"/>
          <w:szCs w:val="24"/>
        </w:rPr>
        <w:t>The Zion Might Foundational Class (School of Witnesses)</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xml:space="preserve"> Purpose: To groom individuals for the execution of their holy and kingdom calling.</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Target Audience:</w:t>
      </w:r>
      <w:r w:rsidR="00296CDC" w:rsidRPr="00A94703">
        <w:rPr>
          <w:rFonts w:ascii="Palatino Linotype" w:hAnsi="Palatino Linotype" w:cstheme="minorHAnsi"/>
          <w:color w:val="000000"/>
          <w:sz w:val="24"/>
          <w:szCs w:val="24"/>
        </w:rPr>
        <w:t xml:space="preserve"> Christians,</w:t>
      </w:r>
      <w:r w:rsidRPr="00A94703">
        <w:rPr>
          <w:rFonts w:ascii="Palatino Linotype" w:hAnsi="Palatino Linotype" w:cstheme="minorHAnsi"/>
          <w:color w:val="000000"/>
          <w:sz w:val="24"/>
          <w:szCs w:val="24"/>
        </w:rPr>
        <w:t xml:space="preserve"> Muslims, Younger ministers, teenagers, pastors, apostles, teachers, prophets, evangelists, and those interested in growing in the knowledge of God's wo</w:t>
      </w:r>
      <w:r w:rsidR="00FD1991" w:rsidRPr="00A94703">
        <w:rPr>
          <w:rFonts w:ascii="Palatino Linotype" w:hAnsi="Palatino Linotype" w:cstheme="minorHAnsi"/>
          <w:color w:val="000000"/>
          <w:sz w:val="24"/>
          <w:szCs w:val="24"/>
        </w:rPr>
        <w:t>rd; t</w:t>
      </w:r>
      <w:r w:rsidRPr="00A94703">
        <w:rPr>
          <w:rFonts w:ascii="Palatino Linotype" w:hAnsi="Palatino Linotype" w:cstheme="minorHAnsi"/>
          <w:color w:val="000000"/>
          <w:sz w:val="24"/>
          <w:szCs w:val="24"/>
        </w:rPr>
        <w:t>o bring lives back to the call to witness about God and His kingdom.</w:t>
      </w:r>
    </w:p>
    <w:p w:rsidR="00543257" w:rsidRPr="000D6593" w:rsidRDefault="00E229E2" w:rsidP="008A54AD">
      <w:pPr>
        <w:rPr>
          <w:rFonts w:ascii="Palatino Linotype" w:hAnsi="Palatino Linotype" w:cstheme="minorHAnsi"/>
          <w:b/>
          <w:color w:val="000000"/>
          <w:sz w:val="24"/>
          <w:szCs w:val="24"/>
        </w:rPr>
      </w:pPr>
      <w:r w:rsidRPr="000D6593">
        <w:rPr>
          <w:rFonts w:ascii="Palatino Linotype" w:hAnsi="Palatino Linotype" w:cstheme="minorHAnsi"/>
          <w:b/>
          <w:color w:val="000000"/>
          <w:sz w:val="24"/>
          <w:szCs w:val="24"/>
        </w:rPr>
        <w:t>For more Information</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xml:space="preserve"> Address: The Publis</w:t>
      </w:r>
      <w:r w:rsidR="00296CDC" w:rsidRPr="00A94703">
        <w:rPr>
          <w:rFonts w:ascii="Palatino Linotype" w:hAnsi="Palatino Linotype" w:cstheme="minorHAnsi"/>
          <w:color w:val="000000"/>
          <w:sz w:val="24"/>
          <w:szCs w:val="24"/>
        </w:rPr>
        <w:t xml:space="preserve">her, </w:t>
      </w:r>
      <w:r w:rsidRPr="00A94703">
        <w:rPr>
          <w:rFonts w:ascii="Palatino Linotype" w:hAnsi="Palatino Linotype" w:cstheme="minorHAnsi"/>
          <w:color w:val="000000"/>
          <w:sz w:val="24"/>
          <w:szCs w:val="24"/>
        </w:rPr>
        <w:t>The Zion</w:t>
      </w:r>
      <w:r w:rsidR="00296CDC" w:rsidRPr="00A94703">
        <w:rPr>
          <w:rFonts w:ascii="Palatino Linotype" w:hAnsi="Palatino Linotype" w:cstheme="minorHAnsi"/>
          <w:color w:val="000000"/>
          <w:sz w:val="24"/>
          <w:szCs w:val="24"/>
        </w:rPr>
        <w:t xml:space="preserve"> </w:t>
      </w:r>
      <w:r w:rsidRPr="00A94703">
        <w:rPr>
          <w:rFonts w:ascii="Palatino Linotype" w:hAnsi="Palatino Linotype" w:cstheme="minorHAnsi"/>
          <w:color w:val="000000"/>
          <w:sz w:val="24"/>
          <w:szCs w:val="24"/>
        </w:rPr>
        <w:t>Might, Kano State, Nigeria.</w:t>
      </w:r>
    </w:p>
    <w:p w:rsidR="00A05947"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xml:space="preserve"> Phone Numbers: +2349075745027, +2349068601545, +2348148151694.</w:t>
      </w:r>
    </w:p>
    <w:p w:rsidR="00543257"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xml:space="preserve"> So</w:t>
      </w:r>
      <w:r w:rsidR="00A05947">
        <w:rPr>
          <w:rFonts w:ascii="Palatino Linotype" w:hAnsi="Palatino Linotype" w:cstheme="minorHAnsi"/>
          <w:color w:val="000000"/>
          <w:sz w:val="24"/>
          <w:szCs w:val="24"/>
        </w:rPr>
        <w:t>cial Media follow us</w:t>
      </w:r>
      <w:r w:rsidR="00A05947" w:rsidRPr="000D6593">
        <w:rPr>
          <w:rFonts w:ascii="Palatino Linotype" w:hAnsi="Palatino Linotype" w:cstheme="minorHAnsi"/>
          <w:color w:val="000000"/>
          <w:sz w:val="28"/>
          <w:szCs w:val="24"/>
        </w:rPr>
        <w:t xml:space="preserve">: </w:t>
      </w:r>
      <w:hyperlink r:id="rId10" w:history="1">
        <w:r w:rsidR="00A05947" w:rsidRPr="000D6593">
          <w:rPr>
            <w:rStyle w:val="Hyperlink"/>
            <w:rFonts w:ascii="Palatino Linotype" w:hAnsi="Palatino Linotype" w:cstheme="minorHAnsi"/>
            <w:sz w:val="28"/>
            <w:szCs w:val="24"/>
          </w:rPr>
          <w:t>Facebook @The</w:t>
        </w:r>
        <w:r w:rsidR="000069C1" w:rsidRPr="000D6593">
          <w:rPr>
            <w:rStyle w:val="Hyperlink"/>
            <w:rFonts w:ascii="Palatino Linotype" w:hAnsi="Palatino Linotype" w:cstheme="minorHAnsi"/>
            <w:sz w:val="28"/>
            <w:szCs w:val="24"/>
          </w:rPr>
          <w:t xml:space="preserve"> </w:t>
        </w:r>
        <w:r w:rsidR="001D3E90" w:rsidRPr="000D6593">
          <w:rPr>
            <w:rStyle w:val="Hyperlink"/>
            <w:rFonts w:ascii="Palatino Linotype" w:hAnsi="Palatino Linotype" w:cstheme="minorHAnsi"/>
            <w:sz w:val="28"/>
            <w:szCs w:val="24"/>
          </w:rPr>
          <w:t xml:space="preserve">Might </w:t>
        </w:r>
        <w:r w:rsidRPr="000D6593">
          <w:rPr>
            <w:rStyle w:val="Hyperlink"/>
            <w:rFonts w:ascii="Palatino Linotype" w:hAnsi="Palatino Linotype" w:cstheme="minorHAnsi"/>
            <w:sz w:val="28"/>
            <w:szCs w:val="24"/>
          </w:rPr>
          <w:t>Zion</w:t>
        </w:r>
        <w:r w:rsidR="000069C1" w:rsidRPr="000D6593">
          <w:rPr>
            <w:rStyle w:val="Hyperlink"/>
            <w:rFonts w:ascii="Palatino Linotype" w:hAnsi="Palatino Linotype" w:cstheme="minorHAnsi"/>
            <w:sz w:val="28"/>
            <w:szCs w:val="24"/>
          </w:rPr>
          <w:t xml:space="preserve"> </w:t>
        </w:r>
        <w:r w:rsidR="00A05947" w:rsidRPr="000D6593">
          <w:rPr>
            <w:rStyle w:val="Hyperlink"/>
            <w:rFonts w:ascii="Palatino Linotype" w:hAnsi="Palatino Linotype" w:cstheme="minorHAnsi"/>
            <w:sz w:val="28"/>
            <w:szCs w:val="24"/>
          </w:rPr>
          <w:t>TV</w:t>
        </w:r>
      </w:hyperlink>
      <w:r w:rsidR="00A05947" w:rsidRPr="000D6593">
        <w:rPr>
          <w:rFonts w:ascii="Palatino Linotype" w:hAnsi="Palatino Linotype" w:cstheme="minorHAnsi"/>
          <w:color w:val="000000"/>
          <w:sz w:val="28"/>
          <w:szCs w:val="24"/>
        </w:rPr>
        <w:t xml:space="preserve"> /</w:t>
      </w:r>
      <w:r w:rsidR="001D3E90" w:rsidRPr="000D6593">
        <w:rPr>
          <w:rFonts w:ascii="Palatino Linotype" w:hAnsi="Palatino Linotype" w:cstheme="minorHAnsi"/>
          <w:color w:val="000000"/>
          <w:sz w:val="28"/>
          <w:szCs w:val="24"/>
        </w:rPr>
        <w:t xml:space="preserve"> </w:t>
      </w:r>
      <w:hyperlink r:id="rId11" w:history="1">
        <w:r w:rsidR="001D3E90" w:rsidRPr="000D6593">
          <w:rPr>
            <w:rStyle w:val="Hyperlink"/>
            <w:rFonts w:ascii="Palatino Linotype" w:hAnsi="Palatino Linotype" w:cstheme="minorHAnsi"/>
            <w:sz w:val="28"/>
            <w:szCs w:val="24"/>
          </w:rPr>
          <w:t>YouTube @SowTalkNation</w:t>
        </w:r>
      </w:hyperlink>
      <w:r w:rsidRPr="00A94703">
        <w:rPr>
          <w:rFonts w:ascii="Palatino Linotype" w:hAnsi="Palatino Linotype" w:cstheme="minorHAnsi"/>
          <w:color w:val="000000"/>
          <w:sz w:val="24"/>
          <w:szCs w:val="24"/>
        </w:rPr>
        <w:t xml:space="preserve"> </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It takes more than perceiving a call to fulfill it.</w:t>
      </w:r>
      <w:r w:rsidR="00D158D4" w:rsidRPr="00A94703">
        <w:rPr>
          <w:rFonts w:ascii="Palatino Linotype" w:hAnsi="Palatino Linotype" w:cstheme="minorHAnsi"/>
          <w:color w:val="000000"/>
          <w:sz w:val="24"/>
          <w:szCs w:val="24"/>
        </w:rPr>
        <w:t xml:space="preserve"> </w:t>
      </w:r>
      <w:r w:rsidR="00F87723" w:rsidRPr="00A94703">
        <w:rPr>
          <w:rFonts w:ascii="Palatino Linotype" w:hAnsi="Palatino Linotype" w:cstheme="minorHAnsi"/>
          <w:color w:val="000000"/>
          <w:sz w:val="24"/>
          <w:szCs w:val="24"/>
        </w:rPr>
        <w:t>You</w:t>
      </w:r>
      <w:r w:rsidRPr="00A94703">
        <w:rPr>
          <w:rFonts w:ascii="Palatino Linotype" w:hAnsi="Palatino Linotype" w:cstheme="minorHAnsi"/>
          <w:color w:val="000000"/>
          <w:sz w:val="24"/>
          <w:szCs w:val="24"/>
        </w:rPr>
        <w:t xml:space="preserve"> must be trained for it, Ev</w:t>
      </w:r>
      <w:r w:rsidR="00D158D4" w:rsidRPr="00A94703">
        <w:rPr>
          <w:rFonts w:ascii="Palatino Linotype" w:hAnsi="Palatino Linotype" w:cstheme="minorHAnsi"/>
          <w:color w:val="000000"/>
          <w:sz w:val="24"/>
          <w:szCs w:val="24"/>
        </w:rPr>
        <w:t>ery</w:t>
      </w:r>
      <w:r w:rsidRPr="00A94703">
        <w:rPr>
          <w:rFonts w:ascii="Palatino Linotype" w:hAnsi="Palatino Linotype" w:cstheme="minorHAnsi"/>
          <w:color w:val="000000"/>
          <w:sz w:val="24"/>
          <w:szCs w:val="24"/>
        </w:rPr>
        <w:t>man is ordinary until he is trained and til</w:t>
      </w:r>
      <w:r w:rsidR="00D158D4" w:rsidRPr="00A94703">
        <w:rPr>
          <w:rFonts w:ascii="Palatino Linotype" w:hAnsi="Palatino Linotype" w:cstheme="minorHAnsi"/>
          <w:color w:val="000000"/>
          <w:sz w:val="24"/>
          <w:szCs w:val="24"/>
        </w:rPr>
        <w:t xml:space="preserve">l </w:t>
      </w:r>
      <w:r w:rsidRPr="00A94703">
        <w:rPr>
          <w:rFonts w:ascii="Palatino Linotype" w:hAnsi="Palatino Linotype" w:cstheme="minorHAnsi"/>
          <w:color w:val="000000"/>
          <w:sz w:val="24"/>
          <w:szCs w:val="24"/>
        </w:rPr>
        <w:t xml:space="preserve">he encounter the supernatural visitation of God. </w:t>
      </w:r>
    </w:p>
    <w:p w:rsidR="00D158D4" w:rsidRPr="000D6593" w:rsidRDefault="00E229E2" w:rsidP="008A54AD">
      <w:pPr>
        <w:rPr>
          <w:rFonts w:ascii="Palatino Linotype" w:hAnsi="Palatino Linotype" w:cstheme="minorHAnsi"/>
          <w:b/>
          <w:color w:val="000000"/>
          <w:sz w:val="28"/>
          <w:szCs w:val="24"/>
        </w:rPr>
      </w:pPr>
      <w:r w:rsidRPr="000D6593">
        <w:rPr>
          <w:rFonts w:ascii="Palatino Linotype" w:hAnsi="Palatino Linotype" w:cstheme="minorHAnsi"/>
          <w:b/>
          <w:color w:val="000000"/>
          <w:sz w:val="28"/>
          <w:szCs w:val="24"/>
        </w:rPr>
        <w:t>DO YOU SENSED THE DIVINE CALL OF GOD ON YOUR LIFE AND YOU WANT TO BE GROOMED FOR IT?</w:t>
      </w:r>
    </w:p>
    <w:p w:rsidR="00AE65CC"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Here's another golden opportunity to be trained for the execution of Holy and Kingdom Calling.</w:t>
      </w:r>
    </w:p>
    <w:p w:rsidR="00CF2D9A" w:rsidRDefault="00CF2D9A" w:rsidP="008A54AD">
      <w:pPr>
        <w:rPr>
          <w:rFonts w:ascii="Palatino Linotype" w:hAnsi="Palatino Linotype" w:cstheme="minorHAnsi"/>
          <w:color w:val="000000"/>
          <w:sz w:val="24"/>
          <w:szCs w:val="24"/>
        </w:rPr>
      </w:pPr>
    </w:p>
    <w:p w:rsidR="00543257" w:rsidRPr="000D6593" w:rsidRDefault="00E229E2" w:rsidP="008A54AD">
      <w:pPr>
        <w:rPr>
          <w:rFonts w:ascii="Palatino Linotype" w:hAnsi="Palatino Linotype" w:cstheme="minorHAnsi"/>
          <w:b/>
          <w:color w:val="000000"/>
          <w:sz w:val="28"/>
          <w:szCs w:val="24"/>
        </w:rPr>
      </w:pPr>
      <w:r w:rsidRPr="000D6593">
        <w:rPr>
          <w:rFonts w:ascii="Palatino Linotype" w:hAnsi="Palatino Linotype" w:cstheme="minorHAnsi"/>
          <w:b/>
          <w:color w:val="000000"/>
          <w:sz w:val="28"/>
          <w:szCs w:val="24"/>
        </w:rPr>
        <w:lastRenderedPageBreak/>
        <w:t>FINDING THE RIGHT PATH</w:t>
      </w:r>
      <w:r w:rsidR="00D158D4" w:rsidRPr="000D6593">
        <w:rPr>
          <w:rFonts w:ascii="Palatino Linotype" w:hAnsi="Palatino Linotype" w:cstheme="minorHAnsi"/>
          <w:b/>
          <w:color w:val="000000"/>
          <w:sz w:val="28"/>
          <w:szCs w:val="24"/>
        </w:rPr>
        <w:tab/>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xml:space="preserve">How do you find your path in life? When you come to a fork in life's road, how do you choose the right path? Which way lead to a better life that lead to life </w:t>
      </w:r>
      <w:r w:rsidR="00931FC5" w:rsidRPr="00A94703">
        <w:rPr>
          <w:rFonts w:ascii="Palatino Linotype" w:hAnsi="Palatino Linotype" w:cstheme="minorHAnsi"/>
          <w:color w:val="000000"/>
          <w:sz w:val="24"/>
          <w:szCs w:val="24"/>
        </w:rPr>
        <w:t>Eternal.</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What about you? Each of us is in a journey going to where we have never been before. Each step of life comes with a new demands, new dangers and new decision.</w:t>
      </w:r>
    </w:p>
    <w:p w:rsidR="00543257" w:rsidRPr="000D6593" w:rsidRDefault="00E229E2" w:rsidP="008A54AD">
      <w:pPr>
        <w:rPr>
          <w:rFonts w:ascii="Palatino Linotype" w:hAnsi="Palatino Linotype" w:cstheme="minorHAnsi"/>
          <w:b/>
          <w:color w:val="000000"/>
          <w:sz w:val="24"/>
          <w:szCs w:val="24"/>
        </w:rPr>
      </w:pPr>
      <w:r w:rsidRPr="000D6593">
        <w:rPr>
          <w:rFonts w:ascii="Palatino Linotype" w:hAnsi="Palatino Linotype" w:cstheme="minorHAnsi"/>
          <w:b/>
          <w:color w:val="000000"/>
          <w:sz w:val="24"/>
          <w:szCs w:val="24"/>
        </w:rPr>
        <w:t>How do you choose the right p</w:t>
      </w:r>
      <w:r w:rsidR="00FD1991" w:rsidRPr="000D6593">
        <w:rPr>
          <w:rFonts w:ascii="Palatino Linotype" w:hAnsi="Palatino Linotype" w:cstheme="minorHAnsi"/>
          <w:b/>
          <w:color w:val="000000"/>
          <w:sz w:val="24"/>
          <w:szCs w:val="24"/>
        </w:rPr>
        <w:t>ath</w:t>
      </w:r>
      <w:r w:rsidRPr="000D6593">
        <w:rPr>
          <w:rFonts w:ascii="Palatino Linotype" w:hAnsi="Palatino Linotype" w:cstheme="minorHAnsi"/>
          <w:b/>
          <w:color w:val="000000"/>
          <w:sz w:val="24"/>
          <w:szCs w:val="24"/>
        </w:rPr>
        <w:t xml:space="preserve">? </w:t>
      </w:r>
    </w:p>
    <w:p w:rsidR="00543257" w:rsidRPr="000D6593" w:rsidRDefault="00E229E2" w:rsidP="008A54AD">
      <w:pPr>
        <w:rPr>
          <w:rFonts w:ascii="Palatino Linotype" w:hAnsi="Palatino Linotype" w:cstheme="minorHAnsi"/>
          <w:b/>
          <w:color w:val="000000"/>
          <w:sz w:val="24"/>
          <w:szCs w:val="24"/>
        </w:rPr>
      </w:pPr>
      <w:r w:rsidRPr="000D6593">
        <w:rPr>
          <w:rFonts w:ascii="Palatino Linotype" w:hAnsi="Palatino Linotype" w:cstheme="minorHAnsi"/>
          <w:b/>
          <w:color w:val="000000"/>
          <w:sz w:val="24"/>
          <w:szCs w:val="24"/>
        </w:rPr>
        <w:t>What is the path of l</w:t>
      </w:r>
      <w:r w:rsidR="00FD1991" w:rsidRPr="000D6593">
        <w:rPr>
          <w:rFonts w:ascii="Palatino Linotype" w:hAnsi="Palatino Linotype" w:cstheme="minorHAnsi"/>
          <w:b/>
          <w:color w:val="000000"/>
          <w:sz w:val="24"/>
          <w:szCs w:val="24"/>
        </w:rPr>
        <w:t>ife</w:t>
      </w:r>
      <w:r w:rsidRPr="000D6593">
        <w:rPr>
          <w:rFonts w:ascii="Palatino Linotype" w:hAnsi="Palatino Linotype" w:cstheme="minorHAnsi"/>
          <w:b/>
          <w:color w:val="000000"/>
          <w:sz w:val="24"/>
          <w:szCs w:val="24"/>
        </w:rPr>
        <w:t>?</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School of witnesses is pleased that you are studying the Bible using our printed lessons.</w:t>
      </w:r>
    </w:p>
    <w:p w:rsidR="00543257" w:rsidRPr="00A94703" w:rsidRDefault="00543257" w:rsidP="008A54AD">
      <w:pPr>
        <w:rPr>
          <w:rFonts w:ascii="Palatino Linotype" w:hAnsi="Palatino Linotype" w:cstheme="minorHAnsi"/>
          <w:color w:val="000000"/>
          <w:sz w:val="24"/>
          <w:szCs w:val="24"/>
        </w:rPr>
      </w:pPr>
    </w:p>
    <w:p w:rsidR="00D373A9" w:rsidRPr="00A94703" w:rsidRDefault="00D373A9" w:rsidP="008A54AD">
      <w:pPr>
        <w:rPr>
          <w:rFonts w:ascii="Palatino Linotype" w:hAnsi="Palatino Linotype" w:cstheme="minorHAnsi"/>
          <w:color w:val="000000"/>
          <w:sz w:val="24"/>
          <w:szCs w:val="24"/>
        </w:rPr>
      </w:pPr>
    </w:p>
    <w:p w:rsidR="00D373A9" w:rsidRPr="00A94703" w:rsidRDefault="00D373A9" w:rsidP="008A54AD">
      <w:pPr>
        <w:rPr>
          <w:rFonts w:ascii="Palatino Linotype" w:hAnsi="Palatino Linotype" w:cstheme="minorHAnsi"/>
          <w:color w:val="000000"/>
          <w:sz w:val="24"/>
          <w:szCs w:val="24"/>
        </w:rPr>
      </w:pPr>
    </w:p>
    <w:p w:rsidR="00543257" w:rsidRPr="00137882" w:rsidRDefault="00E229E2" w:rsidP="0003237E">
      <w:pPr>
        <w:jc w:val="center"/>
        <w:rPr>
          <w:rFonts w:ascii="News701 BT" w:hAnsi="News701 BT" w:cstheme="minorHAnsi"/>
          <w:color w:val="000000"/>
          <w:sz w:val="36"/>
          <w:szCs w:val="28"/>
        </w:rPr>
      </w:pPr>
      <w:r w:rsidRPr="00137882">
        <w:rPr>
          <w:rFonts w:ascii="News701 BT" w:hAnsi="News701 BT" w:cstheme="minorHAnsi"/>
          <w:color w:val="000000"/>
          <w:sz w:val="36"/>
          <w:szCs w:val="28"/>
        </w:rPr>
        <w:t>WELCOME TO SOW</w:t>
      </w:r>
    </w:p>
    <w:p w:rsidR="00543257" w:rsidRPr="00137882" w:rsidRDefault="00E229E2" w:rsidP="0003237E">
      <w:pPr>
        <w:jc w:val="center"/>
        <w:rPr>
          <w:rFonts w:ascii="News701 BT" w:hAnsi="News701 BT" w:cstheme="minorHAnsi"/>
          <w:color w:val="000000"/>
          <w:sz w:val="36"/>
          <w:szCs w:val="28"/>
        </w:rPr>
      </w:pPr>
      <w:r w:rsidRPr="00137882">
        <w:rPr>
          <w:rFonts w:ascii="News701 BT" w:hAnsi="News701 BT" w:cstheme="minorHAnsi"/>
          <w:color w:val="000000"/>
          <w:sz w:val="36"/>
          <w:szCs w:val="28"/>
        </w:rPr>
        <w:t>ZION MIGHT FOUNDATIONAL CLASS</w:t>
      </w:r>
    </w:p>
    <w:p w:rsidR="00543257" w:rsidRPr="00137882" w:rsidRDefault="00E229E2" w:rsidP="0003237E">
      <w:pPr>
        <w:jc w:val="center"/>
        <w:rPr>
          <w:rFonts w:ascii="News701 BT" w:hAnsi="News701 BT" w:cstheme="minorHAnsi"/>
          <w:color w:val="000000"/>
          <w:sz w:val="36"/>
          <w:szCs w:val="28"/>
        </w:rPr>
      </w:pPr>
      <w:r w:rsidRPr="00137882">
        <w:rPr>
          <w:rFonts w:ascii="News701 BT" w:hAnsi="News701 BT" w:cstheme="minorHAnsi"/>
          <w:color w:val="000000"/>
          <w:sz w:val="36"/>
          <w:szCs w:val="28"/>
        </w:rPr>
        <w:t>(SCHOOL OF WITNESSES)</w:t>
      </w:r>
    </w:p>
    <w:p w:rsidR="00D158D4" w:rsidRPr="00A94703" w:rsidRDefault="008E394F" w:rsidP="008A54AD">
      <w:pPr>
        <w:rPr>
          <w:rFonts w:ascii="Palatino Linotype" w:hAnsi="Palatino Linotype" w:cstheme="minorHAnsi"/>
          <w:color w:val="000000"/>
          <w:sz w:val="24"/>
          <w:szCs w:val="24"/>
        </w:rPr>
      </w:pPr>
      <w:r w:rsidRPr="00A94703">
        <w:rPr>
          <w:rFonts w:ascii="Palatino Linotype" w:hAnsi="Palatino Linotype" w:cstheme="minorHAnsi"/>
          <w:noProof/>
          <w:color w:val="000000"/>
          <w:sz w:val="24"/>
          <w:szCs w:val="24"/>
          <w:lang w:eastAsia="en-US"/>
        </w:rPr>
        <w:drawing>
          <wp:inline distT="0" distB="0" distL="0" distR="0" wp14:anchorId="13BCBF09" wp14:editId="4AF970CB">
            <wp:extent cx="7230110" cy="2924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605_184809.png"/>
                    <pic:cNvPicPr/>
                  </pic:nvPicPr>
                  <pic:blipFill>
                    <a:blip r:embed="rId12">
                      <a:extLst>
                        <a:ext uri="{28A0092B-C50C-407E-A947-70E740481C1C}">
                          <a14:useLocalDpi xmlns:a14="http://schemas.microsoft.com/office/drawing/2010/main" val="0"/>
                        </a:ext>
                      </a:extLst>
                    </a:blip>
                    <a:stretch>
                      <a:fillRect/>
                    </a:stretch>
                  </pic:blipFill>
                  <pic:spPr>
                    <a:xfrm>
                      <a:off x="0" y="0"/>
                      <a:ext cx="7230745" cy="2924432"/>
                    </a:xfrm>
                    <a:prstGeom prst="rect">
                      <a:avLst/>
                    </a:prstGeom>
                  </pic:spPr>
                </pic:pic>
              </a:graphicData>
            </a:graphic>
          </wp:inline>
        </w:drawing>
      </w:r>
    </w:p>
    <w:p w:rsidR="008E394F" w:rsidRPr="00A94703" w:rsidRDefault="008E394F" w:rsidP="008A54AD">
      <w:pPr>
        <w:rPr>
          <w:rFonts w:ascii="Palatino Linotype" w:hAnsi="Palatino Linotype" w:cstheme="minorHAnsi"/>
          <w:color w:val="000000"/>
          <w:sz w:val="24"/>
          <w:szCs w:val="24"/>
        </w:rPr>
      </w:pPr>
    </w:p>
    <w:p w:rsidR="00543257" w:rsidRPr="000D6593" w:rsidRDefault="00E229E2" w:rsidP="008A54AD">
      <w:pPr>
        <w:rPr>
          <w:rFonts w:ascii="Palatino Linotype" w:hAnsi="Palatino Linotype" w:cstheme="minorHAnsi"/>
          <w:b/>
          <w:color w:val="000000"/>
          <w:sz w:val="24"/>
          <w:szCs w:val="24"/>
        </w:rPr>
      </w:pPr>
      <w:r w:rsidRPr="000D6593">
        <w:rPr>
          <w:rFonts w:ascii="Palatino Linotype" w:hAnsi="Palatino Linotype" w:cstheme="minorHAnsi"/>
          <w:b/>
          <w:color w:val="000000"/>
          <w:sz w:val="24"/>
          <w:szCs w:val="24"/>
        </w:rPr>
        <w:lastRenderedPageBreak/>
        <w:t>COURSES CONTENTS</w:t>
      </w:r>
    </w:p>
    <w:p w:rsidR="00FC7A8C" w:rsidRPr="000D6593" w:rsidRDefault="00E229E2" w:rsidP="008A54AD">
      <w:pPr>
        <w:rPr>
          <w:rFonts w:ascii="Palatino Linotype" w:hAnsi="Palatino Linotype" w:cstheme="minorHAnsi"/>
          <w:b/>
          <w:color w:val="000000"/>
          <w:sz w:val="24"/>
          <w:szCs w:val="24"/>
        </w:rPr>
      </w:pPr>
      <w:r w:rsidRPr="000D6593">
        <w:rPr>
          <w:rFonts w:ascii="Palatino Linotype" w:hAnsi="Palatino Linotype" w:cstheme="minorHAnsi"/>
          <w:b/>
          <w:color w:val="000000"/>
          <w:sz w:val="24"/>
          <w:szCs w:val="24"/>
        </w:rPr>
        <w:t>The Creation of Man</w:t>
      </w:r>
    </w:p>
    <w:p w:rsidR="00543257" w:rsidRPr="000D6593" w:rsidRDefault="00E229E2" w:rsidP="000D6593">
      <w:pPr>
        <w:rPr>
          <w:rFonts w:ascii="Palatino Linotype" w:hAnsi="Palatino Linotype" w:cstheme="minorHAnsi"/>
          <w:b/>
          <w:color w:val="000000"/>
          <w:sz w:val="24"/>
          <w:szCs w:val="24"/>
        </w:rPr>
      </w:pPr>
      <w:r w:rsidRPr="000D6593">
        <w:rPr>
          <w:rFonts w:ascii="Palatino Linotype" w:hAnsi="Palatino Linotype" w:cstheme="minorHAnsi"/>
          <w:b/>
          <w:color w:val="000000"/>
          <w:sz w:val="24"/>
          <w:szCs w:val="24"/>
        </w:rPr>
        <w:t xml:space="preserve">(Death through </w:t>
      </w:r>
      <w:r w:rsidR="000252BB" w:rsidRPr="000D6593">
        <w:rPr>
          <w:rFonts w:ascii="Palatino Linotype" w:hAnsi="Palatino Linotype" w:cstheme="minorHAnsi"/>
          <w:b/>
          <w:color w:val="000000"/>
          <w:sz w:val="24"/>
          <w:szCs w:val="24"/>
        </w:rPr>
        <w:t>Adam</w:t>
      </w:r>
      <w:r w:rsidRPr="000D6593">
        <w:rPr>
          <w:rFonts w:ascii="Palatino Linotype" w:hAnsi="Palatino Linotype" w:cstheme="minorHAnsi"/>
          <w:b/>
          <w:color w:val="000000"/>
          <w:sz w:val="24"/>
          <w:szCs w:val="24"/>
        </w:rPr>
        <w:t>).....................................................................................</w:t>
      </w:r>
      <w:r w:rsidR="00881954" w:rsidRPr="000D6593">
        <w:rPr>
          <w:rFonts w:ascii="Palatino Linotype" w:hAnsi="Palatino Linotype" w:cstheme="minorHAnsi"/>
          <w:b/>
          <w:color w:val="000000"/>
          <w:sz w:val="24"/>
          <w:szCs w:val="24"/>
        </w:rPr>
        <w:t>..........................................</w:t>
      </w:r>
      <w:r w:rsidRPr="000D6593">
        <w:rPr>
          <w:rFonts w:ascii="Palatino Linotype" w:hAnsi="Palatino Linotype" w:cstheme="minorHAnsi"/>
          <w:b/>
          <w:color w:val="000000"/>
          <w:sz w:val="24"/>
          <w:szCs w:val="24"/>
        </w:rPr>
        <w:t>.</w:t>
      </w:r>
      <w:r w:rsidR="000252BB" w:rsidRPr="000D6593">
        <w:rPr>
          <w:rFonts w:ascii="Palatino Linotype" w:hAnsi="Palatino Linotype" w:cstheme="minorHAnsi"/>
          <w:b/>
          <w:color w:val="000000"/>
          <w:sz w:val="24"/>
          <w:szCs w:val="24"/>
        </w:rPr>
        <w:t xml:space="preserve"> </w:t>
      </w:r>
      <w:r w:rsidRPr="000D6593">
        <w:rPr>
          <w:rFonts w:ascii="Palatino Linotype" w:hAnsi="Palatino Linotype" w:cstheme="minorHAnsi"/>
          <w:b/>
          <w:color w:val="000000"/>
          <w:sz w:val="24"/>
          <w:szCs w:val="24"/>
        </w:rPr>
        <w:t xml:space="preserve"> 1</w:t>
      </w:r>
    </w:p>
    <w:p w:rsidR="00543257" w:rsidRPr="000D6593" w:rsidRDefault="00E229E2" w:rsidP="008A54AD">
      <w:pPr>
        <w:rPr>
          <w:rFonts w:ascii="Palatino Linotype" w:hAnsi="Palatino Linotype" w:cstheme="minorHAnsi"/>
          <w:b/>
          <w:color w:val="000000"/>
          <w:sz w:val="24"/>
          <w:szCs w:val="24"/>
        </w:rPr>
      </w:pPr>
      <w:r w:rsidRPr="000D6593">
        <w:rPr>
          <w:rFonts w:ascii="Palatino Linotype" w:hAnsi="Palatino Linotype" w:cstheme="minorHAnsi"/>
          <w:b/>
          <w:color w:val="000000"/>
          <w:sz w:val="24"/>
          <w:szCs w:val="24"/>
        </w:rPr>
        <w:t>New Birth of life through Christ</w:t>
      </w:r>
    </w:p>
    <w:p w:rsidR="00543257" w:rsidRPr="000D6593" w:rsidRDefault="00FC7A8C" w:rsidP="008A54AD">
      <w:pPr>
        <w:rPr>
          <w:rFonts w:ascii="Palatino Linotype" w:hAnsi="Palatino Linotype" w:cstheme="minorHAnsi"/>
          <w:b/>
          <w:color w:val="000000"/>
          <w:sz w:val="24"/>
          <w:szCs w:val="24"/>
        </w:rPr>
      </w:pPr>
      <w:r w:rsidRPr="000D6593">
        <w:rPr>
          <w:rFonts w:ascii="Palatino Linotype" w:hAnsi="Palatino Linotype" w:cstheme="minorHAnsi"/>
          <w:b/>
          <w:color w:val="000000"/>
          <w:sz w:val="24"/>
          <w:szCs w:val="24"/>
        </w:rPr>
        <w:t xml:space="preserve"> </w:t>
      </w:r>
      <w:r w:rsidR="00E229E2" w:rsidRPr="000D6593">
        <w:rPr>
          <w:rFonts w:ascii="Palatino Linotype" w:hAnsi="Palatino Linotype" w:cstheme="minorHAnsi"/>
          <w:b/>
          <w:color w:val="000000"/>
          <w:sz w:val="24"/>
          <w:szCs w:val="24"/>
        </w:rPr>
        <w:t>(Dead to sin alive in Christ)</w:t>
      </w:r>
      <w:r w:rsidRPr="000D6593">
        <w:rPr>
          <w:rFonts w:ascii="Palatino Linotype" w:hAnsi="Palatino Linotype" w:cstheme="minorHAnsi"/>
          <w:b/>
          <w:color w:val="000000"/>
          <w:sz w:val="24"/>
          <w:szCs w:val="24"/>
        </w:rPr>
        <w:t xml:space="preserve"> </w:t>
      </w:r>
      <w:r w:rsidR="00E229E2" w:rsidRPr="000D6593">
        <w:rPr>
          <w:rFonts w:ascii="Palatino Linotype" w:hAnsi="Palatino Linotype" w:cstheme="minorHAnsi"/>
          <w:b/>
          <w:color w:val="000000"/>
          <w:sz w:val="24"/>
          <w:szCs w:val="24"/>
        </w:rPr>
        <w:t>..............................................</w:t>
      </w:r>
      <w:r w:rsidR="000252BB" w:rsidRPr="000D6593">
        <w:rPr>
          <w:rFonts w:ascii="Palatino Linotype" w:hAnsi="Palatino Linotype" w:cstheme="minorHAnsi"/>
          <w:b/>
          <w:color w:val="000000"/>
          <w:sz w:val="24"/>
          <w:szCs w:val="24"/>
        </w:rPr>
        <w:t>..............................</w:t>
      </w:r>
      <w:r w:rsidRPr="000D6593">
        <w:rPr>
          <w:rFonts w:ascii="Palatino Linotype" w:hAnsi="Palatino Linotype" w:cstheme="minorHAnsi"/>
          <w:b/>
          <w:color w:val="000000"/>
          <w:sz w:val="24"/>
          <w:szCs w:val="24"/>
        </w:rPr>
        <w:t>..................................</w:t>
      </w:r>
      <w:r w:rsidR="000D6593">
        <w:rPr>
          <w:rFonts w:ascii="Palatino Linotype" w:hAnsi="Palatino Linotype" w:cstheme="minorHAnsi"/>
          <w:b/>
          <w:color w:val="000000"/>
          <w:sz w:val="24"/>
          <w:szCs w:val="24"/>
        </w:rPr>
        <w:t>.....</w:t>
      </w:r>
      <w:r w:rsidRPr="000D6593">
        <w:rPr>
          <w:rFonts w:ascii="Palatino Linotype" w:hAnsi="Palatino Linotype" w:cstheme="minorHAnsi"/>
          <w:b/>
          <w:color w:val="000000"/>
          <w:sz w:val="24"/>
          <w:szCs w:val="24"/>
        </w:rPr>
        <w:t>.</w:t>
      </w:r>
      <w:r w:rsidR="000252BB" w:rsidRPr="000D6593">
        <w:rPr>
          <w:rFonts w:ascii="Palatino Linotype" w:hAnsi="Palatino Linotype" w:cstheme="minorHAnsi"/>
          <w:b/>
          <w:color w:val="000000"/>
          <w:sz w:val="24"/>
          <w:szCs w:val="24"/>
        </w:rPr>
        <w:t xml:space="preserve">.   </w:t>
      </w:r>
      <w:r w:rsidR="00E229E2" w:rsidRPr="000D6593">
        <w:rPr>
          <w:rFonts w:ascii="Palatino Linotype" w:hAnsi="Palatino Linotype" w:cstheme="minorHAnsi"/>
          <w:b/>
          <w:color w:val="000000"/>
          <w:sz w:val="24"/>
          <w:szCs w:val="24"/>
        </w:rPr>
        <w:t>2</w:t>
      </w:r>
    </w:p>
    <w:p w:rsidR="00543257" w:rsidRPr="000D6593" w:rsidRDefault="00E229E2" w:rsidP="008A54AD">
      <w:pPr>
        <w:rPr>
          <w:rFonts w:ascii="Palatino Linotype" w:hAnsi="Palatino Linotype" w:cstheme="minorHAnsi"/>
          <w:b/>
          <w:color w:val="000000"/>
          <w:sz w:val="24"/>
          <w:szCs w:val="24"/>
        </w:rPr>
      </w:pPr>
      <w:r w:rsidRPr="000D6593">
        <w:rPr>
          <w:rFonts w:ascii="Palatino Linotype" w:hAnsi="Palatino Linotype" w:cstheme="minorHAnsi"/>
          <w:b/>
          <w:color w:val="000000"/>
          <w:sz w:val="24"/>
          <w:szCs w:val="24"/>
        </w:rPr>
        <w:t>The Blood of Jesus.............................................................................................</w:t>
      </w:r>
      <w:r w:rsidR="00FC7A8C" w:rsidRPr="000D6593">
        <w:rPr>
          <w:rFonts w:ascii="Palatino Linotype" w:hAnsi="Palatino Linotype" w:cstheme="minorHAnsi"/>
          <w:b/>
          <w:color w:val="000000"/>
          <w:sz w:val="24"/>
          <w:szCs w:val="24"/>
        </w:rPr>
        <w:t>......................................</w:t>
      </w:r>
      <w:r w:rsidR="000D6593">
        <w:rPr>
          <w:rFonts w:ascii="Palatino Linotype" w:hAnsi="Palatino Linotype" w:cstheme="minorHAnsi"/>
          <w:b/>
          <w:color w:val="000000"/>
          <w:sz w:val="24"/>
          <w:szCs w:val="24"/>
        </w:rPr>
        <w:t>.....</w:t>
      </w:r>
      <w:r w:rsidR="00FC7A8C" w:rsidRPr="000D6593">
        <w:rPr>
          <w:rFonts w:ascii="Palatino Linotype" w:hAnsi="Palatino Linotype" w:cstheme="minorHAnsi"/>
          <w:b/>
          <w:color w:val="000000"/>
          <w:sz w:val="24"/>
          <w:szCs w:val="24"/>
        </w:rPr>
        <w:t xml:space="preserve">. </w:t>
      </w:r>
      <w:r w:rsidRPr="000D6593">
        <w:rPr>
          <w:rFonts w:ascii="Palatino Linotype" w:hAnsi="Palatino Linotype" w:cstheme="minorHAnsi"/>
          <w:b/>
          <w:color w:val="000000"/>
          <w:sz w:val="24"/>
          <w:szCs w:val="24"/>
        </w:rPr>
        <w:t xml:space="preserve"> 3</w:t>
      </w:r>
    </w:p>
    <w:p w:rsidR="00543257" w:rsidRPr="000D6593" w:rsidRDefault="00E229E2" w:rsidP="008A54AD">
      <w:pPr>
        <w:rPr>
          <w:rFonts w:ascii="Palatino Linotype" w:hAnsi="Palatino Linotype" w:cstheme="minorHAnsi"/>
          <w:b/>
          <w:color w:val="000000"/>
          <w:sz w:val="24"/>
          <w:szCs w:val="24"/>
        </w:rPr>
      </w:pPr>
      <w:r w:rsidRPr="000D6593">
        <w:rPr>
          <w:rFonts w:ascii="Palatino Linotype" w:hAnsi="Palatino Linotype" w:cstheme="minorHAnsi"/>
          <w:b/>
          <w:color w:val="000000"/>
          <w:sz w:val="24"/>
          <w:szCs w:val="24"/>
        </w:rPr>
        <w:t>Salvation..............................................................................</w:t>
      </w:r>
      <w:r w:rsidR="00FC7A8C" w:rsidRPr="000D6593">
        <w:rPr>
          <w:rFonts w:ascii="Palatino Linotype" w:hAnsi="Palatino Linotype" w:cstheme="minorHAnsi"/>
          <w:b/>
          <w:color w:val="000000"/>
          <w:sz w:val="24"/>
          <w:szCs w:val="24"/>
        </w:rPr>
        <w:t>.....................................................................</w:t>
      </w:r>
      <w:r w:rsidR="000D6593">
        <w:rPr>
          <w:rFonts w:ascii="Palatino Linotype" w:hAnsi="Palatino Linotype" w:cstheme="minorHAnsi"/>
          <w:b/>
          <w:color w:val="000000"/>
          <w:sz w:val="24"/>
          <w:szCs w:val="24"/>
        </w:rPr>
        <w:t>...</w:t>
      </w:r>
      <w:r w:rsidR="00FC7A8C" w:rsidRPr="000D6593">
        <w:rPr>
          <w:rFonts w:ascii="Palatino Linotype" w:hAnsi="Palatino Linotype" w:cstheme="minorHAnsi"/>
          <w:b/>
          <w:color w:val="000000"/>
          <w:sz w:val="24"/>
          <w:szCs w:val="24"/>
        </w:rPr>
        <w:t xml:space="preserve">.... </w:t>
      </w:r>
      <w:r w:rsidRPr="000D6593">
        <w:rPr>
          <w:rFonts w:ascii="Palatino Linotype" w:hAnsi="Palatino Linotype" w:cstheme="minorHAnsi"/>
          <w:b/>
          <w:color w:val="000000"/>
          <w:sz w:val="24"/>
          <w:szCs w:val="24"/>
        </w:rPr>
        <w:t xml:space="preserve"> 4</w:t>
      </w:r>
    </w:p>
    <w:p w:rsidR="00543257" w:rsidRPr="000D6593" w:rsidRDefault="00E229E2" w:rsidP="008A54AD">
      <w:pPr>
        <w:rPr>
          <w:rFonts w:ascii="Palatino Linotype" w:hAnsi="Palatino Linotype" w:cstheme="minorHAnsi"/>
          <w:b/>
          <w:color w:val="000000"/>
          <w:sz w:val="24"/>
          <w:szCs w:val="24"/>
        </w:rPr>
      </w:pPr>
      <w:r w:rsidRPr="000D6593">
        <w:rPr>
          <w:rFonts w:ascii="Palatino Linotype" w:hAnsi="Palatino Linotype" w:cstheme="minorHAnsi"/>
          <w:b/>
          <w:color w:val="000000"/>
          <w:sz w:val="24"/>
          <w:szCs w:val="24"/>
        </w:rPr>
        <w:t>New Creature.....................................................................................................</w:t>
      </w:r>
      <w:r w:rsidR="00FC7A8C" w:rsidRPr="000D6593">
        <w:rPr>
          <w:rFonts w:ascii="Palatino Linotype" w:hAnsi="Palatino Linotype" w:cstheme="minorHAnsi"/>
          <w:b/>
          <w:color w:val="000000"/>
          <w:sz w:val="24"/>
          <w:szCs w:val="24"/>
        </w:rPr>
        <w:t>...................................</w:t>
      </w:r>
      <w:r w:rsidR="000D6593">
        <w:rPr>
          <w:rFonts w:ascii="Palatino Linotype" w:hAnsi="Palatino Linotype" w:cstheme="minorHAnsi"/>
          <w:b/>
          <w:color w:val="000000"/>
          <w:sz w:val="24"/>
          <w:szCs w:val="24"/>
        </w:rPr>
        <w:t>.....</w:t>
      </w:r>
      <w:r w:rsidR="00FC7A8C" w:rsidRPr="000D6593">
        <w:rPr>
          <w:rFonts w:ascii="Palatino Linotype" w:hAnsi="Palatino Linotype" w:cstheme="minorHAnsi"/>
          <w:b/>
          <w:color w:val="000000"/>
          <w:sz w:val="24"/>
          <w:szCs w:val="24"/>
        </w:rPr>
        <w:t>.....</w:t>
      </w:r>
      <w:r w:rsidRPr="000D6593">
        <w:rPr>
          <w:rFonts w:ascii="Palatino Linotype" w:hAnsi="Palatino Linotype" w:cstheme="minorHAnsi"/>
          <w:b/>
          <w:color w:val="000000"/>
          <w:sz w:val="24"/>
          <w:szCs w:val="24"/>
        </w:rPr>
        <w:t xml:space="preserve"> </w:t>
      </w:r>
      <w:r w:rsidR="000252BB" w:rsidRPr="000D6593">
        <w:rPr>
          <w:rFonts w:ascii="Palatino Linotype" w:hAnsi="Palatino Linotype" w:cstheme="minorHAnsi"/>
          <w:b/>
          <w:color w:val="000000"/>
          <w:sz w:val="24"/>
          <w:szCs w:val="24"/>
        </w:rPr>
        <w:t xml:space="preserve"> </w:t>
      </w:r>
      <w:r w:rsidRPr="000D6593">
        <w:rPr>
          <w:rFonts w:ascii="Palatino Linotype" w:hAnsi="Palatino Linotype" w:cstheme="minorHAnsi"/>
          <w:b/>
          <w:color w:val="000000"/>
          <w:sz w:val="24"/>
          <w:szCs w:val="24"/>
        </w:rPr>
        <w:t>5</w:t>
      </w:r>
    </w:p>
    <w:p w:rsidR="00543257" w:rsidRPr="000D6593" w:rsidRDefault="00E229E2" w:rsidP="008A54AD">
      <w:pPr>
        <w:rPr>
          <w:rFonts w:ascii="Palatino Linotype" w:hAnsi="Palatino Linotype" w:cstheme="minorHAnsi"/>
          <w:b/>
          <w:color w:val="000000"/>
          <w:sz w:val="24"/>
          <w:szCs w:val="24"/>
        </w:rPr>
      </w:pPr>
      <w:r w:rsidRPr="000D6593">
        <w:rPr>
          <w:rFonts w:ascii="Palatino Linotype" w:hAnsi="Palatino Linotype" w:cstheme="minorHAnsi"/>
          <w:b/>
          <w:color w:val="000000"/>
          <w:sz w:val="24"/>
          <w:szCs w:val="24"/>
        </w:rPr>
        <w:t>Born of Water and Spirit</w:t>
      </w:r>
      <w:r w:rsidR="00FC7A8C" w:rsidRPr="000D6593">
        <w:rPr>
          <w:rFonts w:ascii="Palatino Linotype" w:hAnsi="Palatino Linotype" w:cstheme="minorHAnsi"/>
          <w:b/>
          <w:color w:val="000000"/>
          <w:sz w:val="24"/>
          <w:szCs w:val="24"/>
        </w:rPr>
        <w:t xml:space="preserve"> (The Baptism </w:t>
      </w:r>
      <w:r w:rsidRPr="000D6593">
        <w:rPr>
          <w:rFonts w:ascii="Palatino Linotype" w:hAnsi="Palatino Linotype" w:cstheme="minorHAnsi"/>
          <w:b/>
          <w:color w:val="000000"/>
          <w:sz w:val="24"/>
          <w:szCs w:val="24"/>
        </w:rPr>
        <w:t>....................................................................</w:t>
      </w:r>
      <w:r w:rsidR="00FC7A8C" w:rsidRPr="000D6593">
        <w:rPr>
          <w:rFonts w:ascii="Palatino Linotype" w:hAnsi="Palatino Linotype" w:cstheme="minorHAnsi"/>
          <w:b/>
          <w:color w:val="000000"/>
          <w:sz w:val="24"/>
          <w:szCs w:val="24"/>
        </w:rPr>
        <w:t>...........</w:t>
      </w:r>
      <w:r w:rsidR="000D6593">
        <w:rPr>
          <w:rFonts w:ascii="Palatino Linotype" w:hAnsi="Palatino Linotype" w:cstheme="minorHAnsi"/>
          <w:b/>
          <w:color w:val="000000"/>
          <w:sz w:val="24"/>
          <w:szCs w:val="24"/>
        </w:rPr>
        <w:t>............</w:t>
      </w:r>
      <w:r w:rsidR="00FC7A8C" w:rsidRPr="000D6593">
        <w:rPr>
          <w:rFonts w:ascii="Palatino Linotype" w:hAnsi="Palatino Linotype" w:cstheme="minorHAnsi"/>
          <w:b/>
          <w:color w:val="000000"/>
          <w:sz w:val="24"/>
          <w:szCs w:val="24"/>
        </w:rPr>
        <w:t xml:space="preserve">.......... </w:t>
      </w:r>
      <w:r w:rsidRPr="000D6593">
        <w:rPr>
          <w:rFonts w:ascii="Palatino Linotype" w:hAnsi="Palatino Linotype" w:cstheme="minorHAnsi"/>
          <w:b/>
          <w:color w:val="000000"/>
          <w:sz w:val="24"/>
          <w:szCs w:val="24"/>
        </w:rPr>
        <w:t xml:space="preserve"> 6</w:t>
      </w:r>
    </w:p>
    <w:p w:rsidR="00543257" w:rsidRPr="000D6593" w:rsidRDefault="00E229E2" w:rsidP="008A54AD">
      <w:pPr>
        <w:rPr>
          <w:rFonts w:ascii="Palatino Linotype" w:hAnsi="Palatino Linotype" w:cstheme="minorHAnsi"/>
          <w:b/>
          <w:color w:val="000000"/>
          <w:sz w:val="24"/>
          <w:szCs w:val="24"/>
        </w:rPr>
      </w:pPr>
      <w:r w:rsidRPr="000D6593">
        <w:rPr>
          <w:rFonts w:ascii="Palatino Linotype" w:hAnsi="Palatino Linotype" w:cstheme="minorHAnsi"/>
          <w:b/>
          <w:color w:val="000000"/>
          <w:sz w:val="24"/>
          <w:szCs w:val="24"/>
        </w:rPr>
        <w:t>Temptation........................................................................................................</w:t>
      </w:r>
      <w:r w:rsidR="00FC7A8C" w:rsidRPr="000D6593">
        <w:rPr>
          <w:rFonts w:ascii="Palatino Linotype" w:hAnsi="Palatino Linotype" w:cstheme="minorHAnsi"/>
          <w:b/>
          <w:color w:val="000000"/>
          <w:sz w:val="24"/>
          <w:szCs w:val="24"/>
        </w:rPr>
        <w:t>.........................</w:t>
      </w:r>
      <w:r w:rsidR="000D6593">
        <w:rPr>
          <w:rFonts w:ascii="Palatino Linotype" w:hAnsi="Palatino Linotype" w:cstheme="minorHAnsi"/>
          <w:b/>
          <w:color w:val="000000"/>
          <w:sz w:val="24"/>
          <w:szCs w:val="24"/>
        </w:rPr>
        <w:t>.....</w:t>
      </w:r>
      <w:r w:rsidR="00FC7A8C" w:rsidRPr="000D6593">
        <w:rPr>
          <w:rFonts w:ascii="Palatino Linotype" w:hAnsi="Palatino Linotype" w:cstheme="minorHAnsi"/>
          <w:b/>
          <w:color w:val="000000"/>
          <w:sz w:val="24"/>
          <w:szCs w:val="24"/>
        </w:rPr>
        <w:t>................</w:t>
      </w:r>
      <w:r w:rsidRPr="000D6593">
        <w:rPr>
          <w:rFonts w:ascii="Palatino Linotype" w:hAnsi="Palatino Linotype" w:cstheme="minorHAnsi"/>
          <w:b/>
          <w:color w:val="000000"/>
          <w:sz w:val="24"/>
          <w:szCs w:val="24"/>
        </w:rPr>
        <w:t>.</w:t>
      </w:r>
      <w:r w:rsidR="00FC7A8C" w:rsidRPr="000D6593">
        <w:rPr>
          <w:rFonts w:ascii="Palatino Linotype" w:hAnsi="Palatino Linotype" w:cstheme="minorHAnsi"/>
          <w:b/>
          <w:color w:val="000000"/>
          <w:sz w:val="24"/>
          <w:szCs w:val="24"/>
        </w:rPr>
        <w:t xml:space="preserve"> </w:t>
      </w:r>
      <w:r w:rsidRPr="000D6593">
        <w:rPr>
          <w:rFonts w:ascii="Palatino Linotype" w:hAnsi="Palatino Linotype" w:cstheme="minorHAnsi"/>
          <w:b/>
          <w:color w:val="000000"/>
          <w:sz w:val="24"/>
          <w:szCs w:val="24"/>
        </w:rPr>
        <w:t xml:space="preserve"> 7</w:t>
      </w:r>
    </w:p>
    <w:p w:rsidR="00543257" w:rsidRPr="000D6593" w:rsidRDefault="00E229E2" w:rsidP="008A54AD">
      <w:pPr>
        <w:rPr>
          <w:rFonts w:ascii="Palatino Linotype" w:hAnsi="Palatino Linotype" w:cstheme="minorHAnsi"/>
          <w:b/>
          <w:color w:val="000000"/>
          <w:sz w:val="24"/>
          <w:szCs w:val="24"/>
        </w:rPr>
      </w:pPr>
      <w:r w:rsidRPr="000D6593">
        <w:rPr>
          <w:rFonts w:ascii="Palatino Linotype" w:hAnsi="Palatino Linotype" w:cstheme="minorHAnsi"/>
          <w:b/>
          <w:color w:val="000000"/>
          <w:sz w:val="24"/>
          <w:szCs w:val="24"/>
        </w:rPr>
        <w:t>Prayer</w:t>
      </w:r>
      <w:r w:rsidR="000252BB" w:rsidRPr="000D6593">
        <w:rPr>
          <w:rFonts w:ascii="Palatino Linotype" w:hAnsi="Palatino Linotype" w:cstheme="minorHAnsi"/>
          <w:b/>
          <w:color w:val="000000"/>
          <w:sz w:val="24"/>
          <w:szCs w:val="24"/>
        </w:rPr>
        <w:t xml:space="preserve"> </w:t>
      </w:r>
      <w:r w:rsidRPr="000D6593">
        <w:rPr>
          <w:rFonts w:ascii="Palatino Linotype" w:hAnsi="Palatino Linotype" w:cstheme="minorHAnsi"/>
          <w:b/>
          <w:color w:val="000000"/>
          <w:sz w:val="24"/>
          <w:szCs w:val="24"/>
        </w:rPr>
        <w:t>(Separation).......................................................................................</w:t>
      </w:r>
      <w:r w:rsidR="00FC7A8C" w:rsidRPr="000D6593">
        <w:rPr>
          <w:rFonts w:ascii="Palatino Linotype" w:hAnsi="Palatino Linotype" w:cstheme="minorHAnsi"/>
          <w:b/>
          <w:color w:val="000000"/>
          <w:sz w:val="24"/>
          <w:szCs w:val="24"/>
        </w:rPr>
        <w:t>.........................</w:t>
      </w:r>
      <w:r w:rsidR="000D6593">
        <w:rPr>
          <w:rFonts w:ascii="Palatino Linotype" w:hAnsi="Palatino Linotype" w:cstheme="minorHAnsi"/>
          <w:b/>
          <w:color w:val="000000"/>
          <w:sz w:val="24"/>
          <w:szCs w:val="24"/>
        </w:rPr>
        <w:t>........</w:t>
      </w:r>
      <w:r w:rsidR="00FC7A8C" w:rsidRPr="000D6593">
        <w:rPr>
          <w:rFonts w:ascii="Palatino Linotype" w:hAnsi="Palatino Linotype" w:cstheme="minorHAnsi"/>
          <w:b/>
          <w:color w:val="000000"/>
          <w:sz w:val="24"/>
          <w:szCs w:val="24"/>
        </w:rPr>
        <w:t>.............</w:t>
      </w:r>
      <w:r w:rsidRPr="000D6593">
        <w:rPr>
          <w:rFonts w:ascii="Palatino Linotype" w:hAnsi="Palatino Linotype" w:cstheme="minorHAnsi"/>
          <w:b/>
          <w:color w:val="000000"/>
          <w:sz w:val="24"/>
          <w:szCs w:val="24"/>
        </w:rPr>
        <w:t>.</w:t>
      </w:r>
      <w:r w:rsidR="00FC7A8C" w:rsidRPr="000D6593">
        <w:rPr>
          <w:rFonts w:ascii="Palatino Linotype" w:hAnsi="Palatino Linotype" w:cstheme="minorHAnsi"/>
          <w:b/>
          <w:color w:val="000000"/>
          <w:sz w:val="24"/>
          <w:szCs w:val="24"/>
        </w:rPr>
        <w:t>.</w:t>
      </w:r>
      <w:r w:rsidRPr="000D6593">
        <w:rPr>
          <w:rFonts w:ascii="Palatino Linotype" w:hAnsi="Palatino Linotype" w:cstheme="minorHAnsi"/>
          <w:b/>
          <w:color w:val="000000"/>
          <w:sz w:val="24"/>
          <w:szCs w:val="24"/>
        </w:rPr>
        <w:t>.</w:t>
      </w:r>
      <w:r w:rsidR="000D0C95" w:rsidRPr="000D6593">
        <w:rPr>
          <w:rFonts w:ascii="Palatino Linotype" w:hAnsi="Palatino Linotype" w:cstheme="minorHAnsi"/>
          <w:b/>
          <w:color w:val="000000"/>
          <w:sz w:val="24"/>
          <w:szCs w:val="24"/>
        </w:rPr>
        <w:t xml:space="preserve">  </w:t>
      </w:r>
      <w:r w:rsidRPr="000D6593">
        <w:rPr>
          <w:rFonts w:ascii="Palatino Linotype" w:hAnsi="Palatino Linotype" w:cstheme="minorHAnsi"/>
          <w:b/>
          <w:color w:val="000000"/>
          <w:sz w:val="24"/>
          <w:szCs w:val="24"/>
        </w:rPr>
        <w:t xml:space="preserve"> 8</w:t>
      </w:r>
    </w:p>
    <w:p w:rsidR="00543257" w:rsidRPr="000D6593" w:rsidRDefault="00E229E2" w:rsidP="008A54AD">
      <w:pPr>
        <w:rPr>
          <w:rFonts w:ascii="Palatino Linotype" w:hAnsi="Palatino Linotype" w:cstheme="minorHAnsi"/>
          <w:b/>
          <w:color w:val="000000"/>
          <w:sz w:val="24"/>
          <w:szCs w:val="24"/>
        </w:rPr>
      </w:pPr>
      <w:r w:rsidRPr="000D6593">
        <w:rPr>
          <w:rFonts w:ascii="Palatino Linotype" w:hAnsi="Palatino Linotype" w:cstheme="minorHAnsi"/>
          <w:b/>
          <w:color w:val="000000"/>
          <w:sz w:val="24"/>
          <w:szCs w:val="24"/>
        </w:rPr>
        <w:t>The Holy Spirit</w:t>
      </w:r>
      <w:r w:rsidR="00FC7A8C" w:rsidRPr="000D6593">
        <w:rPr>
          <w:rFonts w:ascii="Palatino Linotype" w:hAnsi="Palatino Linotype" w:cstheme="minorHAnsi"/>
          <w:b/>
          <w:color w:val="000000"/>
          <w:sz w:val="24"/>
          <w:szCs w:val="24"/>
        </w:rPr>
        <w:t xml:space="preserve"> </w:t>
      </w:r>
      <w:r w:rsidRPr="000D6593">
        <w:rPr>
          <w:rFonts w:ascii="Palatino Linotype" w:hAnsi="Palatino Linotype" w:cstheme="minorHAnsi"/>
          <w:b/>
          <w:color w:val="000000"/>
          <w:sz w:val="24"/>
          <w:szCs w:val="24"/>
        </w:rPr>
        <w:t>(Life in the spirit)...........................................................................................</w:t>
      </w:r>
      <w:r w:rsidR="000D6593">
        <w:rPr>
          <w:rFonts w:ascii="Palatino Linotype" w:hAnsi="Palatino Linotype" w:cstheme="minorHAnsi"/>
          <w:b/>
          <w:color w:val="000000"/>
          <w:sz w:val="24"/>
          <w:szCs w:val="24"/>
        </w:rPr>
        <w:t>.........</w:t>
      </w:r>
      <w:r w:rsidRPr="000D6593">
        <w:rPr>
          <w:rFonts w:ascii="Palatino Linotype" w:hAnsi="Palatino Linotype" w:cstheme="minorHAnsi"/>
          <w:b/>
          <w:color w:val="000000"/>
          <w:sz w:val="24"/>
          <w:szCs w:val="24"/>
        </w:rPr>
        <w:t>.</w:t>
      </w:r>
      <w:r w:rsidR="00FC7A8C" w:rsidRPr="000D6593">
        <w:rPr>
          <w:rFonts w:ascii="Palatino Linotype" w:hAnsi="Palatino Linotype" w:cstheme="minorHAnsi"/>
          <w:b/>
          <w:color w:val="000000"/>
          <w:sz w:val="24"/>
          <w:szCs w:val="24"/>
        </w:rPr>
        <w:t>......</w:t>
      </w:r>
      <w:r w:rsidRPr="000D6593">
        <w:rPr>
          <w:rFonts w:ascii="Palatino Linotype" w:hAnsi="Palatino Linotype" w:cstheme="minorHAnsi"/>
          <w:b/>
          <w:color w:val="000000"/>
          <w:sz w:val="24"/>
          <w:szCs w:val="24"/>
        </w:rPr>
        <w:t>.</w:t>
      </w:r>
      <w:r w:rsidR="00FC7A8C" w:rsidRPr="000D6593">
        <w:rPr>
          <w:rFonts w:ascii="Palatino Linotype" w:hAnsi="Palatino Linotype" w:cstheme="minorHAnsi"/>
          <w:b/>
          <w:color w:val="000000"/>
          <w:sz w:val="24"/>
          <w:szCs w:val="24"/>
        </w:rPr>
        <w:t>.</w:t>
      </w:r>
      <w:r w:rsidRPr="000D6593">
        <w:rPr>
          <w:rFonts w:ascii="Palatino Linotype" w:hAnsi="Palatino Linotype" w:cstheme="minorHAnsi"/>
          <w:b/>
          <w:color w:val="000000"/>
          <w:sz w:val="24"/>
          <w:szCs w:val="24"/>
        </w:rPr>
        <w:t xml:space="preserve"> </w:t>
      </w:r>
      <w:r w:rsidR="000D0C95" w:rsidRPr="000D6593">
        <w:rPr>
          <w:rFonts w:ascii="Palatino Linotype" w:hAnsi="Palatino Linotype" w:cstheme="minorHAnsi"/>
          <w:b/>
          <w:color w:val="000000"/>
          <w:sz w:val="24"/>
          <w:szCs w:val="24"/>
        </w:rPr>
        <w:t xml:space="preserve">  </w:t>
      </w:r>
      <w:r w:rsidRPr="000D6593">
        <w:rPr>
          <w:rFonts w:ascii="Palatino Linotype" w:hAnsi="Palatino Linotype" w:cstheme="minorHAnsi"/>
          <w:b/>
          <w:color w:val="000000"/>
          <w:sz w:val="24"/>
          <w:szCs w:val="24"/>
        </w:rPr>
        <w:t>9</w:t>
      </w:r>
    </w:p>
    <w:p w:rsidR="00543257" w:rsidRPr="000D6593" w:rsidRDefault="00E229E2" w:rsidP="008A54AD">
      <w:pPr>
        <w:rPr>
          <w:rFonts w:ascii="Palatino Linotype" w:hAnsi="Palatino Linotype" w:cstheme="minorHAnsi"/>
          <w:b/>
          <w:color w:val="000000"/>
          <w:sz w:val="24"/>
          <w:szCs w:val="24"/>
        </w:rPr>
      </w:pPr>
      <w:r w:rsidRPr="000D6593">
        <w:rPr>
          <w:rFonts w:ascii="Palatino Linotype" w:hAnsi="Palatino Linotype" w:cstheme="minorHAnsi"/>
          <w:b/>
          <w:color w:val="000000"/>
          <w:sz w:val="24"/>
          <w:szCs w:val="24"/>
        </w:rPr>
        <w:t>The Making of witnesses/Disciples</w:t>
      </w:r>
      <w:r w:rsidR="00FC7A8C" w:rsidRPr="000D6593">
        <w:rPr>
          <w:rFonts w:ascii="Palatino Linotype" w:hAnsi="Palatino Linotype" w:cstheme="minorHAnsi"/>
          <w:b/>
          <w:color w:val="000000"/>
          <w:sz w:val="24"/>
          <w:szCs w:val="24"/>
        </w:rPr>
        <w:t xml:space="preserve"> </w:t>
      </w:r>
      <w:r w:rsidRPr="000D6593">
        <w:rPr>
          <w:rFonts w:ascii="Palatino Linotype" w:hAnsi="Palatino Linotype" w:cstheme="minorHAnsi"/>
          <w:b/>
          <w:color w:val="000000"/>
          <w:sz w:val="24"/>
          <w:szCs w:val="24"/>
        </w:rPr>
        <w:t>.............................................................</w:t>
      </w:r>
      <w:r w:rsidR="00FC7A8C" w:rsidRPr="000D6593">
        <w:rPr>
          <w:rFonts w:ascii="Palatino Linotype" w:hAnsi="Palatino Linotype" w:cstheme="minorHAnsi"/>
          <w:b/>
          <w:color w:val="000000"/>
          <w:sz w:val="24"/>
          <w:szCs w:val="24"/>
        </w:rPr>
        <w:t>...........................</w:t>
      </w:r>
      <w:r w:rsidR="000D6593">
        <w:rPr>
          <w:rFonts w:ascii="Palatino Linotype" w:hAnsi="Palatino Linotype" w:cstheme="minorHAnsi"/>
          <w:b/>
          <w:color w:val="000000"/>
          <w:sz w:val="24"/>
          <w:szCs w:val="24"/>
        </w:rPr>
        <w:t>.........</w:t>
      </w:r>
      <w:r w:rsidR="00FC7A8C" w:rsidRPr="000D6593">
        <w:rPr>
          <w:rFonts w:ascii="Palatino Linotype" w:hAnsi="Palatino Linotype" w:cstheme="minorHAnsi"/>
          <w:b/>
          <w:color w:val="000000"/>
          <w:sz w:val="24"/>
          <w:szCs w:val="24"/>
        </w:rPr>
        <w:t>........</w:t>
      </w:r>
      <w:r w:rsidRPr="000D6593">
        <w:rPr>
          <w:rFonts w:ascii="Palatino Linotype" w:hAnsi="Palatino Linotype" w:cstheme="minorHAnsi"/>
          <w:b/>
          <w:color w:val="000000"/>
          <w:sz w:val="24"/>
          <w:szCs w:val="24"/>
        </w:rPr>
        <w:t xml:space="preserve"> </w:t>
      </w:r>
      <w:r w:rsidR="00FC7A8C" w:rsidRPr="000D6593">
        <w:rPr>
          <w:rFonts w:ascii="Palatino Linotype" w:hAnsi="Palatino Linotype" w:cstheme="minorHAnsi"/>
          <w:b/>
          <w:color w:val="000000"/>
          <w:sz w:val="24"/>
          <w:szCs w:val="24"/>
        </w:rPr>
        <w:t xml:space="preserve">  </w:t>
      </w:r>
      <w:r w:rsidRPr="000D6593">
        <w:rPr>
          <w:rFonts w:ascii="Palatino Linotype" w:hAnsi="Palatino Linotype" w:cstheme="minorHAnsi"/>
          <w:b/>
          <w:color w:val="000000"/>
          <w:sz w:val="24"/>
          <w:szCs w:val="24"/>
        </w:rPr>
        <w:t>10</w:t>
      </w:r>
    </w:p>
    <w:p w:rsidR="00543257" w:rsidRPr="000D6593" w:rsidRDefault="008B05C6" w:rsidP="008A54AD">
      <w:pPr>
        <w:rPr>
          <w:rFonts w:ascii="Palatino Linotype" w:hAnsi="Palatino Linotype" w:cstheme="minorHAnsi"/>
          <w:b/>
          <w:color w:val="000000"/>
          <w:sz w:val="24"/>
          <w:szCs w:val="24"/>
        </w:rPr>
      </w:pPr>
      <w:r>
        <w:rPr>
          <w:rFonts w:ascii="Palatino Linotype" w:hAnsi="Palatino Linotype" w:cstheme="minorHAnsi"/>
          <w:b/>
          <w:color w:val="000000"/>
          <w:sz w:val="24"/>
          <w:szCs w:val="24"/>
        </w:rPr>
        <w:t>The message &amp; proof</w:t>
      </w:r>
      <w:r w:rsidR="00E229E2" w:rsidRPr="000D6593">
        <w:rPr>
          <w:rFonts w:ascii="Palatino Linotype" w:hAnsi="Palatino Linotype" w:cstheme="minorHAnsi"/>
          <w:b/>
          <w:color w:val="000000"/>
          <w:sz w:val="24"/>
          <w:szCs w:val="24"/>
        </w:rPr>
        <w:t xml:space="preserve"> of</w:t>
      </w:r>
      <w:r w:rsidR="00FC7A8C" w:rsidRPr="000D6593">
        <w:rPr>
          <w:rFonts w:ascii="Palatino Linotype" w:hAnsi="Palatino Linotype" w:cstheme="minorHAnsi"/>
          <w:b/>
          <w:color w:val="000000"/>
          <w:sz w:val="24"/>
          <w:szCs w:val="24"/>
        </w:rPr>
        <w:t xml:space="preserve"> witnesses/</w:t>
      </w:r>
      <w:r w:rsidR="00E43940" w:rsidRPr="000D6593">
        <w:rPr>
          <w:rFonts w:ascii="Palatino Linotype" w:hAnsi="Palatino Linotype" w:cstheme="minorHAnsi"/>
          <w:b/>
          <w:color w:val="000000"/>
          <w:sz w:val="24"/>
          <w:szCs w:val="24"/>
        </w:rPr>
        <w:t>Disciples.............................................................</w:t>
      </w:r>
      <w:r w:rsidR="000D6593">
        <w:rPr>
          <w:rFonts w:ascii="Palatino Linotype" w:hAnsi="Palatino Linotype" w:cstheme="minorHAnsi"/>
          <w:b/>
          <w:color w:val="000000"/>
          <w:sz w:val="24"/>
          <w:szCs w:val="24"/>
        </w:rPr>
        <w:t>.............</w:t>
      </w:r>
      <w:r w:rsidR="00E43940" w:rsidRPr="000D6593">
        <w:rPr>
          <w:rFonts w:ascii="Palatino Linotype" w:hAnsi="Palatino Linotype" w:cstheme="minorHAnsi"/>
          <w:b/>
          <w:color w:val="000000"/>
          <w:sz w:val="24"/>
          <w:szCs w:val="24"/>
        </w:rPr>
        <w:t>................</w:t>
      </w:r>
      <w:r w:rsidR="00FC7A8C" w:rsidRPr="000D6593">
        <w:rPr>
          <w:rFonts w:ascii="Palatino Linotype" w:hAnsi="Palatino Linotype" w:cstheme="minorHAnsi"/>
          <w:b/>
          <w:color w:val="000000"/>
          <w:sz w:val="24"/>
          <w:szCs w:val="24"/>
        </w:rPr>
        <w:t xml:space="preserve"> </w:t>
      </w:r>
      <w:r w:rsidR="000252BB" w:rsidRPr="000D6593">
        <w:rPr>
          <w:rFonts w:ascii="Palatino Linotype" w:hAnsi="Palatino Linotype" w:cstheme="minorHAnsi"/>
          <w:b/>
          <w:color w:val="000000"/>
          <w:sz w:val="24"/>
          <w:szCs w:val="24"/>
        </w:rPr>
        <w:t xml:space="preserve"> </w:t>
      </w:r>
      <w:r w:rsidR="00E229E2" w:rsidRPr="000D6593">
        <w:rPr>
          <w:rFonts w:ascii="Palatino Linotype" w:hAnsi="Palatino Linotype" w:cstheme="minorHAnsi"/>
          <w:b/>
          <w:color w:val="000000"/>
          <w:sz w:val="24"/>
          <w:szCs w:val="24"/>
        </w:rPr>
        <w:t>11</w:t>
      </w:r>
    </w:p>
    <w:p w:rsidR="00543257" w:rsidRPr="000D6593" w:rsidRDefault="00E229E2" w:rsidP="008A54AD">
      <w:pPr>
        <w:rPr>
          <w:rFonts w:ascii="Palatino Linotype" w:hAnsi="Palatino Linotype" w:cstheme="minorHAnsi"/>
          <w:b/>
          <w:color w:val="000000"/>
          <w:sz w:val="24"/>
          <w:szCs w:val="24"/>
        </w:rPr>
      </w:pPr>
      <w:r w:rsidRPr="000D6593">
        <w:rPr>
          <w:rFonts w:ascii="Palatino Linotype" w:hAnsi="Palatino Linotype" w:cstheme="minorHAnsi"/>
          <w:b/>
          <w:color w:val="000000"/>
          <w:sz w:val="24"/>
          <w:szCs w:val="24"/>
        </w:rPr>
        <w:t>Heaven &amp; Paradise...........................................................</w:t>
      </w:r>
      <w:r w:rsidR="000252BB" w:rsidRPr="000D6593">
        <w:rPr>
          <w:rFonts w:ascii="Palatino Linotype" w:hAnsi="Palatino Linotype" w:cstheme="minorHAnsi"/>
          <w:b/>
          <w:color w:val="000000"/>
          <w:sz w:val="24"/>
          <w:szCs w:val="24"/>
        </w:rPr>
        <w:t>.</w:t>
      </w:r>
      <w:r w:rsidR="00DD5ECC" w:rsidRPr="000D6593">
        <w:rPr>
          <w:rFonts w:ascii="Palatino Linotype" w:hAnsi="Palatino Linotype" w:cstheme="minorHAnsi"/>
          <w:b/>
          <w:color w:val="000000"/>
          <w:sz w:val="24"/>
          <w:szCs w:val="24"/>
        </w:rPr>
        <w:t>............................</w:t>
      </w:r>
      <w:r w:rsidR="00FC7A8C" w:rsidRPr="000D6593">
        <w:rPr>
          <w:rFonts w:ascii="Palatino Linotype" w:hAnsi="Palatino Linotype" w:cstheme="minorHAnsi"/>
          <w:b/>
          <w:color w:val="000000"/>
          <w:sz w:val="24"/>
          <w:szCs w:val="24"/>
        </w:rPr>
        <w:t>........................</w:t>
      </w:r>
      <w:r w:rsidR="000D6593">
        <w:rPr>
          <w:rFonts w:ascii="Palatino Linotype" w:hAnsi="Palatino Linotype" w:cstheme="minorHAnsi"/>
          <w:b/>
          <w:color w:val="000000"/>
          <w:sz w:val="24"/>
          <w:szCs w:val="24"/>
        </w:rPr>
        <w:t>.....</w:t>
      </w:r>
      <w:r w:rsidR="00FC7A8C" w:rsidRPr="000D6593">
        <w:rPr>
          <w:rFonts w:ascii="Palatino Linotype" w:hAnsi="Palatino Linotype" w:cstheme="minorHAnsi"/>
          <w:b/>
          <w:color w:val="000000"/>
          <w:sz w:val="24"/>
          <w:szCs w:val="24"/>
        </w:rPr>
        <w:t>..................</w:t>
      </w:r>
      <w:r w:rsidR="00DD5ECC" w:rsidRPr="000D6593">
        <w:rPr>
          <w:rFonts w:ascii="Palatino Linotype" w:hAnsi="Palatino Linotype" w:cstheme="minorHAnsi"/>
          <w:b/>
          <w:color w:val="000000"/>
          <w:sz w:val="24"/>
          <w:szCs w:val="24"/>
        </w:rPr>
        <w:t>.</w:t>
      </w:r>
      <w:r w:rsidR="00FC7A8C" w:rsidRPr="000D6593">
        <w:rPr>
          <w:rFonts w:ascii="Palatino Linotype" w:hAnsi="Palatino Linotype" w:cstheme="minorHAnsi"/>
          <w:b/>
          <w:color w:val="000000"/>
          <w:sz w:val="24"/>
          <w:szCs w:val="24"/>
        </w:rPr>
        <w:t xml:space="preserve"> </w:t>
      </w:r>
      <w:r w:rsidR="00DD5ECC" w:rsidRPr="000D6593">
        <w:rPr>
          <w:rFonts w:ascii="Palatino Linotype" w:hAnsi="Palatino Linotype" w:cstheme="minorHAnsi"/>
          <w:b/>
          <w:color w:val="000000"/>
          <w:sz w:val="24"/>
          <w:szCs w:val="24"/>
        </w:rPr>
        <w:t xml:space="preserve"> </w:t>
      </w:r>
      <w:r w:rsidRPr="000D6593">
        <w:rPr>
          <w:rFonts w:ascii="Palatino Linotype" w:hAnsi="Palatino Linotype" w:cstheme="minorHAnsi"/>
          <w:b/>
          <w:color w:val="000000"/>
          <w:sz w:val="24"/>
          <w:szCs w:val="24"/>
        </w:rPr>
        <w:t>12</w:t>
      </w:r>
    </w:p>
    <w:p w:rsidR="00543257" w:rsidRPr="000D6593" w:rsidRDefault="00E229E2" w:rsidP="008A54AD">
      <w:pPr>
        <w:rPr>
          <w:rFonts w:ascii="Palatino Linotype" w:hAnsi="Palatino Linotype" w:cstheme="minorHAnsi"/>
          <w:b/>
          <w:color w:val="000000"/>
          <w:sz w:val="24"/>
          <w:szCs w:val="24"/>
        </w:rPr>
      </w:pPr>
      <w:r w:rsidRPr="000D6593">
        <w:rPr>
          <w:rFonts w:ascii="Palatino Linotype" w:hAnsi="Palatino Linotype" w:cstheme="minorHAnsi"/>
          <w:b/>
          <w:color w:val="000000"/>
          <w:sz w:val="24"/>
          <w:szCs w:val="24"/>
        </w:rPr>
        <w:t>Hell.......................................................................................</w:t>
      </w:r>
      <w:r w:rsidR="00DD5ECC" w:rsidRPr="000D6593">
        <w:rPr>
          <w:rFonts w:ascii="Palatino Linotype" w:hAnsi="Palatino Linotype" w:cstheme="minorHAnsi"/>
          <w:b/>
          <w:color w:val="000000"/>
          <w:sz w:val="24"/>
          <w:szCs w:val="24"/>
        </w:rPr>
        <w:t>..............................</w:t>
      </w:r>
      <w:r w:rsidR="00FC7A8C" w:rsidRPr="000D6593">
        <w:rPr>
          <w:rFonts w:ascii="Palatino Linotype" w:hAnsi="Palatino Linotype" w:cstheme="minorHAnsi"/>
          <w:b/>
          <w:color w:val="000000"/>
          <w:sz w:val="24"/>
          <w:szCs w:val="24"/>
        </w:rPr>
        <w:t>.............</w:t>
      </w:r>
      <w:r w:rsidR="007B662B" w:rsidRPr="000D6593">
        <w:rPr>
          <w:rFonts w:ascii="Palatino Linotype" w:hAnsi="Palatino Linotype" w:cstheme="minorHAnsi"/>
          <w:b/>
          <w:color w:val="000000"/>
          <w:sz w:val="24"/>
          <w:szCs w:val="24"/>
        </w:rPr>
        <w:t>........................</w:t>
      </w:r>
      <w:r w:rsidR="000D6593">
        <w:rPr>
          <w:rFonts w:ascii="Palatino Linotype" w:hAnsi="Palatino Linotype" w:cstheme="minorHAnsi"/>
          <w:b/>
          <w:color w:val="000000"/>
          <w:sz w:val="24"/>
          <w:szCs w:val="24"/>
        </w:rPr>
        <w:t>.</w:t>
      </w:r>
      <w:r w:rsidR="007B662B" w:rsidRPr="000D6593">
        <w:rPr>
          <w:rFonts w:ascii="Palatino Linotype" w:hAnsi="Palatino Linotype" w:cstheme="minorHAnsi"/>
          <w:b/>
          <w:color w:val="000000"/>
          <w:sz w:val="24"/>
          <w:szCs w:val="24"/>
        </w:rPr>
        <w:t xml:space="preserve">....... </w:t>
      </w:r>
      <w:r w:rsidR="00FC7A8C" w:rsidRPr="000D6593">
        <w:rPr>
          <w:rFonts w:ascii="Palatino Linotype" w:hAnsi="Palatino Linotype" w:cstheme="minorHAnsi"/>
          <w:b/>
          <w:color w:val="000000"/>
          <w:sz w:val="24"/>
          <w:szCs w:val="24"/>
        </w:rPr>
        <w:t xml:space="preserve">  </w:t>
      </w:r>
      <w:r w:rsidRPr="000D6593">
        <w:rPr>
          <w:rFonts w:ascii="Palatino Linotype" w:hAnsi="Palatino Linotype" w:cstheme="minorHAnsi"/>
          <w:b/>
          <w:color w:val="000000"/>
          <w:sz w:val="24"/>
          <w:szCs w:val="24"/>
        </w:rPr>
        <w:t>13</w:t>
      </w:r>
    </w:p>
    <w:p w:rsidR="00543257" w:rsidRPr="000D6593" w:rsidRDefault="00E229E2" w:rsidP="008A54AD">
      <w:pPr>
        <w:rPr>
          <w:rFonts w:ascii="Palatino Linotype" w:hAnsi="Palatino Linotype" w:cstheme="minorHAnsi"/>
          <w:b/>
          <w:color w:val="000000"/>
          <w:sz w:val="24"/>
          <w:szCs w:val="24"/>
        </w:rPr>
      </w:pPr>
      <w:r w:rsidRPr="000D6593">
        <w:rPr>
          <w:rFonts w:ascii="Palatino Linotype" w:hAnsi="Palatino Linotype" w:cstheme="minorHAnsi"/>
          <w:b/>
          <w:color w:val="000000"/>
          <w:sz w:val="24"/>
          <w:szCs w:val="24"/>
        </w:rPr>
        <w:t>Discernment of Falsehood...........................................................................</w:t>
      </w:r>
      <w:r w:rsidR="00DD5ECC" w:rsidRPr="000D6593">
        <w:rPr>
          <w:rFonts w:ascii="Palatino Linotype" w:hAnsi="Palatino Linotype" w:cstheme="minorHAnsi"/>
          <w:b/>
          <w:color w:val="000000"/>
          <w:sz w:val="24"/>
          <w:szCs w:val="24"/>
        </w:rPr>
        <w:t>...</w:t>
      </w:r>
      <w:r w:rsidR="007B662B" w:rsidRPr="000D6593">
        <w:rPr>
          <w:rFonts w:ascii="Palatino Linotype" w:hAnsi="Palatino Linotype" w:cstheme="minorHAnsi"/>
          <w:b/>
          <w:color w:val="000000"/>
          <w:sz w:val="24"/>
          <w:szCs w:val="24"/>
        </w:rPr>
        <w:t>..................................</w:t>
      </w:r>
      <w:r w:rsidR="000D6593">
        <w:rPr>
          <w:rFonts w:ascii="Palatino Linotype" w:hAnsi="Palatino Linotype" w:cstheme="minorHAnsi"/>
          <w:b/>
          <w:color w:val="000000"/>
          <w:sz w:val="24"/>
          <w:szCs w:val="24"/>
        </w:rPr>
        <w:t>.......</w:t>
      </w:r>
      <w:r w:rsidR="007B662B" w:rsidRPr="000D6593">
        <w:rPr>
          <w:rFonts w:ascii="Palatino Linotype" w:hAnsi="Palatino Linotype" w:cstheme="minorHAnsi"/>
          <w:b/>
          <w:color w:val="000000"/>
          <w:sz w:val="24"/>
          <w:szCs w:val="24"/>
        </w:rPr>
        <w:t xml:space="preserve">.... </w:t>
      </w:r>
      <w:r w:rsidR="00DD5ECC" w:rsidRPr="000D6593">
        <w:rPr>
          <w:rFonts w:ascii="Palatino Linotype" w:hAnsi="Palatino Linotype" w:cstheme="minorHAnsi"/>
          <w:b/>
          <w:color w:val="000000"/>
          <w:sz w:val="24"/>
          <w:szCs w:val="24"/>
        </w:rPr>
        <w:t xml:space="preserve"> </w:t>
      </w:r>
      <w:r w:rsidRPr="000D6593">
        <w:rPr>
          <w:rFonts w:ascii="Palatino Linotype" w:hAnsi="Palatino Linotype" w:cstheme="minorHAnsi"/>
          <w:b/>
          <w:color w:val="000000"/>
          <w:sz w:val="24"/>
          <w:szCs w:val="24"/>
        </w:rPr>
        <w:t>14</w:t>
      </w:r>
    </w:p>
    <w:p w:rsidR="00543257" w:rsidRPr="000D6593" w:rsidRDefault="00E229E2" w:rsidP="008A54AD">
      <w:pPr>
        <w:rPr>
          <w:rFonts w:ascii="Palatino Linotype" w:hAnsi="Palatino Linotype" w:cstheme="minorHAnsi"/>
          <w:b/>
          <w:color w:val="000000"/>
          <w:sz w:val="24"/>
          <w:szCs w:val="24"/>
        </w:rPr>
      </w:pPr>
      <w:r w:rsidRPr="000D6593">
        <w:rPr>
          <w:rFonts w:ascii="Palatino Linotype" w:hAnsi="Palatino Linotype" w:cstheme="minorHAnsi"/>
          <w:b/>
          <w:color w:val="000000"/>
          <w:sz w:val="24"/>
          <w:szCs w:val="24"/>
        </w:rPr>
        <w:t>The World..........................................................................</w:t>
      </w:r>
      <w:r w:rsidR="00DD5ECC" w:rsidRPr="000D6593">
        <w:rPr>
          <w:rFonts w:ascii="Palatino Linotype" w:hAnsi="Palatino Linotype" w:cstheme="minorHAnsi"/>
          <w:b/>
          <w:color w:val="000000"/>
          <w:sz w:val="24"/>
          <w:szCs w:val="24"/>
        </w:rPr>
        <w:t>.............................</w:t>
      </w:r>
      <w:r w:rsidR="007B662B" w:rsidRPr="000D6593">
        <w:rPr>
          <w:rFonts w:ascii="Palatino Linotype" w:hAnsi="Palatino Linotype" w:cstheme="minorHAnsi"/>
          <w:b/>
          <w:color w:val="000000"/>
          <w:sz w:val="24"/>
          <w:szCs w:val="24"/>
        </w:rPr>
        <w:t>........................................</w:t>
      </w:r>
      <w:r w:rsidR="000D6593">
        <w:rPr>
          <w:rFonts w:ascii="Palatino Linotype" w:hAnsi="Palatino Linotype" w:cstheme="minorHAnsi"/>
          <w:b/>
          <w:color w:val="000000"/>
          <w:sz w:val="24"/>
          <w:szCs w:val="24"/>
        </w:rPr>
        <w:t>...</w:t>
      </w:r>
      <w:r w:rsidR="007B662B" w:rsidRPr="000D6593">
        <w:rPr>
          <w:rFonts w:ascii="Palatino Linotype" w:hAnsi="Palatino Linotype" w:cstheme="minorHAnsi"/>
          <w:b/>
          <w:color w:val="000000"/>
          <w:sz w:val="24"/>
          <w:szCs w:val="24"/>
        </w:rPr>
        <w:t xml:space="preserve">..... </w:t>
      </w:r>
      <w:r w:rsidRPr="000D6593">
        <w:rPr>
          <w:rFonts w:ascii="Palatino Linotype" w:hAnsi="Palatino Linotype" w:cstheme="minorHAnsi"/>
          <w:b/>
          <w:color w:val="000000"/>
          <w:sz w:val="24"/>
          <w:szCs w:val="24"/>
        </w:rPr>
        <w:t xml:space="preserve"> 15</w:t>
      </w:r>
    </w:p>
    <w:p w:rsidR="00543257" w:rsidRPr="000D6593" w:rsidRDefault="00E229E2" w:rsidP="008A54AD">
      <w:pPr>
        <w:rPr>
          <w:rFonts w:ascii="Palatino Linotype" w:hAnsi="Palatino Linotype" w:cstheme="minorHAnsi"/>
          <w:b/>
          <w:color w:val="000000"/>
          <w:sz w:val="24"/>
          <w:szCs w:val="24"/>
        </w:rPr>
      </w:pPr>
      <w:r w:rsidRPr="000D6593">
        <w:rPr>
          <w:rFonts w:ascii="Palatino Linotype" w:hAnsi="Palatino Linotype" w:cstheme="minorHAnsi"/>
          <w:b/>
          <w:color w:val="000000"/>
          <w:sz w:val="24"/>
          <w:szCs w:val="24"/>
        </w:rPr>
        <w:t>Godly Ambition.............................................................................</w:t>
      </w:r>
      <w:r w:rsidR="007B662B" w:rsidRPr="000D6593">
        <w:rPr>
          <w:rFonts w:ascii="Palatino Linotype" w:hAnsi="Palatino Linotype" w:cstheme="minorHAnsi"/>
          <w:b/>
          <w:color w:val="000000"/>
          <w:sz w:val="24"/>
          <w:szCs w:val="24"/>
        </w:rPr>
        <w:t>....................................................</w:t>
      </w:r>
      <w:r w:rsidR="000D6593">
        <w:rPr>
          <w:rFonts w:ascii="Palatino Linotype" w:hAnsi="Palatino Linotype" w:cstheme="minorHAnsi"/>
          <w:b/>
          <w:color w:val="000000"/>
          <w:sz w:val="24"/>
          <w:szCs w:val="24"/>
        </w:rPr>
        <w:t>..</w:t>
      </w:r>
      <w:r w:rsidR="007B662B" w:rsidRPr="000D6593">
        <w:rPr>
          <w:rFonts w:ascii="Palatino Linotype" w:hAnsi="Palatino Linotype" w:cstheme="minorHAnsi"/>
          <w:b/>
          <w:color w:val="000000"/>
          <w:sz w:val="24"/>
          <w:szCs w:val="24"/>
        </w:rPr>
        <w:t xml:space="preserve">.........  </w:t>
      </w:r>
      <w:r w:rsidRPr="000D6593">
        <w:rPr>
          <w:rFonts w:ascii="Palatino Linotype" w:hAnsi="Palatino Linotype" w:cstheme="minorHAnsi"/>
          <w:b/>
          <w:color w:val="000000"/>
          <w:sz w:val="24"/>
          <w:szCs w:val="24"/>
        </w:rPr>
        <w:t>16</w:t>
      </w:r>
    </w:p>
    <w:p w:rsidR="00543257" w:rsidRPr="000D6593" w:rsidRDefault="00E229E2" w:rsidP="008A54AD">
      <w:pPr>
        <w:rPr>
          <w:rFonts w:ascii="Palatino Linotype" w:hAnsi="Palatino Linotype" w:cstheme="minorHAnsi"/>
          <w:b/>
          <w:color w:val="000000"/>
          <w:sz w:val="24"/>
          <w:szCs w:val="24"/>
        </w:rPr>
      </w:pPr>
      <w:r w:rsidRPr="000D6593">
        <w:rPr>
          <w:rFonts w:ascii="Palatino Linotype" w:hAnsi="Palatino Linotype" w:cstheme="minorHAnsi"/>
          <w:b/>
          <w:color w:val="000000"/>
          <w:sz w:val="24"/>
          <w:szCs w:val="24"/>
        </w:rPr>
        <w:t>Divine Guidance................................................................</w:t>
      </w:r>
      <w:r w:rsidR="007B662B" w:rsidRPr="000D6593">
        <w:rPr>
          <w:rFonts w:ascii="Palatino Linotype" w:hAnsi="Palatino Linotype" w:cstheme="minorHAnsi"/>
          <w:b/>
          <w:color w:val="000000"/>
          <w:sz w:val="24"/>
          <w:szCs w:val="24"/>
        </w:rPr>
        <w:t>...................................................................</w:t>
      </w:r>
      <w:r w:rsidR="000D6593">
        <w:rPr>
          <w:rFonts w:ascii="Palatino Linotype" w:hAnsi="Palatino Linotype" w:cstheme="minorHAnsi"/>
          <w:b/>
          <w:color w:val="000000"/>
          <w:sz w:val="24"/>
          <w:szCs w:val="24"/>
        </w:rPr>
        <w:t>...</w:t>
      </w:r>
      <w:r w:rsidR="007B662B" w:rsidRPr="000D6593">
        <w:rPr>
          <w:rFonts w:ascii="Palatino Linotype" w:hAnsi="Palatino Linotype" w:cstheme="minorHAnsi"/>
          <w:b/>
          <w:color w:val="000000"/>
          <w:sz w:val="24"/>
          <w:szCs w:val="24"/>
        </w:rPr>
        <w:t xml:space="preserve">.....  </w:t>
      </w:r>
      <w:r w:rsidRPr="000D6593">
        <w:rPr>
          <w:rFonts w:ascii="Palatino Linotype" w:hAnsi="Palatino Linotype" w:cstheme="minorHAnsi"/>
          <w:b/>
          <w:color w:val="000000"/>
          <w:sz w:val="24"/>
          <w:szCs w:val="24"/>
        </w:rPr>
        <w:t>17</w:t>
      </w:r>
    </w:p>
    <w:p w:rsidR="00543257" w:rsidRPr="000D6593" w:rsidRDefault="00E229E2" w:rsidP="008A54AD">
      <w:pPr>
        <w:rPr>
          <w:rFonts w:ascii="Palatino Linotype" w:hAnsi="Palatino Linotype" w:cstheme="minorHAnsi"/>
          <w:b/>
          <w:color w:val="000000"/>
          <w:sz w:val="24"/>
          <w:szCs w:val="24"/>
        </w:rPr>
      </w:pPr>
      <w:r w:rsidRPr="000D6593">
        <w:rPr>
          <w:rFonts w:ascii="Palatino Linotype" w:hAnsi="Palatino Linotype" w:cstheme="minorHAnsi"/>
          <w:b/>
          <w:color w:val="000000"/>
          <w:sz w:val="24"/>
          <w:szCs w:val="24"/>
        </w:rPr>
        <w:t>His Coming &amp; His Rewards.............................................</w:t>
      </w:r>
      <w:r w:rsidR="007B662B" w:rsidRPr="000D6593">
        <w:rPr>
          <w:rFonts w:ascii="Palatino Linotype" w:hAnsi="Palatino Linotype" w:cstheme="minorHAnsi"/>
          <w:b/>
          <w:color w:val="000000"/>
          <w:sz w:val="24"/>
          <w:szCs w:val="24"/>
        </w:rPr>
        <w:t>...............................................................</w:t>
      </w:r>
      <w:r w:rsidR="000D6593">
        <w:rPr>
          <w:rFonts w:ascii="Palatino Linotype" w:hAnsi="Palatino Linotype" w:cstheme="minorHAnsi"/>
          <w:b/>
          <w:color w:val="000000"/>
          <w:sz w:val="24"/>
          <w:szCs w:val="24"/>
        </w:rPr>
        <w:t>.....</w:t>
      </w:r>
      <w:r w:rsidR="007B662B" w:rsidRPr="000D6593">
        <w:rPr>
          <w:rFonts w:ascii="Palatino Linotype" w:hAnsi="Palatino Linotype" w:cstheme="minorHAnsi"/>
          <w:b/>
          <w:color w:val="000000"/>
          <w:sz w:val="24"/>
          <w:szCs w:val="24"/>
        </w:rPr>
        <w:t xml:space="preserve">......  </w:t>
      </w:r>
      <w:r w:rsidRPr="000D6593">
        <w:rPr>
          <w:rFonts w:ascii="Palatino Linotype" w:hAnsi="Palatino Linotype" w:cstheme="minorHAnsi"/>
          <w:b/>
          <w:color w:val="000000"/>
          <w:sz w:val="24"/>
          <w:szCs w:val="24"/>
        </w:rPr>
        <w:t>18</w:t>
      </w:r>
    </w:p>
    <w:p w:rsidR="00543257" w:rsidRPr="000D6593" w:rsidRDefault="00E229E2" w:rsidP="008A54AD">
      <w:pPr>
        <w:rPr>
          <w:rFonts w:ascii="Palatino Linotype" w:hAnsi="Palatino Linotype" w:cstheme="minorHAnsi"/>
          <w:b/>
          <w:color w:val="000000"/>
          <w:sz w:val="24"/>
          <w:szCs w:val="24"/>
        </w:rPr>
      </w:pPr>
      <w:r w:rsidRPr="000D6593">
        <w:rPr>
          <w:rFonts w:ascii="Palatino Linotype" w:hAnsi="Palatino Linotype" w:cstheme="minorHAnsi"/>
          <w:b/>
          <w:color w:val="000000"/>
          <w:sz w:val="24"/>
          <w:szCs w:val="24"/>
        </w:rPr>
        <w:t>Judgement...........................................................................</w:t>
      </w:r>
      <w:r w:rsidR="007B662B" w:rsidRPr="000D6593">
        <w:rPr>
          <w:rFonts w:ascii="Palatino Linotype" w:hAnsi="Palatino Linotype" w:cstheme="minorHAnsi"/>
          <w:b/>
          <w:color w:val="000000"/>
          <w:sz w:val="24"/>
          <w:szCs w:val="24"/>
        </w:rPr>
        <w:t>..............................................................</w:t>
      </w:r>
      <w:r w:rsidR="000D6593">
        <w:rPr>
          <w:rFonts w:ascii="Palatino Linotype" w:hAnsi="Palatino Linotype" w:cstheme="minorHAnsi"/>
          <w:b/>
          <w:color w:val="000000"/>
          <w:sz w:val="24"/>
          <w:szCs w:val="24"/>
        </w:rPr>
        <w:t>..</w:t>
      </w:r>
      <w:r w:rsidR="007B662B" w:rsidRPr="000D6593">
        <w:rPr>
          <w:rFonts w:ascii="Palatino Linotype" w:hAnsi="Palatino Linotype" w:cstheme="minorHAnsi"/>
          <w:b/>
          <w:color w:val="000000"/>
          <w:sz w:val="24"/>
          <w:szCs w:val="24"/>
        </w:rPr>
        <w:t xml:space="preserve">..........  </w:t>
      </w:r>
      <w:r w:rsidRPr="000D6593">
        <w:rPr>
          <w:rFonts w:ascii="Palatino Linotype" w:hAnsi="Palatino Linotype" w:cstheme="minorHAnsi"/>
          <w:b/>
          <w:color w:val="000000"/>
          <w:sz w:val="24"/>
          <w:szCs w:val="24"/>
        </w:rPr>
        <w:t>19</w:t>
      </w:r>
    </w:p>
    <w:p w:rsidR="00543257" w:rsidRPr="000D6593" w:rsidRDefault="00E229E2" w:rsidP="008A54AD">
      <w:pPr>
        <w:rPr>
          <w:rFonts w:ascii="Palatino Linotype" w:hAnsi="Palatino Linotype" w:cstheme="minorHAnsi"/>
          <w:b/>
          <w:color w:val="000000"/>
          <w:sz w:val="24"/>
          <w:szCs w:val="24"/>
        </w:rPr>
      </w:pPr>
      <w:r w:rsidRPr="000D6593">
        <w:rPr>
          <w:rFonts w:ascii="Palatino Linotype" w:hAnsi="Palatino Linotype" w:cstheme="minorHAnsi"/>
          <w:b/>
          <w:color w:val="000000"/>
          <w:sz w:val="24"/>
          <w:szCs w:val="24"/>
        </w:rPr>
        <w:t>A New Heaven &amp; Earth</w:t>
      </w:r>
      <w:r w:rsidR="00FC7A8C" w:rsidRPr="000D6593">
        <w:rPr>
          <w:rFonts w:ascii="Palatino Linotype" w:hAnsi="Palatino Linotype" w:cstheme="minorHAnsi"/>
          <w:b/>
          <w:color w:val="000000"/>
          <w:sz w:val="24"/>
          <w:szCs w:val="24"/>
        </w:rPr>
        <w:t xml:space="preserve"> </w:t>
      </w:r>
      <w:r w:rsidRPr="000D6593">
        <w:rPr>
          <w:rFonts w:ascii="Palatino Linotype" w:hAnsi="Palatino Linotype" w:cstheme="minorHAnsi"/>
          <w:b/>
          <w:color w:val="000000"/>
          <w:sz w:val="24"/>
          <w:szCs w:val="24"/>
        </w:rPr>
        <w:t>(The spirit and the bride)..............................................</w:t>
      </w:r>
      <w:r w:rsidR="007B662B" w:rsidRPr="000D6593">
        <w:rPr>
          <w:rFonts w:ascii="Palatino Linotype" w:hAnsi="Palatino Linotype" w:cstheme="minorHAnsi"/>
          <w:b/>
          <w:color w:val="000000"/>
          <w:sz w:val="24"/>
          <w:szCs w:val="24"/>
        </w:rPr>
        <w:t>...................</w:t>
      </w:r>
      <w:r w:rsidR="000D6593">
        <w:rPr>
          <w:rFonts w:ascii="Palatino Linotype" w:hAnsi="Palatino Linotype" w:cstheme="minorHAnsi"/>
          <w:b/>
          <w:color w:val="000000"/>
          <w:sz w:val="24"/>
          <w:szCs w:val="24"/>
        </w:rPr>
        <w:t>...........</w:t>
      </w:r>
      <w:r w:rsidR="007B662B" w:rsidRPr="000D6593">
        <w:rPr>
          <w:rFonts w:ascii="Palatino Linotype" w:hAnsi="Palatino Linotype" w:cstheme="minorHAnsi"/>
          <w:b/>
          <w:color w:val="000000"/>
          <w:sz w:val="24"/>
          <w:szCs w:val="24"/>
        </w:rPr>
        <w:t>..</w:t>
      </w:r>
      <w:r w:rsidRPr="000D6593">
        <w:rPr>
          <w:rFonts w:ascii="Palatino Linotype" w:hAnsi="Palatino Linotype" w:cstheme="minorHAnsi"/>
          <w:b/>
          <w:color w:val="000000"/>
          <w:sz w:val="24"/>
          <w:szCs w:val="24"/>
        </w:rPr>
        <w:t>.</w:t>
      </w:r>
      <w:r w:rsidR="007B662B" w:rsidRPr="000D6593">
        <w:rPr>
          <w:rFonts w:ascii="Palatino Linotype" w:hAnsi="Palatino Linotype" w:cstheme="minorHAnsi"/>
          <w:b/>
          <w:color w:val="000000"/>
          <w:sz w:val="24"/>
          <w:szCs w:val="24"/>
        </w:rPr>
        <w:t xml:space="preserve">  </w:t>
      </w:r>
      <w:r w:rsidRPr="000D6593">
        <w:rPr>
          <w:rFonts w:ascii="Palatino Linotype" w:hAnsi="Palatino Linotype" w:cstheme="minorHAnsi"/>
          <w:b/>
          <w:color w:val="000000"/>
          <w:sz w:val="24"/>
          <w:szCs w:val="24"/>
        </w:rPr>
        <w:t>20</w:t>
      </w:r>
    </w:p>
    <w:p w:rsidR="006D20E3"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lastRenderedPageBreak/>
        <w:t xml:space="preserve">We trust that as you study and pursue God, seeking His face, that you will encounter Him even more and dig foundations that will take you deeper, make you stronger and will impact on the church and the Kingdom of God, for many years to come. PLEASE TAKE NOTES OF EVERY INFORMATIONS </w:t>
      </w:r>
    </w:p>
    <w:p w:rsidR="00137882" w:rsidRDefault="00137882" w:rsidP="008A54AD">
      <w:pPr>
        <w:rPr>
          <w:rFonts w:ascii="Arial Black" w:hAnsi="Arial Black" w:cstheme="minorHAnsi"/>
          <w:color w:val="FFFFFF" w:themeColor="background1"/>
          <w:sz w:val="36"/>
          <w:szCs w:val="24"/>
        </w:rPr>
      </w:pPr>
    </w:p>
    <w:p w:rsidR="00543257" w:rsidRPr="00137882" w:rsidRDefault="00E229E2" w:rsidP="008A54AD">
      <w:pPr>
        <w:rPr>
          <w:rFonts w:ascii="Arial Black" w:hAnsi="Arial Black" w:cstheme="minorHAnsi"/>
          <w:sz w:val="28"/>
          <w:szCs w:val="24"/>
        </w:rPr>
      </w:pPr>
      <w:r w:rsidRPr="00137882">
        <w:rPr>
          <w:rFonts w:ascii="Arial Black" w:hAnsi="Arial Black" w:cstheme="minorHAnsi"/>
          <w:sz w:val="40"/>
          <w:szCs w:val="24"/>
        </w:rPr>
        <w:t>ANOINTED BEWARE OF MAMMON IN MINISTRY</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xml:space="preserve">Ministry is not a marketplace; it's a calling. </w:t>
      </w:r>
      <w:r w:rsidR="00F86325" w:rsidRPr="00A94703">
        <w:rPr>
          <w:rFonts w:ascii="Palatino Linotype" w:hAnsi="Palatino Linotype" w:cstheme="minorHAnsi"/>
          <w:color w:val="000000"/>
          <w:sz w:val="24"/>
          <w:szCs w:val="24"/>
        </w:rPr>
        <w:t xml:space="preserve">The moment money becomes your motive; you've left the altar and succumbed to the idol of Mammon. </w:t>
      </w:r>
      <w:r w:rsidRPr="00A94703">
        <w:rPr>
          <w:rFonts w:ascii="Palatino Linotype" w:hAnsi="Palatino Linotype" w:cstheme="minorHAnsi"/>
          <w:color w:val="000000"/>
          <w:sz w:val="24"/>
          <w:szCs w:val="24"/>
        </w:rPr>
        <w:t>Mammon is subtle; it wears a clerical collar, speaks in tongues, and hides behind "honorariums," "seed faith," and "kingdom wealth." But at its core, it's a deceiver a god that craves your loyalty while pretending to support your ministry.</w:t>
      </w:r>
    </w:p>
    <w:p w:rsidR="00543257" w:rsidRPr="00A94703" w:rsidRDefault="00543257" w:rsidP="008A54AD">
      <w:pPr>
        <w:rPr>
          <w:rFonts w:ascii="Palatino Linotype" w:hAnsi="Palatino Linotype" w:cstheme="minorHAnsi"/>
          <w:color w:val="000000"/>
          <w:sz w:val="24"/>
          <w:szCs w:val="24"/>
        </w:rPr>
      </w:pP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The Dangers of Serving Two Masters</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xml:space="preserve">You cannot serve God and Mammon (Matthew 6:24). One will inevitably win your heart. Many start with passion but end up as merchants, prophets become puppets for politicians, and apostles who once wept in prayer rooms now count profits instead of souls. It begins with </w:t>
      </w:r>
      <w:r w:rsidR="00F86325" w:rsidRPr="00A94703">
        <w:rPr>
          <w:rFonts w:ascii="Palatino Linotype" w:hAnsi="Palatino Linotype" w:cstheme="minorHAnsi"/>
          <w:color w:val="000000"/>
          <w:sz w:val="24"/>
          <w:szCs w:val="24"/>
        </w:rPr>
        <w:t xml:space="preserve">small compromises </w:t>
      </w:r>
      <w:r w:rsidRPr="00A94703">
        <w:rPr>
          <w:rFonts w:ascii="Palatino Linotype" w:hAnsi="Palatino Linotype" w:cstheme="minorHAnsi"/>
          <w:color w:val="000000"/>
          <w:sz w:val="24"/>
          <w:szCs w:val="24"/>
        </w:rPr>
        <w:t>a love for applause, a taste for luxury – and before long, they're preaching what pays instead of what saves.</w:t>
      </w:r>
    </w:p>
    <w:p w:rsidR="00543257" w:rsidRPr="00A94703" w:rsidRDefault="00543257" w:rsidP="008A54AD">
      <w:pPr>
        <w:rPr>
          <w:rFonts w:ascii="Palatino Linotype" w:hAnsi="Palatino Linotype" w:cstheme="minorHAnsi"/>
          <w:color w:val="000000"/>
          <w:sz w:val="24"/>
          <w:szCs w:val="24"/>
        </w:rPr>
      </w:pP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Staying True to Your Calling</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Don't go down that road. The end result is noise without presence, fame without fire, and crowds without Christ. When Judas sold Jesus for 30 pie</w:t>
      </w:r>
      <w:r w:rsidR="00F86325" w:rsidRPr="00A94703">
        <w:rPr>
          <w:rFonts w:ascii="Palatino Linotype" w:hAnsi="Palatino Linotype" w:cstheme="minorHAnsi"/>
          <w:color w:val="000000"/>
          <w:sz w:val="24"/>
          <w:szCs w:val="24"/>
        </w:rPr>
        <w:t>ces of silver, it wasn't sudden</w:t>
      </w:r>
      <w:r w:rsidRPr="00A94703">
        <w:rPr>
          <w:rFonts w:ascii="Palatino Linotype" w:hAnsi="Palatino Linotype" w:cstheme="minorHAnsi"/>
          <w:color w:val="000000"/>
          <w:sz w:val="24"/>
          <w:szCs w:val="24"/>
        </w:rPr>
        <w:t xml:space="preserve"> Mammon had been whispering </w:t>
      </w:r>
      <w:r w:rsidR="008B05C6">
        <w:rPr>
          <w:rFonts w:ascii="Palatino Linotype" w:hAnsi="Palatino Linotype" w:cstheme="minorHAnsi"/>
          <w:color w:val="000000"/>
          <w:sz w:val="24"/>
          <w:szCs w:val="24"/>
        </w:rPr>
        <w:t>in his ear long before that faith</w:t>
      </w:r>
      <w:r w:rsidRPr="00A94703">
        <w:rPr>
          <w:rFonts w:ascii="Palatino Linotype" w:hAnsi="Palatino Linotype" w:cstheme="minorHAnsi"/>
          <w:color w:val="000000"/>
          <w:sz w:val="24"/>
          <w:szCs w:val="24"/>
        </w:rPr>
        <w:t>ful night. You must beware of the whispers in your heart after every powerful sermon, every successful crusade, and every honorarium.</w:t>
      </w:r>
    </w:p>
    <w:p w:rsidR="00F86325" w:rsidRPr="00A94703" w:rsidRDefault="00F86325" w:rsidP="008A54AD">
      <w:pPr>
        <w:rPr>
          <w:rFonts w:ascii="Palatino Linotype" w:hAnsi="Palatino Linotype" w:cstheme="minorHAnsi"/>
          <w:color w:val="000000"/>
          <w:sz w:val="24"/>
          <w:szCs w:val="24"/>
        </w:rPr>
      </w:pP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Mastering the Love of Money</w:t>
      </w:r>
    </w:p>
    <w:p w:rsidR="002F2916"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If you don't master it, the love of money will master you. The fire on your altar must never be for sale. Preach the truth, regardless of the financial reward. Go where God sends, even if there's no financial gain. Let your joy be in obedience, not in financial gain.</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The True Treasure of Ministry</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lastRenderedPageBreak/>
        <w:t>When God called us, He promised presence, not wealth. Presence is more than enough! Live lightly, refuse to become a celebrity preacher, and let your message be about Christ, not cash. Your value lies in the anointing, not your account balance. One soul is worth more than all the gold in the world. Don't exchange eternity for currency; the real treasure of ministry is Jesus.</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Deep Meditation</w:t>
      </w:r>
      <w:r w:rsidR="00AE65CC" w:rsidRPr="00A94703">
        <w:rPr>
          <w:rFonts w:ascii="Palatino Linotype" w:hAnsi="Palatino Linotype" w:cstheme="minorHAnsi"/>
          <w:color w:val="000000"/>
          <w:sz w:val="24"/>
          <w:szCs w:val="24"/>
        </w:rPr>
        <w:t xml:space="preserve">: </w:t>
      </w:r>
      <w:r w:rsidRPr="00A94703">
        <w:rPr>
          <w:rFonts w:ascii="Palatino Linotype" w:hAnsi="Palatino Linotype" w:cstheme="minorHAnsi"/>
          <w:color w:val="000000"/>
          <w:sz w:val="24"/>
          <w:szCs w:val="24"/>
        </w:rPr>
        <w:t xml:space="preserve">Beware of Mammon. Preach Christ. Live with eternity in view. Keep your heart pure, and your eyes fixed on the Lord. The love of money is a root </w:t>
      </w:r>
      <w:r w:rsidR="00AE65CC" w:rsidRPr="00A94703">
        <w:rPr>
          <w:rFonts w:ascii="Palatino Linotype" w:hAnsi="Palatino Linotype" w:cstheme="minorHAnsi"/>
          <w:color w:val="000000"/>
          <w:sz w:val="24"/>
          <w:szCs w:val="24"/>
        </w:rPr>
        <w:t xml:space="preserve">of all kinds of </w:t>
      </w:r>
      <w:proofErr w:type="gramStart"/>
      <w:r w:rsidR="00AE65CC" w:rsidRPr="00A94703">
        <w:rPr>
          <w:rFonts w:ascii="Palatino Linotype" w:hAnsi="Palatino Linotype" w:cstheme="minorHAnsi"/>
          <w:color w:val="000000"/>
          <w:sz w:val="24"/>
          <w:szCs w:val="24"/>
        </w:rPr>
        <w:t>evil .</w:t>
      </w:r>
      <w:proofErr w:type="gramEnd"/>
      <w:r w:rsidR="00AE65CC" w:rsidRPr="00A94703">
        <w:rPr>
          <w:rFonts w:ascii="Palatino Linotype" w:hAnsi="Palatino Linotype" w:cstheme="minorHAnsi"/>
          <w:color w:val="000000"/>
          <w:sz w:val="24"/>
          <w:szCs w:val="24"/>
        </w:rPr>
        <w:t xml:space="preserve"> </w:t>
      </w:r>
      <w:proofErr w:type="gramStart"/>
      <w:r w:rsidR="00AE65CC" w:rsidRPr="00A94703">
        <w:rPr>
          <w:rFonts w:ascii="Palatino Linotype" w:hAnsi="Palatino Linotype" w:cstheme="minorHAnsi"/>
          <w:color w:val="000000"/>
          <w:sz w:val="24"/>
          <w:szCs w:val="24"/>
        </w:rPr>
        <w:t xml:space="preserve">(1Timothy </w:t>
      </w:r>
      <w:r w:rsidRPr="00A94703">
        <w:rPr>
          <w:rFonts w:ascii="Palatino Linotype" w:hAnsi="Palatino Linotype" w:cstheme="minorHAnsi"/>
          <w:color w:val="000000"/>
          <w:sz w:val="24"/>
          <w:szCs w:val="24"/>
        </w:rPr>
        <w:t>6:10).</w:t>
      </w:r>
      <w:proofErr w:type="gramEnd"/>
      <w:r w:rsidRPr="00A94703">
        <w:rPr>
          <w:rFonts w:ascii="Palatino Linotype" w:hAnsi="Palatino Linotype" w:cstheme="minorHAnsi"/>
          <w:color w:val="000000"/>
          <w:sz w:val="24"/>
          <w:szCs w:val="24"/>
        </w:rPr>
        <w:t xml:space="preserve"> Stay focused on the things that truly matter – the souls of men and women, and the glory of God.</w:t>
      </w:r>
    </w:p>
    <w:p w:rsidR="00543257" w:rsidRPr="00A94703" w:rsidRDefault="00543257" w:rsidP="008A54AD">
      <w:pPr>
        <w:rPr>
          <w:rFonts w:ascii="Palatino Linotype" w:hAnsi="Palatino Linotype" w:cstheme="minorHAnsi"/>
          <w:color w:val="000000"/>
          <w:sz w:val="24"/>
          <w:szCs w:val="24"/>
        </w:rPr>
      </w:pPr>
    </w:p>
    <w:p w:rsidR="00543257" w:rsidRPr="00137882" w:rsidRDefault="00E229E2" w:rsidP="00CF2D9A">
      <w:pPr>
        <w:jc w:val="center"/>
        <w:rPr>
          <w:rFonts w:ascii="Arial Black" w:hAnsi="Arial Black" w:cstheme="minorHAnsi"/>
          <w:sz w:val="28"/>
          <w:szCs w:val="24"/>
        </w:rPr>
      </w:pPr>
      <w:r w:rsidRPr="00137882">
        <w:rPr>
          <w:rFonts w:ascii="Arial Black" w:hAnsi="Arial Black" w:cstheme="minorHAnsi"/>
          <w:sz w:val="36"/>
          <w:szCs w:val="24"/>
        </w:rPr>
        <w:t>SECRET SIN LIKE FREE SEX KILLS GREAT MINISTRY</w:t>
      </w:r>
    </w:p>
    <w:p w:rsidR="006D20E3"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xml:space="preserve">There's something in ministry more dangerous than poverty, more poisonous than betrayal, and more destructive than persecution: the seductive lie of free sex. </w:t>
      </w:r>
      <w:r w:rsidR="00F86325" w:rsidRPr="00A94703">
        <w:rPr>
          <w:rFonts w:ascii="Palatino Linotype" w:hAnsi="Palatino Linotype" w:cstheme="minorHAnsi"/>
          <w:color w:val="000000"/>
          <w:sz w:val="24"/>
          <w:szCs w:val="24"/>
        </w:rPr>
        <w:t xml:space="preserve">This lie whispers that your anointing is too strong </w:t>
      </w:r>
      <w:proofErr w:type="gramStart"/>
      <w:r w:rsidR="006D20E3" w:rsidRPr="00A94703">
        <w:rPr>
          <w:rFonts w:ascii="Palatino Linotype" w:hAnsi="Palatino Linotype" w:cstheme="minorHAnsi"/>
          <w:color w:val="000000"/>
          <w:sz w:val="24"/>
          <w:szCs w:val="24"/>
        </w:rPr>
        <w:t>T</w:t>
      </w:r>
      <w:r w:rsidR="00F86325" w:rsidRPr="00A94703">
        <w:rPr>
          <w:rFonts w:ascii="Palatino Linotype" w:hAnsi="Palatino Linotype" w:cstheme="minorHAnsi"/>
          <w:color w:val="000000"/>
          <w:sz w:val="24"/>
          <w:szCs w:val="24"/>
        </w:rPr>
        <w:t>o</w:t>
      </w:r>
      <w:proofErr w:type="gramEnd"/>
      <w:r w:rsidR="00F86325" w:rsidRPr="00A94703">
        <w:rPr>
          <w:rFonts w:ascii="Palatino Linotype" w:hAnsi="Palatino Linotype" w:cstheme="minorHAnsi"/>
          <w:color w:val="000000"/>
          <w:sz w:val="24"/>
          <w:szCs w:val="24"/>
        </w:rPr>
        <w:t xml:space="preserve"> fall and your grace too deep to sink. </w:t>
      </w:r>
      <w:r w:rsidRPr="00A94703">
        <w:rPr>
          <w:rFonts w:ascii="Palatino Linotype" w:hAnsi="Palatino Linotype" w:cstheme="minorHAnsi"/>
          <w:color w:val="000000"/>
          <w:sz w:val="24"/>
          <w:szCs w:val="24"/>
        </w:rPr>
        <w:t>But listen clearly: FREE SEX IS NOT FREE. It will cost you your fire, your favor, and eventually your future if you don't kill it early.</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The Dangers of</w:t>
      </w:r>
      <w:r w:rsidR="006D20E3" w:rsidRPr="00A94703">
        <w:rPr>
          <w:rFonts w:ascii="Palatino Linotype" w:hAnsi="Palatino Linotype" w:cstheme="minorHAnsi"/>
          <w:color w:val="000000"/>
          <w:sz w:val="24"/>
          <w:szCs w:val="24"/>
        </w:rPr>
        <w:t xml:space="preserve"> </w:t>
      </w:r>
      <w:r w:rsidRPr="00A94703">
        <w:rPr>
          <w:rFonts w:ascii="Palatino Linotype" w:hAnsi="Palatino Linotype" w:cstheme="minorHAnsi"/>
          <w:color w:val="000000"/>
          <w:sz w:val="24"/>
          <w:szCs w:val="24"/>
        </w:rPr>
        <w:t>Sexual Sin</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You're not stronger than Samson, who carried gates and slew armies but couldn't conquer the thighs of Delilah. One night in her lap was enough to finish years of divine investment. Sexual sin blinds, binds, and grinds. Many men of power became prisoners of lust because they refused to flee when they should have run.</w:t>
      </w:r>
    </w:p>
    <w:p w:rsidR="002F2916"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The Consequences of Compromise</w:t>
      </w:r>
    </w:p>
    <w:p w:rsidR="00252CC8"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Revivals die not in the open but under the sheets. When Satan wants to cripple a destiny, he doesn't always come with horns; sometimes he comes in heels and soft words. He sends a woman not to help but to harvest what God has planted in you. Don't be deceived – ministry is not maintained by preaching well but by living well. One sexual mistake can scatter what took years of fasting, prayer, and labor to build.</w:t>
      </w:r>
    </w:p>
    <w:p w:rsidR="002F2916" w:rsidRPr="00A94703" w:rsidRDefault="002F2916" w:rsidP="008A54AD">
      <w:pPr>
        <w:rPr>
          <w:rFonts w:ascii="Palatino Linotype" w:hAnsi="Palatino Linotype" w:cstheme="minorHAnsi"/>
          <w:color w:val="000000"/>
          <w:sz w:val="24"/>
          <w:szCs w:val="24"/>
        </w:rPr>
      </w:pPr>
    </w:p>
    <w:p w:rsidR="007B662B" w:rsidRPr="00A94703" w:rsidRDefault="007B662B" w:rsidP="008A54AD">
      <w:pPr>
        <w:rPr>
          <w:rFonts w:ascii="Palatino Linotype" w:hAnsi="Palatino Linotype" w:cstheme="minorHAnsi"/>
          <w:color w:val="000000"/>
          <w:sz w:val="24"/>
          <w:szCs w:val="24"/>
        </w:rPr>
      </w:pP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The Importance of Purity</w:t>
      </w:r>
    </w:p>
    <w:p w:rsidR="006D20E3"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Ask David about the consequences of one evening glance at Bathsheba, which brought blood into his house for generations. Yes, he repented, but he lost his child, his peace, and his testimony. Grace forgives, but scars remain. The people you sleep with today may be the reason your altar dries tomorrow.</w:t>
      </w:r>
    </w:p>
    <w:p w:rsidR="006D20E3"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lastRenderedPageBreak/>
        <w:t>A Spiritual Transaction</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Free sex is a spiritual transaction. Every time you engage in it, you're exchanging your oil for dust. Satan doesn't need to kill you; he just needs to leak your consecration. Your body is the temple of the Holy Ghost, not a guest house for temporary pleasure (1 Corinthians 6:18-20). FLEE FORNICATION – that's not a suggestion, it's a command.</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xml:space="preserve">Guarding Your Consecrated </w:t>
      </w:r>
      <w:proofErr w:type="gramStart"/>
      <w:r w:rsidRPr="00A94703">
        <w:rPr>
          <w:rFonts w:ascii="Palatino Linotype" w:hAnsi="Palatino Linotype" w:cstheme="minorHAnsi"/>
          <w:color w:val="000000"/>
          <w:sz w:val="24"/>
          <w:szCs w:val="24"/>
        </w:rPr>
        <w:t>Life :</w:t>
      </w:r>
      <w:proofErr w:type="gramEnd"/>
      <w:r w:rsidRPr="00A94703">
        <w:rPr>
          <w:rFonts w:ascii="Palatino Linotype" w:hAnsi="Palatino Linotype" w:cstheme="minorHAnsi"/>
          <w:color w:val="000000"/>
          <w:sz w:val="24"/>
          <w:szCs w:val="24"/>
        </w:rPr>
        <w:t xml:space="preserve"> Don't counsel it; run from it. Don't play strong; stay away from situations that stir lust. Shut doors, block numbers, stay off strange chats, and build a strong secret place. Ministry is not sustained by gifts but by purity. Purity gives authority in the spirit realm. If the devil knows you're loose, he laughs at your tongues.</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A Warning to the Called</w:t>
      </w:r>
    </w:p>
    <w:p w:rsidR="002F2916"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We're warn</w:t>
      </w:r>
      <w:r w:rsidR="00F86325" w:rsidRPr="00A94703">
        <w:rPr>
          <w:rFonts w:ascii="Palatino Linotype" w:hAnsi="Palatino Linotype" w:cstheme="minorHAnsi"/>
          <w:color w:val="000000"/>
          <w:sz w:val="24"/>
          <w:szCs w:val="24"/>
        </w:rPr>
        <w:t>ing you because you're called. T</w:t>
      </w:r>
      <w:r w:rsidRPr="00A94703">
        <w:rPr>
          <w:rFonts w:ascii="Palatino Linotype" w:hAnsi="Palatino Linotype" w:cstheme="minorHAnsi"/>
          <w:color w:val="000000"/>
          <w:sz w:val="24"/>
          <w:szCs w:val="24"/>
        </w:rPr>
        <w:t>he higher the calling, the deeper the warfare. Satan will not fight your car or clothes; he fights your consecration. Guard your loins with fear and trembling. Don</w:t>
      </w:r>
      <w:r w:rsidR="00D158D4" w:rsidRPr="00A94703">
        <w:rPr>
          <w:rFonts w:ascii="Palatino Linotype" w:hAnsi="Palatino Linotype" w:cstheme="minorHAnsi"/>
          <w:color w:val="000000"/>
          <w:sz w:val="24"/>
          <w:szCs w:val="24"/>
        </w:rPr>
        <w:t>'t fall for the lie of free sex</w:t>
      </w:r>
      <w:r w:rsidRPr="00A94703">
        <w:rPr>
          <w:rFonts w:ascii="Palatino Linotype" w:hAnsi="Palatino Linotype" w:cstheme="minorHAnsi"/>
          <w:color w:val="000000"/>
          <w:sz w:val="24"/>
          <w:szCs w:val="24"/>
        </w:rPr>
        <w:t xml:space="preserve"> it's the bait of Satan, wrapped in pleasure but ends in pain. Fire and fornication do not dwell together. If you want to last, keep your pants</w:t>
      </w:r>
      <w:r w:rsidR="002F2916" w:rsidRPr="00A94703">
        <w:rPr>
          <w:rFonts w:ascii="Palatino Linotype" w:hAnsi="Palatino Linotype" w:cstheme="minorHAnsi"/>
          <w:color w:val="000000"/>
          <w:sz w:val="24"/>
          <w:szCs w:val="24"/>
        </w:rPr>
        <w:t xml:space="preserve"> </w:t>
      </w:r>
      <w:r w:rsidRPr="00A94703">
        <w:rPr>
          <w:rFonts w:ascii="Palatino Linotype" w:hAnsi="Palatino Linotype" w:cstheme="minorHAnsi"/>
          <w:color w:val="000000"/>
          <w:sz w:val="24"/>
          <w:szCs w:val="24"/>
        </w:rPr>
        <w:t>up and your spirit fed. Choose purity, choose fire, choose the path of consecration. That's how great men are made and remain.</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A New Level of Consecrated Life</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xml:space="preserve">There's a new level of consecrated life to explore, one that requires discipline, </w:t>
      </w:r>
      <w:r w:rsidR="00D158D4" w:rsidRPr="00A94703">
        <w:rPr>
          <w:rFonts w:ascii="Palatino Linotype" w:hAnsi="Palatino Linotype" w:cstheme="minorHAnsi"/>
          <w:color w:val="000000"/>
          <w:sz w:val="24"/>
          <w:szCs w:val="24"/>
        </w:rPr>
        <w:t>self-control</w:t>
      </w:r>
      <w:r w:rsidRPr="00A94703">
        <w:rPr>
          <w:rFonts w:ascii="Palatino Linotype" w:hAnsi="Palatino Linotype" w:cstheme="minorHAnsi"/>
          <w:color w:val="000000"/>
          <w:sz w:val="24"/>
          <w:szCs w:val="24"/>
        </w:rPr>
        <w:t>, and a deep commitment to God. It's not about being perfect, but about being set apart for God's purpose. By choosing purity and consecration, you'll experience a deeper level of intimacy with God and a more powerful ministry.</w:t>
      </w:r>
    </w:p>
    <w:p w:rsidR="004221DC" w:rsidRPr="00A94703" w:rsidRDefault="004221DC" w:rsidP="008A54AD">
      <w:pPr>
        <w:rPr>
          <w:rFonts w:ascii="Palatino Linotype" w:hAnsi="Palatino Linotype" w:cstheme="minorHAnsi"/>
          <w:color w:val="FFFFFF" w:themeColor="background1"/>
          <w:sz w:val="24"/>
          <w:szCs w:val="24"/>
          <w:highlight w:val="black"/>
        </w:rPr>
      </w:pPr>
    </w:p>
    <w:p w:rsidR="00543257" w:rsidRPr="00137882" w:rsidRDefault="00E229E2" w:rsidP="00CF2D9A">
      <w:pPr>
        <w:jc w:val="center"/>
        <w:rPr>
          <w:rFonts w:ascii="Arial Black" w:hAnsi="Arial Black" w:cstheme="minorHAnsi"/>
          <w:sz w:val="28"/>
          <w:szCs w:val="24"/>
        </w:rPr>
      </w:pPr>
      <w:r w:rsidRPr="00137882">
        <w:rPr>
          <w:rFonts w:ascii="Arial Black" w:hAnsi="Arial Black" w:cstheme="minorHAnsi"/>
          <w:sz w:val="36"/>
          <w:szCs w:val="24"/>
        </w:rPr>
        <w:t>THE MULTIFACETED NATURE OF GOD</w:t>
      </w:r>
    </w:p>
    <w:p w:rsidR="00AE65CC"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Jesus Christ is considered to be both fully human and fully divine, embodying the roles of Father, Son, and Holy Spirit. This complex nature is rooted in Christian theology and is understood through various biblical references.</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JESUS AS THE SON OF GOD</w:t>
      </w:r>
      <w:r w:rsidR="004221DC" w:rsidRPr="00A94703">
        <w:rPr>
          <w:rFonts w:ascii="Palatino Linotype" w:hAnsi="Palatino Linotype" w:cstheme="minorHAnsi"/>
          <w:color w:val="000000"/>
          <w:sz w:val="24"/>
          <w:szCs w:val="24"/>
        </w:rPr>
        <w:t>: By</w:t>
      </w:r>
      <w:r w:rsidRPr="00A94703">
        <w:rPr>
          <w:rFonts w:ascii="Palatino Linotype" w:hAnsi="Palatino Linotype" w:cstheme="minorHAnsi"/>
          <w:color w:val="000000"/>
          <w:sz w:val="24"/>
          <w:szCs w:val="24"/>
        </w:rPr>
        <w:t xml:space="preserve"> </w:t>
      </w:r>
      <w:r w:rsidR="004221DC" w:rsidRPr="00A94703">
        <w:rPr>
          <w:rFonts w:ascii="Palatino Linotype" w:hAnsi="Palatino Linotype" w:cstheme="minorHAnsi"/>
          <w:color w:val="000000"/>
          <w:sz w:val="24"/>
          <w:szCs w:val="24"/>
        </w:rPr>
        <w:t>divine Nature</w:t>
      </w:r>
      <w:r w:rsidRPr="00A94703">
        <w:rPr>
          <w:rFonts w:ascii="Palatino Linotype" w:hAnsi="Palatino Linotype" w:cstheme="minorHAnsi"/>
          <w:color w:val="000000"/>
          <w:sz w:val="24"/>
          <w:szCs w:val="24"/>
        </w:rPr>
        <w:t xml:space="preserve"> Jesus is referred to as the Son of God, emphasizing his divine origin and nature (John 1:1-14). Relationship with the Father: Jesus often referred to God as his Father, highlighting their intimate relationship and unity (Matthew 11:25-27).</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JESUS AS GOD HIMSELF</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lastRenderedPageBreak/>
        <w:t xml:space="preserve"> Divine Attributes: Jesus is attributed with divine qualities such as omnipotence, omniscience, and omnipresence (Matthew 28:18-20</w:t>
      </w:r>
      <w:proofErr w:type="gramStart"/>
      <w:r w:rsidRPr="00A94703">
        <w:rPr>
          <w:rFonts w:ascii="Palatino Linotype" w:hAnsi="Palatino Linotype" w:cstheme="minorHAnsi"/>
          <w:color w:val="000000"/>
          <w:sz w:val="24"/>
          <w:szCs w:val="24"/>
        </w:rPr>
        <w:t>,</w:t>
      </w:r>
      <w:r w:rsidR="004221DC" w:rsidRPr="00A94703">
        <w:rPr>
          <w:rFonts w:ascii="Palatino Linotype" w:hAnsi="Palatino Linotype" w:cstheme="minorHAnsi"/>
          <w:color w:val="000000"/>
          <w:sz w:val="24"/>
          <w:szCs w:val="24"/>
        </w:rPr>
        <w:t>(</w:t>
      </w:r>
      <w:proofErr w:type="gramEnd"/>
      <w:r w:rsidRPr="00A94703">
        <w:rPr>
          <w:rFonts w:ascii="Palatino Linotype" w:hAnsi="Palatino Linotype" w:cstheme="minorHAnsi"/>
          <w:color w:val="000000"/>
          <w:sz w:val="24"/>
          <w:szCs w:val="24"/>
        </w:rPr>
        <w:t xml:space="preserve"> John 1:13).</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xml:space="preserve"> Worship and Adoration: Jesus is worshipped and adored by his followers, indicating his divine status (Matthew 14:33</w:t>
      </w:r>
      <w:proofErr w:type="gramStart"/>
      <w:r w:rsidRPr="00A94703">
        <w:rPr>
          <w:rFonts w:ascii="Palatino Linotype" w:hAnsi="Palatino Linotype" w:cstheme="minorHAnsi"/>
          <w:color w:val="000000"/>
          <w:sz w:val="24"/>
          <w:szCs w:val="24"/>
        </w:rPr>
        <w:t>,</w:t>
      </w:r>
      <w:r w:rsidR="004221DC" w:rsidRPr="00A94703">
        <w:rPr>
          <w:rFonts w:ascii="Palatino Linotype" w:hAnsi="Palatino Linotype" w:cstheme="minorHAnsi"/>
          <w:color w:val="000000"/>
          <w:sz w:val="24"/>
          <w:szCs w:val="24"/>
        </w:rPr>
        <w:t>(</w:t>
      </w:r>
      <w:proofErr w:type="gramEnd"/>
      <w:r w:rsidRPr="00A94703">
        <w:rPr>
          <w:rFonts w:ascii="Palatino Linotype" w:hAnsi="Palatino Linotype" w:cstheme="minorHAnsi"/>
          <w:color w:val="000000"/>
          <w:sz w:val="24"/>
          <w:szCs w:val="24"/>
        </w:rPr>
        <w:t xml:space="preserve"> John 20:28).</w:t>
      </w:r>
    </w:p>
    <w:p w:rsidR="00543257" w:rsidRPr="00A94703" w:rsidRDefault="00543257" w:rsidP="008A54AD">
      <w:pPr>
        <w:rPr>
          <w:rFonts w:ascii="Palatino Linotype" w:hAnsi="Palatino Linotype" w:cstheme="minorHAnsi"/>
          <w:color w:val="000000"/>
          <w:sz w:val="24"/>
          <w:szCs w:val="24"/>
        </w:rPr>
      </w:pP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THE TRINITY:  FATHER, SON, AND HOLY SPIRIT</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xml:space="preserve"> Unity in Diversity: The Trinity describes God as a single entity in three distinct persons: Father, Son, and Holy Spirit (Matthew 28:19).</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xml:space="preserve"> </w:t>
      </w:r>
      <w:r w:rsidR="00D158D4" w:rsidRPr="00A94703">
        <w:rPr>
          <w:rFonts w:ascii="Palatino Linotype" w:hAnsi="Palatino Linotype" w:cstheme="minorHAnsi"/>
          <w:color w:val="000000"/>
          <w:sz w:val="24"/>
          <w:szCs w:val="24"/>
        </w:rPr>
        <w:t>Coequals</w:t>
      </w:r>
      <w:r w:rsidRPr="00A94703">
        <w:rPr>
          <w:rFonts w:ascii="Palatino Linotype" w:hAnsi="Palatino Linotype" w:cstheme="minorHAnsi"/>
          <w:color w:val="000000"/>
          <w:sz w:val="24"/>
          <w:szCs w:val="24"/>
        </w:rPr>
        <w:t xml:space="preserve"> and </w:t>
      </w:r>
      <w:r w:rsidR="00D158D4" w:rsidRPr="00A94703">
        <w:rPr>
          <w:rFonts w:ascii="Palatino Linotype" w:hAnsi="Palatino Linotype" w:cstheme="minorHAnsi"/>
          <w:color w:val="000000"/>
          <w:sz w:val="24"/>
          <w:szCs w:val="24"/>
        </w:rPr>
        <w:t>Coeternal</w:t>
      </w:r>
      <w:r w:rsidRPr="00A94703">
        <w:rPr>
          <w:rFonts w:ascii="Palatino Linotype" w:hAnsi="Palatino Linotype" w:cstheme="minorHAnsi"/>
          <w:color w:val="000000"/>
          <w:sz w:val="24"/>
          <w:szCs w:val="24"/>
        </w:rPr>
        <w:t>: The Father, Son, and Holy Spirit are considered coequal and coeternal, existing together in perfect harmony and unity (1 John 5:7).</w:t>
      </w:r>
    </w:p>
    <w:p w:rsidR="00543257" w:rsidRPr="00A94703" w:rsidRDefault="00543257" w:rsidP="008A54AD">
      <w:pPr>
        <w:rPr>
          <w:rFonts w:ascii="Palatino Linotype" w:hAnsi="Palatino Linotype" w:cstheme="minorHAnsi"/>
          <w:color w:val="000000"/>
          <w:sz w:val="24"/>
          <w:szCs w:val="24"/>
        </w:rPr>
      </w:pPr>
    </w:p>
    <w:p w:rsidR="00543257" w:rsidRPr="00A94703" w:rsidRDefault="00D158D4"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xml:space="preserve">IMPLICATIONS OF </w:t>
      </w:r>
      <w:r w:rsidR="00E229E2" w:rsidRPr="00A94703">
        <w:rPr>
          <w:rFonts w:ascii="Palatino Linotype" w:hAnsi="Palatino Linotype" w:cstheme="minorHAnsi"/>
          <w:color w:val="000000"/>
          <w:sz w:val="24"/>
          <w:szCs w:val="24"/>
        </w:rPr>
        <w:t xml:space="preserve">JESUS DIVINE NATURE </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xml:space="preserve"> Salvation: Jesus' divinity is crucial to the Christian understanding of salvation, as his sacrifice on the cross is seen as a redemptive act for humanity (John 3:16).</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xml:space="preserve"> Authority and Power: Jesus' divine nature is also reflected in his authority and power, as he is seen as the ruler over all creation (Matthew 28:18).</w:t>
      </w:r>
    </w:p>
    <w:p w:rsidR="002F2916"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The nature of Jesus Christ as both human and divine is a profound mystery that has been explored and debated throughout Christian history. This</w:t>
      </w:r>
      <w:r w:rsidR="00C328F6" w:rsidRPr="00A94703">
        <w:rPr>
          <w:rFonts w:ascii="Palatino Linotype" w:hAnsi="Palatino Linotype" w:cstheme="minorHAnsi"/>
          <w:color w:val="000000"/>
          <w:sz w:val="24"/>
          <w:szCs w:val="24"/>
        </w:rPr>
        <w:t xml:space="preserve"> </w:t>
      </w:r>
      <w:r w:rsidRPr="00A94703">
        <w:rPr>
          <w:rFonts w:ascii="Palatino Linotype" w:hAnsi="Palatino Linotype" w:cstheme="minorHAnsi"/>
          <w:color w:val="000000"/>
          <w:sz w:val="24"/>
          <w:szCs w:val="24"/>
        </w:rPr>
        <w:t>complex understanding of Jesus' identity is central to Christian theology and worship.</w:t>
      </w:r>
    </w:p>
    <w:p w:rsidR="002F2916" w:rsidRPr="00A94703" w:rsidRDefault="002F2916" w:rsidP="008A54AD">
      <w:pPr>
        <w:rPr>
          <w:rFonts w:ascii="Palatino Linotype" w:hAnsi="Palatino Linotype" w:cstheme="minorHAnsi"/>
          <w:color w:val="000000"/>
          <w:sz w:val="24"/>
          <w:szCs w:val="24"/>
        </w:rPr>
      </w:pPr>
    </w:p>
    <w:p w:rsidR="007B662B" w:rsidRPr="00A94703" w:rsidRDefault="007B662B" w:rsidP="008A54AD">
      <w:pPr>
        <w:rPr>
          <w:rFonts w:ascii="Palatino Linotype" w:hAnsi="Palatino Linotype" w:cstheme="minorHAnsi"/>
          <w:sz w:val="24"/>
          <w:szCs w:val="24"/>
        </w:rPr>
      </w:pPr>
    </w:p>
    <w:p w:rsidR="007B662B" w:rsidRDefault="007B662B" w:rsidP="008A54AD">
      <w:pPr>
        <w:rPr>
          <w:rFonts w:ascii="Palatino Linotype" w:hAnsi="Palatino Linotype" w:cstheme="minorHAnsi"/>
          <w:sz w:val="24"/>
          <w:szCs w:val="24"/>
        </w:rPr>
      </w:pPr>
    </w:p>
    <w:p w:rsidR="00E745C8" w:rsidRDefault="00E745C8" w:rsidP="008A54AD">
      <w:pPr>
        <w:rPr>
          <w:rFonts w:ascii="Palatino Linotype" w:hAnsi="Palatino Linotype" w:cstheme="minorHAnsi"/>
          <w:sz w:val="24"/>
          <w:szCs w:val="24"/>
        </w:rPr>
      </w:pPr>
    </w:p>
    <w:p w:rsidR="00E745C8" w:rsidRDefault="00E745C8" w:rsidP="008A54AD">
      <w:pPr>
        <w:rPr>
          <w:rFonts w:ascii="Palatino Linotype" w:hAnsi="Palatino Linotype" w:cstheme="minorHAnsi"/>
          <w:sz w:val="24"/>
          <w:szCs w:val="24"/>
        </w:rPr>
      </w:pPr>
    </w:p>
    <w:p w:rsidR="00E745C8" w:rsidRDefault="00E745C8" w:rsidP="008A54AD">
      <w:pPr>
        <w:rPr>
          <w:rFonts w:ascii="Palatino Linotype" w:hAnsi="Palatino Linotype" w:cstheme="minorHAnsi"/>
          <w:sz w:val="24"/>
          <w:szCs w:val="24"/>
        </w:rPr>
      </w:pPr>
    </w:p>
    <w:p w:rsidR="00E745C8" w:rsidRPr="00A94703" w:rsidRDefault="00E745C8" w:rsidP="008A54AD">
      <w:pPr>
        <w:rPr>
          <w:rFonts w:ascii="Palatino Linotype" w:hAnsi="Palatino Linotype" w:cstheme="minorHAnsi"/>
          <w:sz w:val="24"/>
          <w:szCs w:val="24"/>
        </w:rPr>
      </w:pPr>
    </w:p>
    <w:p w:rsidR="00543257" w:rsidRPr="00931FC5" w:rsidRDefault="00E229E2" w:rsidP="00931FC5">
      <w:pPr>
        <w:pBdr>
          <w:bottom w:val="single" w:sz="4" w:space="1" w:color="auto"/>
        </w:pBdr>
        <w:rPr>
          <w:rFonts w:ascii="Palatino Linotype" w:hAnsi="Palatino Linotype" w:cstheme="minorHAnsi"/>
          <w:b/>
          <w:color w:val="000000"/>
          <w:sz w:val="28"/>
          <w:szCs w:val="28"/>
        </w:rPr>
      </w:pPr>
      <w:r w:rsidRPr="00137882">
        <w:rPr>
          <w:rFonts w:ascii="Palatino Linotype" w:hAnsi="Palatino Linotype" w:cstheme="minorHAnsi"/>
          <w:b/>
          <w:color w:val="000000"/>
          <w:sz w:val="40"/>
          <w:szCs w:val="28"/>
        </w:rPr>
        <w:lastRenderedPageBreak/>
        <w:t>Cours</w:t>
      </w:r>
      <w:r w:rsidR="00D158D4" w:rsidRPr="00137882">
        <w:rPr>
          <w:rFonts w:ascii="Palatino Linotype" w:hAnsi="Palatino Linotype" w:cstheme="minorHAnsi"/>
          <w:b/>
          <w:color w:val="000000"/>
          <w:sz w:val="40"/>
          <w:szCs w:val="28"/>
        </w:rPr>
        <w:t>e 1</w:t>
      </w:r>
      <w:r w:rsidRPr="00137882">
        <w:rPr>
          <w:rFonts w:ascii="Palatino Linotype" w:hAnsi="Palatino Linotype" w:cstheme="minorHAnsi"/>
          <w:b/>
          <w:color w:val="000000"/>
          <w:sz w:val="40"/>
          <w:szCs w:val="28"/>
        </w:rPr>
        <w:t xml:space="preserve">: The Creation of Man (Death through </w:t>
      </w:r>
      <w:r w:rsidR="00D158D4" w:rsidRPr="00137882">
        <w:rPr>
          <w:rFonts w:ascii="Palatino Linotype" w:hAnsi="Palatino Linotype" w:cstheme="minorHAnsi"/>
          <w:b/>
          <w:color w:val="000000"/>
          <w:sz w:val="40"/>
          <w:szCs w:val="28"/>
        </w:rPr>
        <w:t>Adam</w:t>
      </w:r>
      <w:r w:rsidRPr="00931FC5">
        <w:rPr>
          <w:rFonts w:ascii="Palatino Linotype" w:hAnsi="Palatino Linotype" w:cstheme="minorHAnsi"/>
          <w:b/>
          <w:color w:val="000000"/>
          <w:sz w:val="28"/>
          <w:szCs w:val="28"/>
        </w:rPr>
        <w:t>)</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The Creation of Adam In Genesis 2:7, God forms Adam from the dust of the earth and breathes life into him. Adam becomes a living being, created in God's image (Genesis 1:26-27). This creation narrative establishes humanity's unique relationship with God.</w:t>
      </w:r>
    </w:p>
    <w:p w:rsidR="00543257" w:rsidRPr="00A94703" w:rsidRDefault="00E229E2" w:rsidP="008A54AD">
      <w:pPr>
        <w:rPr>
          <w:rFonts w:ascii="Palatino Linotype" w:hAnsi="Palatino Linotype" w:cstheme="minorHAnsi"/>
          <w:i/>
          <w:color w:val="000000"/>
          <w:sz w:val="24"/>
          <w:szCs w:val="24"/>
        </w:rPr>
      </w:pPr>
      <w:r w:rsidRPr="00A94703">
        <w:rPr>
          <w:rFonts w:ascii="Palatino Linotype" w:hAnsi="Palatino Linotype" w:cstheme="minorHAnsi"/>
          <w:i/>
          <w:color w:val="000000"/>
          <w:sz w:val="24"/>
          <w:szCs w:val="24"/>
        </w:rPr>
        <w:t xml:space="preserve">Genesis 1:26-27 ~ Then God said, “Let Us make man in </w:t>
      </w:r>
      <w:proofErr w:type="gramStart"/>
      <w:r w:rsidRPr="00A94703">
        <w:rPr>
          <w:rFonts w:ascii="Palatino Linotype" w:hAnsi="Palatino Linotype" w:cstheme="minorHAnsi"/>
          <w:i/>
          <w:color w:val="000000"/>
          <w:sz w:val="24"/>
          <w:szCs w:val="24"/>
        </w:rPr>
        <w:t>Our</w:t>
      </w:r>
      <w:proofErr w:type="gramEnd"/>
      <w:r w:rsidRPr="00A94703">
        <w:rPr>
          <w:rFonts w:ascii="Palatino Linotype" w:hAnsi="Palatino Linotype" w:cstheme="minorHAnsi"/>
          <w:i/>
          <w:color w:val="000000"/>
          <w:sz w:val="24"/>
          <w:szCs w:val="24"/>
        </w:rPr>
        <w:t xml:space="preserve"> image, according to Our likeness; and let them rule over the fish of the sea and over the birds of the sky and over the cattle and over all the earth, and over every creeping thing that creeps on the earth.” God created man in His own image, in the image of God He created him; male and female He created them.</w:t>
      </w:r>
    </w:p>
    <w:p w:rsidR="00543257" w:rsidRPr="00D8216F" w:rsidRDefault="00E229E2" w:rsidP="008A54AD">
      <w:pPr>
        <w:rPr>
          <w:rFonts w:ascii="Palatino Linotype" w:hAnsi="Palatino Linotype" w:cstheme="minorHAnsi"/>
          <w:b/>
          <w:color w:val="000000"/>
          <w:sz w:val="28"/>
          <w:szCs w:val="28"/>
        </w:rPr>
      </w:pPr>
      <w:r w:rsidRPr="00D8216F">
        <w:rPr>
          <w:rFonts w:ascii="Palatino Linotype" w:hAnsi="Palatino Linotype" w:cstheme="minorHAnsi"/>
          <w:b/>
          <w:sz w:val="28"/>
          <w:szCs w:val="28"/>
        </w:rPr>
        <w:t xml:space="preserve">The </w:t>
      </w:r>
      <w:r w:rsidR="00D8216F" w:rsidRPr="00D8216F">
        <w:rPr>
          <w:rFonts w:ascii="Palatino Linotype" w:hAnsi="Palatino Linotype" w:cstheme="minorHAnsi"/>
          <w:b/>
          <w:sz w:val="28"/>
          <w:szCs w:val="28"/>
        </w:rPr>
        <w:t>fall</w:t>
      </w:r>
      <w:r w:rsidRPr="00D8216F">
        <w:rPr>
          <w:rFonts w:ascii="Palatino Linotype" w:hAnsi="Palatino Linotype" w:cstheme="minorHAnsi"/>
          <w:b/>
          <w:sz w:val="28"/>
          <w:szCs w:val="28"/>
        </w:rPr>
        <w:t xml:space="preserve"> of Adam</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Adam's disobedience in the Garden of Eden (Genesis 3) introduces sin and death into the world. Through Adam's actions, humanity becomes separated from God, leading to spiritual and physical death (Romans 5:12-19).</w:t>
      </w:r>
    </w:p>
    <w:p w:rsidR="00543257" w:rsidRPr="00D8216F" w:rsidRDefault="00E229E2" w:rsidP="008A54AD">
      <w:pPr>
        <w:rPr>
          <w:rFonts w:ascii="Palatino Linotype" w:hAnsi="Palatino Linotype" w:cstheme="minorHAnsi"/>
          <w:b/>
          <w:color w:val="000000"/>
          <w:sz w:val="28"/>
          <w:szCs w:val="28"/>
        </w:rPr>
      </w:pPr>
      <w:r w:rsidRPr="00D8216F">
        <w:rPr>
          <w:rFonts w:ascii="Palatino Linotype" w:hAnsi="Palatino Linotype" w:cstheme="minorHAnsi"/>
          <w:b/>
          <w:color w:val="000000"/>
          <w:sz w:val="28"/>
          <w:szCs w:val="28"/>
        </w:rPr>
        <w:t>The Consequences of Adam's Sin</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1. Separation from God: Sin creates a rift between humanity and God.</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2. Death and suffering: Sin introduces death, suffering, and decay into the world.</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3. Human nature: Adam's sin affects human nature, leading to a tendency toward sin and rebellion.</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The Effects of the Fall God promised that if they disobeyed, Adam and Eve would “Surely die” (Genesis 2:17) a truth which Satan denied (Genesis 3:45). God, of course, had not lied, and His words came to pass.</w:t>
      </w:r>
      <w:r w:rsidR="00E93314" w:rsidRPr="00A94703">
        <w:rPr>
          <w:rFonts w:ascii="Palatino Linotype" w:hAnsi="Palatino Linotype" w:cstheme="minorHAnsi"/>
          <w:color w:val="000000"/>
          <w:sz w:val="24"/>
          <w:szCs w:val="24"/>
        </w:rPr>
        <w:t xml:space="preserve"> </w:t>
      </w:r>
      <w:r w:rsidRPr="00A94703">
        <w:rPr>
          <w:rFonts w:ascii="Palatino Linotype" w:hAnsi="Palatino Linotype" w:cstheme="minorHAnsi"/>
          <w:color w:val="000000"/>
          <w:sz w:val="24"/>
          <w:szCs w:val="24"/>
        </w:rPr>
        <w:t>In order to understand the depth of the tragedy, we need to understand what death is. Death always speaks of separation. From that day we clearly see the following:</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Man is separated from God. He died spiritually. He instantly became aware of his own failures, his shame,</w:t>
      </w:r>
      <w:r w:rsidR="00D0577A">
        <w:rPr>
          <w:rFonts w:ascii="Palatino Linotype" w:hAnsi="Palatino Linotype" w:cstheme="minorHAnsi"/>
          <w:color w:val="000000"/>
          <w:sz w:val="24"/>
          <w:szCs w:val="24"/>
        </w:rPr>
        <w:t xml:space="preserve"> and </w:t>
      </w:r>
      <w:r w:rsidR="00D0577A" w:rsidRPr="00A94703">
        <w:rPr>
          <w:rFonts w:ascii="Palatino Linotype" w:hAnsi="Palatino Linotype" w:cstheme="minorHAnsi"/>
          <w:color w:val="000000"/>
          <w:sz w:val="24"/>
          <w:szCs w:val="24"/>
        </w:rPr>
        <w:t>his</w:t>
      </w:r>
      <w:r w:rsidRPr="00A94703">
        <w:rPr>
          <w:rFonts w:ascii="Palatino Linotype" w:hAnsi="Palatino Linotype" w:cstheme="minorHAnsi"/>
          <w:color w:val="000000"/>
          <w:sz w:val="24"/>
          <w:szCs w:val="24"/>
        </w:rPr>
        <w:t xml:space="preserve"> nakedness.</w:t>
      </w:r>
    </w:p>
    <w:p w:rsidR="00AE65CC"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Man is separated from Man. We see the beginning of a breakdown in the trust between man and wife (Genesis 3:16) and in the next chapter the breakdown between brothers with jealousy, anger and murder.</w:t>
      </w:r>
      <w:r w:rsidRPr="00A94703">
        <w:rPr>
          <w:rFonts w:ascii="Palatino Linotype" w:hAnsi="Palatino Linotype" w:cstheme="minorHAnsi"/>
          <w:color w:val="000000"/>
          <w:sz w:val="24"/>
          <w:szCs w:val="24"/>
        </w:rPr>
        <w:cr/>
        <w:t>• Man is separated from nature. From that day work was hard and often unpleasant (Genesis 3:17-19).</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Man is separated from the Tree of Life. Man was then removed from the garden and denied access to the Tree of Life. In other words, he would no longer be “immortal”. From that day he began to die physically.</w:t>
      </w:r>
    </w:p>
    <w:p w:rsidR="00543257" w:rsidRPr="00D0577A" w:rsidRDefault="00E229E2" w:rsidP="008A54AD">
      <w:pPr>
        <w:rPr>
          <w:rFonts w:ascii="Palatino Linotype" w:hAnsi="Palatino Linotype" w:cstheme="minorHAnsi"/>
          <w:b/>
          <w:color w:val="000000"/>
          <w:sz w:val="28"/>
          <w:szCs w:val="28"/>
        </w:rPr>
      </w:pPr>
      <w:r w:rsidRPr="00D0577A">
        <w:rPr>
          <w:rFonts w:ascii="Palatino Linotype" w:hAnsi="Palatino Linotype" w:cstheme="minorHAnsi"/>
          <w:b/>
          <w:color w:val="000000"/>
          <w:sz w:val="28"/>
          <w:szCs w:val="28"/>
        </w:rPr>
        <w:lastRenderedPageBreak/>
        <w:t>The Connection to Jesus Christ</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The story of Adam serves as a backdrop for understanding Jesus Christ's role in redemption. Through Jesus, humanity can be restored to a right relationship with God (Romans 5:12-21).</w:t>
      </w:r>
    </w:p>
    <w:p w:rsidR="00543257" w:rsidRPr="00A94703" w:rsidRDefault="00931FC5" w:rsidP="008A54AD">
      <w:pPr>
        <w:rPr>
          <w:rFonts w:ascii="Palatino Linotype" w:hAnsi="Palatino Linotype" w:cstheme="minorHAnsi"/>
          <w:color w:val="000000"/>
          <w:sz w:val="24"/>
          <w:szCs w:val="24"/>
        </w:rPr>
      </w:pPr>
      <w:r>
        <w:rPr>
          <w:rFonts w:ascii="Palatino Linotype" w:hAnsi="Palatino Linotype" w:cstheme="minorHAnsi"/>
          <w:color w:val="000000"/>
          <w:sz w:val="24"/>
          <w:szCs w:val="24"/>
        </w:rPr>
        <w:t>Scripture:</w:t>
      </w:r>
      <w:r w:rsidR="00E229E2" w:rsidRPr="00A94703">
        <w:rPr>
          <w:rFonts w:ascii="Palatino Linotype" w:hAnsi="Palatino Linotype" w:cstheme="minorHAnsi"/>
          <w:color w:val="000000"/>
          <w:sz w:val="24"/>
          <w:szCs w:val="24"/>
        </w:rPr>
        <w:t xml:space="preserve"> Genesis 13 (creation narrative)</w:t>
      </w:r>
      <w:r>
        <w:rPr>
          <w:rFonts w:ascii="Palatino Linotype" w:hAnsi="Palatino Linotype" w:cstheme="minorHAnsi"/>
          <w:color w:val="000000"/>
          <w:sz w:val="24"/>
          <w:szCs w:val="24"/>
        </w:rPr>
        <w:t>,</w:t>
      </w:r>
      <w:r w:rsidR="00E229E2" w:rsidRPr="00A94703">
        <w:rPr>
          <w:rFonts w:ascii="Palatino Linotype" w:hAnsi="Palatino Linotype" w:cstheme="minorHAnsi"/>
          <w:color w:val="000000"/>
          <w:sz w:val="24"/>
          <w:szCs w:val="24"/>
        </w:rPr>
        <w:t xml:space="preserve"> Romans 5:12-21 (Adam and Christ comparison)</w:t>
      </w:r>
      <w:r>
        <w:rPr>
          <w:rFonts w:ascii="Palatino Linotype" w:hAnsi="Palatino Linotype" w:cstheme="minorHAnsi"/>
          <w:color w:val="000000"/>
          <w:sz w:val="24"/>
          <w:szCs w:val="24"/>
        </w:rPr>
        <w:t>,</w:t>
      </w:r>
      <w:r w:rsidR="00E229E2" w:rsidRPr="00A94703">
        <w:rPr>
          <w:rFonts w:ascii="Palatino Linotype" w:hAnsi="Palatino Linotype" w:cstheme="minorHAnsi"/>
          <w:color w:val="000000"/>
          <w:sz w:val="24"/>
          <w:szCs w:val="24"/>
        </w:rPr>
        <w:t xml:space="preserve"> 1 Corinthians 15:21-22 (death through Adam, life through Christ).</w:t>
      </w:r>
    </w:p>
    <w:p w:rsidR="00543257" w:rsidRPr="00D0577A" w:rsidRDefault="00E229E2" w:rsidP="008A54AD">
      <w:pPr>
        <w:rPr>
          <w:rFonts w:ascii="Palatino Linotype" w:hAnsi="Palatino Linotype" w:cstheme="minorHAnsi"/>
          <w:b/>
          <w:color w:val="000000"/>
          <w:sz w:val="28"/>
          <w:szCs w:val="28"/>
        </w:rPr>
      </w:pPr>
      <w:r w:rsidRPr="00D0577A">
        <w:rPr>
          <w:rFonts w:ascii="Palatino Linotype" w:hAnsi="Palatino Linotype" w:cstheme="minorHAnsi"/>
          <w:b/>
          <w:color w:val="000000"/>
          <w:sz w:val="28"/>
          <w:szCs w:val="28"/>
        </w:rPr>
        <w:t>Restoration through Jesus Christ</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"The first Adam brought death, but the last Adam, Jesus Christ, brings life." Through faith in Jesus, believers can experience:</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1. New life: Spiritual rebirth and transformation (2 Corinthians 5:17).</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2. Reconciliation: Restoration of the relationship between God and humanity (Romans 5:10).</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3. Victory over sin: Empowerment to overcome sin and live a life pleasing to God (Romans 6:1-23).</w:t>
      </w:r>
    </w:p>
    <w:p w:rsidR="00F86325" w:rsidRPr="00A94703" w:rsidRDefault="00F86325" w:rsidP="008A54AD">
      <w:pPr>
        <w:rPr>
          <w:rFonts w:ascii="Palatino Linotype" w:hAnsi="Palatino Linotype" w:cstheme="minorHAnsi"/>
          <w:color w:val="000000"/>
          <w:sz w:val="24"/>
          <w:szCs w:val="24"/>
        </w:rPr>
      </w:pPr>
    </w:p>
    <w:p w:rsidR="00543257" w:rsidRPr="00D0577A" w:rsidRDefault="00D8216F" w:rsidP="008A54AD">
      <w:pPr>
        <w:rPr>
          <w:rFonts w:ascii="Palatino Linotype" w:hAnsi="Palatino Linotype" w:cstheme="minorHAnsi"/>
          <w:b/>
          <w:color w:val="000000"/>
          <w:sz w:val="28"/>
          <w:szCs w:val="28"/>
        </w:rPr>
      </w:pPr>
      <w:r w:rsidRPr="00D0577A">
        <w:rPr>
          <w:rFonts w:ascii="Palatino Linotype" w:hAnsi="Palatino Linotype" w:cstheme="minorHAnsi"/>
          <w:b/>
          <w:color w:val="000000"/>
          <w:sz w:val="28"/>
          <w:szCs w:val="28"/>
        </w:rPr>
        <w:t>Summation</w:t>
      </w:r>
      <w:r w:rsidR="00D0577A">
        <w:rPr>
          <w:rFonts w:ascii="Palatino Linotype" w:hAnsi="Palatino Linotype" w:cstheme="minorHAnsi"/>
          <w:b/>
          <w:color w:val="000000"/>
          <w:sz w:val="28"/>
          <w:szCs w:val="28"/>
        </w:rPr>
        <w:t xml:space="preserve">: </w:t>
      </w:r>
      <w:r w:rsidR="00E229E2" w:rsidRPr="00A94703">
        <w:rPr>
          <w:rFonts w:ascii="Palatino Linotype" w:hAnsi="Palatino Linotype" w:cstheme="minorHAnsi"/>
          <w:color w:val="000000"/>
          <w:sz w:val="24"/>
          <w:szCs w:val="24"/>
        </w:rPr>
        <w:t>As understanding the creation narrative and the fall of Adam helps us appreciate the significance of Jesus Christ's redemptive work. Through Adam, we see the consequences of sin, but through Jesus, we see the gift of salvation and new life. May we embrace this gift and live as children of God, empowered by the Holy Spirit.</w:t>
      </w:r>
    </w:p>
    <w:p w:rsidR="00931FC5" w:rsidRDefault="00931FC5" w:rsidP="008A54AD">
      <w:pPr>
        <w:rPr>
          <w:rFonts w:ascii="Palatino Linotype" w:hAnsi="Palatino Linotype" w:cstheme="minorHAnsi"/>
          <w:color w:val="000000"/>
          <w:sz w:val="24"/>
          <w:szCs w:val="24"/>
        </w:rPr>
      </w:pPr>
    </w:p>
    <w:p w:rsidR="00931FC5" w:rsidRPr="00A94703" w:rsidRDefault="00931FC5" w:rsidP="008A54AD">
      <w:pPr>
        <w:rPr>
          <w:rFonts w:ascii="Palatino Linotype" w:hAnsi="Palatino Linotype" w:cstheme="minorHAnsi"/>
          <w:color w:val="000000"/>
          <w:sz w:val="24"/>
          <w:szCs w:val="24"/>
        </w:rPr>
      </w:pPr>
    </w:p>
    <w:p w:rsidR="0077269D" w:rsidRPr="00A94703" w:rsidRDefault="0077269D" w:rsidP="008A54AD">
      <w:pPr>
        <w:rPr>
          <w:rFonts w:ascii="Palatino Linotype" w:hAnsi="Palatino Linotype" w:cstheme="minorHAnsi"/>
          <w:sz w:val="24"/>
          <w:szCs w:val="24"/>
        </w:rPr>
      </w:pPr>
    </w:p>
    <w:p w:rsidR="00543257" w:rsidRPr="008E7A07" w:rsidRDefault="00E229E2" w:rsidP="00931FC5">
      <w:pPr>
        <w:pBdr>
          <w:bottom w:val="single" w:sz="4" w:space="1" w:color="auto"/>
        </w:pBdr>
        <w:rPr>
          <w:rFonts w:ascii="Palatino Linotype" w:hAnsi="Palatino Linotype" w:cstheme="minorHAnsi"/>
          <w:b/>
          <w:color w:val="000000"/>
          <w:sz w:val="40"/>
          <w:szCs w:val="32"/>
        </w:rPr>
      </w:pPr>
      <w:r w:rsidRPr="008E7A07">
        <w:rPr>
          <w:rFonts w:ascii="Palatino Linotype" w:hAnsi="Palatino Linotype" w:cstheme="minorHAnsi"/>
          <w:b/>
          <w:color w:val="000000"/>
          <w:sz w:val="40"/>
          <w:szCs w:val="32"/>
        </w:rPr>
        <w:t>Course 2: New Birth of life through Chris</w:t>
      </w:r>
      <w:r w:rsidR="00CA1533" w:rsidRPr="008E7A07">
        <w:rPr>
          <w:rFonts w:ascii="Palatino Linotype" w:hAnsi="Palatino Linotype" w:cstheme="minorHAnsi"/>
          <w:b/>
          <w:color w:val="000000"/>
          <w:sz w:val="40"/>
          <w:szCs w:val="32"/>
        </w:rPr>
        <w:t>t</w:t>
      </w:r>
      <w:r w:rsidRPr="008E7A07">
        <w:rPr>
          <w:rFonts w:ascii="Palatino Linotype" w:hAnsi="Palatino Linotype" w:cstheme="minorHAnsi"/>
          <w:b/>
          <w:color w:val="000000"/>
          <w:sz w:val="40"/>
          <w:szCs w:val="32"/>
        </w:rPr>
        <w:t xml:space="preserve"> (Dead to sin alive in Christ)</w:t>
      </w:r>
    </w:p>
    <w:p w:rsidR="00543257" w:rsidRPr="00D0577A" w:rsidRDefault="00E229E2" w:rsidP="008A54AD">
      <w:pPr>
        <w:rPr>
          <w:rFonts w:ascii="Palatino Linotype" w:hAnsi="Palatino Linotype" w:cstheme="minorHAnsi"/>
          <w:b/>
          <w:color w:val="000000"/>
          <w:sz w:val="28"/>
          <w:szCs w:val="28"/>
        </w:rPr>
      </w:pPr>
      <w:r w:rsidRPr="00D0577A">
        <w:rPr>
          <w:rFonts w:ascii="Palatino Linotype" w:hAnsi="Palatino Linotype" w:cstheme="minorHAnsi"/>
          <w:b/>
          <w:color w:val="000000"/>
          <w:sz w:val="28"/>
          <w:szCs w:val="28"/>
        </w:rPr>
        <w:t>Understanding the New Birth</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Through faith in Jesus Christ, believers experience a new birth, becoming dead to sin and alive in Christ (2 Corinthians 5:17, Romans 6:1-11). This transformation is a powerful work of God, enabling believers to live a life pleasing to Him.</w:t>
      </w:r>
    </w:p>
    <w:p w:rsidR="00543257" w:rsidRPr="00D0577A" w:rsidRDefault="00E229E2" w:rsidP="008A54AD">
      <w:pPr>
        <w:rPr>
          <w:rFonts w:ascii="Palatino Linotype" w:hAnsi="Palatino Linotype" w:cstheme="minorHAnsi"/>
          <w:b/>
          <w:color w:val="000000"/>
          <w:sz w:val="28"/>
          <w:szCs w:val="28"/>
        </w:rPr>
      </w:pPr>
      <w:r w:rsidRPr="00D0577A">
        <w:rPr>
          <w:rFonts w:ascii="Palatino Linotype" w:hAnsi="Palatino Linotype" w:cstheme="minorHAnsi"/>
          <w:b/>
          <w:color w:val="000000"/>
          <w:sz w:val="28"/>
          <w:szCs w:val="28"/>
        </w:rPr>
        <w:lastRenderedPageBreak/>
        <w:t>Dead to Sin</w:t>
      </w:r>
    </w:p>
    <w:p w:rsidR="00543257" w:rsidRPr="00A94703" w:rsidRDefault="00AB0CB8"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1. Freedom from sin's power</w:t>
      </w:r>
      <w:r w:rsidR="00E229E2" w:rsidRPr="00A94703">
        <w:rPr>
          <w:rFonts w:ascii="Palatino Linotype" w:hAnsi="Palatino Linotype" w:cstheme="minorHAnsi"/>
          <w:color w:val="000000"/>
          <w:sz w:val="24"/>
          <w:szCs w:val="24"/>
        </w:rPr>
        <w:t>: Believers are no longer slaves to sin but are fre</w:t>
      </w:r>
      <w:r w:rsidR="000333EE" w:rsidRPr="00A94703">
        <w:rPr>
          <w:rFonts w:ascii="Palatino Linotype" w:hAnsi="Palatino Linotype" w:cstheme="minorHAnsi"/>
          <w:color w:val="000000"/>
          <w:sz w:val="24"/>
          <w:szCs w:val="24"/>
        </w:rPr>
        <w:t>ed to live for God (Romans 6:6-</w:t>
      </w:r>
      <w:r w:rsidR="00E229E2" w:rsidRPr="00A94703">
        <w:rPr>
          <w:rFonts w:ascii="Palatino Linotype" w:hAnsi="Palatino Linotype" w:cstheme="minorHAnsi"/>
          <w:color w:val="000000"/>
          <w:sz w:val="24"/>
          <w:szCs w:val="24"/>
        </w:rPr>
        <w:t>14).</w:t>
      </w:r>
    </w:p>
    <w:p w:rsidR="00543257" w:rsidRPr="00A94703" w:rsidRDefault="00AB0CB8"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2. Crucified with Christ</w:t>
      </w:r>
      <w:r w:rsidR="00E229E2" w:rsidRPr="00A94703">
        <w:rPr>
          <w:rFonts w:ascii="Palatino Linotype" w:hAnsi="Palatino Linotype" w:cstheme="minorHAnsi"/>
          <w:color w:val="000000"/>
          <w:sz w:val="24"/>
          <w:szCs w:val="24"/>
        </w:rPr>
        <w:t>: Believers' old selves were crucified with Christ, putting an end to sin's dominion (Romans 6:6</w:t>
      </w:r>
      <w:r w:rsidR="000333EE" w:rsidRPr="00A94703">
        <w:rPr>
          <w:rFonts w:ascii="Palatino Linotype" w:hAnsi="Palatino Linotype" w:cstheme="minorHAnsi"/>
          <w:color w:val="000000"/>
          <w:sz w:val="24"/>
          <w:szCs w:val="24"/>
        </w:rPr>
        <w:t>)</w:t>
      </w:r>
      <w:r w:rsidR="00E229E2" w:rsidRPr="00A94703">
        <w:rPr>
          <w:rFonts w:ascii="Palatino Linotype" w:hAnsi="Palatino Linotype" w:cstheme="minorHAnsi"/>
          <w:color w:val="000000"/>
          <w:sz w:val="24"/>
          <w:szCs w:val="24"/>
        </w:rPr>
        <w:t>, Galatians 2:20).</w:t>
      </w:r>
    </w:p>
    <w:p w:rsidR="00543257" w:rsidRPr="00D0577A" w:rsidRDefault="00E229E2" w:rsidP="008A54AD">
      <w:pPr>
        <w:rPr>
          <w:rFonts w:ascii="Palatino Linotype" w:hAnsi="Palatino Linotype" w:cstheme="minorHAnsi"/>
          <w:b/>
          <w:color w:val="000000"/>
          <w:sz w:val="28"/>
          <w:szCs w:val="28"/>
        </w:rPr>
      </w:pPr>
      <w:r w:rsidRPr="00D0577A">
        <w:rPr>
          <w:rFonts w:ascii="Palatino Linotype" w:hAnsi="Palatino Linotype" w:cstheme="minorHAnsi"/>
          <w:b/>
          <w:color w:val="000000"/>
          <w:sz w:val="28"/>
          <w:szCs w:val="28"/>
        </w:rPr>
        <w:t>Alive in Christ</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xml:space="preserve">1. New </w:t>
      </w:r>
      <w:proofErr w:type="gramStart"/>
      <w:r w:rsidRPr="00A94703">
        <w:rPr>
          <w:rFonts w:ascii="Palatino Linotype" w:hAnsi="Palatino Linotype" w:cstheme="minorHAnsi"/>
          <w:color w:val="000000"/>
          <w:sz w:val="24"/>
          <w:szCs w:val="24"/>
        </w:rPr>
        <w:t>life :</w:t>
      </w:r>
      <w:proofErr w:type="gramEnd"/>
      <w:r w:rsidRPr="00A94703">
        <w:rPr>
          <w:rFonts w:ascii="Palatino Linotype" w:hAnsi="Palatino Linotype" w:cstheme="minorHAnsi"/>
          <w:color w:val="000000"/>
          <w:sz w:val="24"/>
          <w:szCs w:val="24"/>
        </w:rPr>
        <w:t xml:space="preserve"> Believers have been given new life in Christ, empowered to live a life pleasing to God (Romans 6:4-5,11).</w:t>
      </w:r>
    </w:p>
    <w:p w:rsidR="004E124A"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2. Union with Chris</w:t>
      </w:r>
      <w:r w:rsidR="00AB0CB8" w:rsidRPr="00A94703">
        <w:rPr>
          <w:rFonts w:ascii="Palatino Linotype" w:hAnsi="Palatino Linotype" w:cstheme="minorHAnsi"/>
          <w:color w:val="000000"/>
          <w:sz w:val="24"/>
          <w:szCs w:val="24"/>
        </w:rPr>
        <w:t>t</w:t>
      </w:r>
      <w:r w:rsidRPr="00A94703">
        <w:rPr>
          <w:rFonts w:ascii="Palatino Linotype" w:hAnsi="Palatino Linotype" w:cstheme="minorHAnsi"/>
          <w:color w:val="000000"/>
          <w:sz w:val="24"/>
          <w:szCs w:val="24"/>
        </w:rPr>
        <w:t>: Believers are united with Christ, sharing in His resurrection life (Colossians 3:14, Ephesians 2:56).</w:t>
      </w:r>
    </w:p>
    <w:p w:rsidR="00543257" w:rsidRPr="00A94703" w:rsidRDefault="004E124A"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xml:space="preserve"> (</w:t>
      </w:r>
      <w:r w:rsidR="00E229E2" w:rsidRPr="00A94703">
        <w:rPr>
          <w:rFonts w:ascii="Palatino Linotype" w:hAnsi="Palatino Linotype" w:cstheme="minorHAnsi"/>
          <w:color w:val="000000"/>
          <w:sz w:val="24"/>
          <w:szCs w:val="24"/>
        </w:rPr>
        <w:t>2 Corinthians 5:17</w:t>
      </w:r>
      <w:r w:rsidRPr="00A94703">
        <w:rPr>
          <w:rFonts w:ascii="Palatino Linotype" w:hAnsi="Palatino Linotype" w:cstheme="minorHAnsi"/>
          <w:color w:val="000000"/>
          <w:sz w:val="24"/>
          <w:szCs w:val="24"/>
        </w:rPr>
        <w:t xml:space="preserve">) </w:t>
      </w:r>
      <w:r w:rsidR="00E229E2" w:rsidRPr="00A94703">
        <w:rPr>
          <w:rFonts w:ascii="Palatino Linotype" w:hAnsi="Palatino Linotype" w:cstheme="minorHAnsi"/>
          <w:color w:val="000000"/>
          <w:sz w:val="24"/>
          <w:szCs w:val="24"/>
        </w:rPr>
        <w:t>"Therefore, if anyone is in Christ, the new creation has come: The old has gone, the new is here!"</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xml:space="preserve"> Romans 6:1-11: Explains the believer's death to sin and new life in Christ.</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xml:space="preserve"> Galatians 2:20: "I have been crucified with Christ and I no longer live, but Christ lives in me."</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xml:space="preserve"> Colossians 3:14: Encourages believers to seek heavenly things, united with Christ.</w:t>
      </w:r>
    </w:p>
    <w:p w:rsidR="002E3865" w:rsidRPr="00881B2E" w:rsidRDefault="00D8216F" w:rsidP="008A54AD">
      <w:pPr>
        <w:rPr>
          <w:rFonts w:ascii="Palatino Linotype" w:hAnsi="Palatino Linotype" w:cstheme="minorHAnsi"/>
          <w:color w:val="000000"/>
          <w:sz w:val="24"/>
          <w:szCs w:val="24"/>
        </w:rPr>
      </w:pPr>
      <w:r w:rsidRPr="00D0577A">
        <w:rPr>
          <w:rFonts w:ascii="Palatino Linotype" w:hAnsi="Palatino Linotype" w:cstheme="minorHAnsi"/>
          <w:b/>
          <w:color w:val="000000"/>
          <w:sz w:val="28"/>
          <w:szCs w:val="28"/>
        </w:rPr>
        <w:t>Summation</w:t>
      </w:r>
      <w:r w:rsidR="001E3FEC" w:rsidRPr="00A94703">
        <w:rPr>
          <w:rFonts w:ascii="Palatino Linotype" w:hAnsi="Palatino Linotype" w:cstheme="minorHAnsi"/>
          <w:color w:val="000000"/>
          <w:sz w:val="24"/>
          <w:szCs w:val="24"/>
        </w:rPr>
        <w:t xml:space="preserve">: </w:t>
      </w:r>
      <w:r w:rsidR="00E229E2" w:rsidRPr="00A94703">
        <w:rPr>
          <w:rFonts w:ascii="Palatino Linotype" w:hAnsi="Palatino Linotype" w:cstheme="minorHAnsi"/>
          <w:color w:val="000000"/>
          <w:sz w:val="24"/>
          <w:szCs w:val="24"/>
        </w:rPr>
        <w:t>The new birth in Christ is a powerful transformation, freeing believers from sin's power and enabling them to live a life pleasing to God. Through faith in Jesus, believers are dead to sin and alive in Christ, empowered to live victoriously.</w:t>
      </w:r>
      <w:r w:rsidR="008E394F" w:rsidRPr="00A94703">
        <w:rPr>
          <w:rFonts w:ascii="Palatino Linotype" w:hAnsi="Palatino Linotype" w:cstheme="minorHAnsi"/>
          <w:color w:val="000000"/>
          <w:sz w:val="24"/>
          <w:szCs w:val="24"/>
        </w:rPr>
        <w:t xml:space="preserve">                                                                                                                                                </w:t>
      </w:r>
    </w:p>
    <w:p w:rsidR="00881B2E" w:rsidRPr="00A94703" w:rsidRDefault="00881B2E" w:rsidP="008A54AD">
      <w:pPr>
        <w:rPr>
          <w:rFonts w:ascii="Palatino Linotype" w:hAnsi="Palatino Linotype" w:cstheme="minorHAnsi"/>
          <w:sz w:val="24"/>
          <w:szCs w:val="24"/>
        </w:rPr>
      </w:pPr>
    </w:p>
    <w:p w:rsidR="008E7A07" w:rsidRDefault="008E7A07" w:rsidP="00931FC5">
      <w:pPr>
        <w:pBdr>
          <w:bottom w:val="single" w:sz="4" w:space="1" w:color="auto"/>
        </w:pBdr>
        <w:rPr>
          <w:rFonts w:ascii="Palatino Linotype" w:hAnsi="Palatino Linotype" w:cstheme="minorHAnsi"/>
          <w:b/>
          <w:color w:val="000000"/>
          <w:sz w:val="28"/>
          <w:szCs w:val="28"/>
        </w:rPr>
      </w:pPr>
    </w:p>
    <w:p w:rsidR="00543257" w:rsidRPr="008E7A07" w:rsidRDefault="00E229E2" w:rsidP="00931FC5">
      <w:pPr>
        <w:pBdr>
          <w:bottom w:val="single" w:sz="4" w:space="1" w:color="auto"/>
        </w:pBdr>
        <w:rPr>
          <w:rFonts w:ascii="Palatino Linotype" w:hAnsi="Palatino Linotype" w:cstheme="minorHAnsi"/>
          <w:b/>
          <w:color w:val="000000"/>
          <w:sz w:val="40"/>
          <w:szCs w:val="28"/>
        </w:rPr>
      </w:pPr>
      <w:r w:rsidRPr="008E7A07">
        <w:rPr>
          <w:rFonts w:ascii="Palatino Linotype" w:hAnsi="Palatino Linotype" w:cstheme="minorHAnsi"/>
          <w:b/>
          <w:color w:val="000000"/>
          <w:sz w:val="40"/>
          <w:szCs w:val="28"/>
        </w:rPr>
        <w:t>Course 3: The Blood of Jesus</w:t>
      </w:r>
    </w:p>
    <w:p w:rsidR="00543257" w:rsidRPr="00A94703" w:rsidRDefault="00E229E2" w:rsidP="008A54AD">
      <w:pPr>
        <w:rPr>
          <w:rFonts w:ascii="Palatino Linotype" w:eastAsia="Noto Sans Mono CJK HK" w:hAnsi="Palatino Linotype" w:cstheme="minorHAnsi"/>
          <w:i/>
          <w:iCs/>
          <w:color w:val="000000"/>
          <w:sz w:val="24"/>
          <w:szCs w:val="24"/>
        </w:rPr>
      </w:pPr>
      <w:r w:rsidRPr="00D0577A">
        <w:rPr>
          <w:rFonts w:ascii="Palatino Linotype" w:hAnsi="Palatino Linotype" w:cstheme="minorHAnsi"/>
          <w:b/>
          <w:color w:val="000000"/>
          <w:sz w:val="28"/>
          <w:szCs w:val="28"/>
        </w:rPr>
        <w:t>Introduction:</w:t>
      </w:r>
      <w:r w:rsidRPr="00A94703">
        <w:rPr>
          <w:rFonts w:ascii="Palatino Linotype" w:hAnsi="Palatino Linotype" w:cstheme="minorHAnsi"/>
          <w:color w:val="000000"/>
          <w:sz w:val="24"/>
          <w:szCs w:val="24"/>
        </w:rPr>
        <w:t xml:space="preserve"> what is blood?   Blood is life, it's spiritual.</w:t>
      </w:r>
      <w:r w:rsidR="001E3FEC" w:rsidRPr="00A94703">
        <w:rPr>
          <w:rFonts w:ascii="Palatino Linotype" w:hAnsi="Palatino Linotype" w:cstheme="minorHAnsi"/>
          <w:color w:val="000000"/>
          <w:sz w:val="24"/>
          <w:szCs w:val="24"/>
        </w:rPr>
        <w:t xml:space="preserve"> (</w:t>
      </w:r>
      <w:r w:rsidRPr="00A94703">
        <w:rPr>
          <w:rFonts w:ascii="Palatino Linotype" w:hAnsi="Palatino Linotype" w:cstheme="minorHAnsi"/>
          <w:color w:val="000000"/>
          <w:sz w:val="24"/>
          <w:szCs w:val="24"/>
        </w:rPr>
        <w:t xml:space="preserve">Lev.17:11) For the life of the flesh is in the blood: and I have given it to you upon the altar to make </w:t>
      </w:r>
      <w:r w:rsidR="00EA3047" w:rsidRPr="00A94703">
        <w:rPr>
          <w:rFonts w:ascii="Palatino Linotype" w:hAnsi="Palatino Linotype" w:cstheme="minorHAnsi"/>
          <w:color w:val="000000"/>
          <w:sz w:val="24"/>
          <w:szCs w:val="24"/>
        </w:rPr>
        <w:t>atonement</w:t>
      </w:r>
      <w:r w:rsidRPr="00A94703">
        <w:rPr>
          <w:rFonts w:ascii="Palatino Linotype" w:hAnsi="Palatino Linotype" w:cstheme="minorHAnsi"/>
          <w:color w:val="000000"/>
          <w:sz w:val="24"/>
          <w:szCs w:val="24"/>
        </w:rPr>
        <w:t xml:space="preserve"> for your souls: for it is the blood that </w:t>
      </w:r>
      <w:r w:rsidR="00C00EF3" w:rsidRPr="00A94703">
        <w:rPr>
          <w:rFonts w:ascii="Palatino Linotype" w:hAnsi="Palatino Linotype" w:cstheme="minorHAnsi"/>
          <w:color w:val="000000"/>
          <w:sz w:val="24"/>
          <w:szCs w:val="24"/>
        </w:rPr>
        <w:t>makes</w:t>
      </w:r>
      <w:r w:rsidRPr="00A94703">
        <w:rPr>
          <w:rFonts w:ascii="Palatino Linotype" w:hAnsi="Palatino Linotype" w:cstheme="minorHAnsi"/>
          <w:color w:val="000000"/>
          <w:sz w:val="24"/>
          <w:szCs w:val="24"/>
        </w:rPr>
        <w:t xml:space="preserve"> </w:t>
      </w:r>
      <w:proofErr w:type="gramStart"/>
      <w:r w:rsidRPr="00A94703">
        <w:rPr>
          <w:rFonts w:ascii="Palatino Linotype" w:hAnsi="Palatino Linotype" w:cstheme="minorHAnsi"/>
          <w:color w:val="000000"/>
          <w:sz w:val="24"/>
          <w:szCs w:val="24"/>
        </w:rPr>
        <w:t>an atonement</w:t>
      </w:r>
      <w:proofErr w:type="gramEnd"/>
      <w:r w:rsidRPr="00A94703">
        <w:rPr>
          <w:rFonts w:ascii="Palatino Linotype" w:hAnsi="Palatino Linotype" w:cstheme="minorHAnsi"/>
          <w:color w:val="000000"/>
          <w:sz w:val="24"/>
          <w:szCs w:val="24"/>
        </w:rPr>
        <w:t xml:space="preserve"> for the </w:t>
      </w:r>
      <w:r w:rsidR="00E93314" w:rsidRPr="00A94703">
        <w:rPr>
          <w:rFonts w:ascii="Palatino Linotype" w:hAnsi="Palatino Linotype" w:cstheme="minorHAnsi"/>
          <w:color w:val="000000"/>
          <w:sz w:val="24"/>
          <w:szCs w:val="24"/>
        </w:rPr>
        <w:t>soul. The</w:t>
      </w:r>
      <w:r w:rsidRPr="00A94703">
        <w:rPr>
          <w:rFonts w:ascii="Palatino Linotype" w:hAnsi="Palatino Linotype" w:cstheme="minorHAnsi"/>
          <w:color w:val="000000"/>
          <w:sz w:val="24"/>
          <w:szCs w:val="24"/>
        </w:rPr>
        <w:t xml:space="preserve"> Blood is a connection between</w:t>
      </w:r>
      <w:r w:rsidR="001E3FEC" w:rsidRPr="00A94703">
        <w:rPr>
          <w:rFonts w:ascii="Palatino Linotype" w:hAnsi="Palatino Linotype" w:cstheme="minorHAnsi"/>
          <w:color w:val="000000"/>
          <w:sz w:val="24"/>
          <w:szCs w:val="24"/>
        </w:rPr>
        <w:t xml:space="preserve"> a </w:t>
      </w:r>
      <w:r w:rsidRPr="00A94703">
        <w:rPr>
          <w:rFonts w:ascii="Palatino Linotype" w:hAnsi="Palatino Linotype" w:cstheme="minorHAnsi"/>
          <w:color w:val="000000"/>
          <w:sz w:val="24"/>
          <w:szCs w:val="24"/>
        </w:rPr>
        <w:t xml:space="preserve">man and </w:t>
      </w:r>
      <w:r w:rsidR="00E93314" w:rsidRPr="00A94703">
        <w:rPr>
          <w:rFonts w:ascii="Palatino Linotype" w:hAnsi="Palatino Linotype" w:cstheme="minorHAnsi"/>
          <w:color w:val="000000"/>
          <w:sz w:val="24"/>
          <w:szCs w:val="24"/>
        </w:rPr>
        <w:t xml:space="preserve">God; </w:t>
      </w:r>
      <w:proofErr w:type="gramStart"/>
      <w:r w:rsidR="00E93314" w:rsidRPr="00A94703">
        <w:rPr>
          <w:rFonts w:ascii="Palatino Linotype" w:hAnsi="Palatino Linotype" w:cstheme="minorHAnsi"/>
          <w:color w:val="000000"/>
          <w:sz w:val="24"/>
          <w:szCs w:val="24"/>
        </w:rPr>
        <w:t>The</w:t>
      </w:r>
      <w:proofErr w:type="gramEnd"/>
      <w:r w:rsidRPr="00A94703">
        <w:rPr>
          <w:rFonts w:ascii="Palatino Linotype" w:hAnsi="Palatino Linotype" w:cstheme="minorHAnsi"/>
          <w:color w:val="000000"/>
          <w:sz w:val="24"/>
          <w:szCs w:val="24"/>
        </w:rPr>
        <w:t xml:space="preserve"> life of every fleshly creature is in the blood. The </w:t>
      </w:r>
      <w:proofErr w:type="gramStart"/>
      <w:r w:rsidRPr="00A94703">
        <w:rPr>
          <w:rFonts w:ascii="Palatino Linotype" w:hAnsi="Palatino Linotype" w:cstheme="minorHAnsi"/>
          <w:color w:val="000000"/>
          <w:sz w:val="24"/>
          <w:szCs w:val="24"/>
        </w:rPr>
        <w:t>effects of any blood depends</w:t>
      </w:r>
      <w:proofErr w:type="gramEnd"/>
      <w:r w:rsidRPr="00A94703">
        <w:rPr>
          <w:rFonts w:ascii="Palatino Linotype" w:hAnsi="Palatino Linotype" w:cstheme="minorHAnsi"/>
          <w:color w:val="000000"/>
          <w:sz w:val="24"/>
          <w:szCs w:val="24"/>
        </w:rPr>
        <w:t xml:space="preserve"> on the value, which is purity and magnitude of what it carries</w:t>
      </w:r>
      <w:r w:rsidR="001E3FEC" w:rsidRPr="00A94703">
        <w:rPr>
          <w:rFonts w:ascii="Palatino Linotype" w:hAnsi="Palatino Linotype" w:cstheme="minorHAnsi"/>
          <w:color w:val="000000"/>
          <w:sz w:val="24"/>
          <w:szCs w:val="24"/>
        </w:rPr>
        <w:t xml:space="preserve"> </w:t>
      </w:r>
      <w:r w:rsidR="00D0577A">
        <w:rPr>
          <w:rFonts w:ascii="Palatino Linotype" w:hAnsi="Palatino Linotype" w:cstheme="minorHAnsi"/>
          <w:color w:val="000000"/>
          <w:sz w:val="24"/>
          <w:szCs w:val="24"/>
        </w:rPr>
        <w:t>in it.</w:t>
      </w:r>
    </w:p>
    <w:p w:rsidR="00543257" w:rsidRPr="00A94703" w:rsidRDefault="00E229E2" w:rsidP="008A54AD">
      <w:pPr>
        <w:rPr>
          <w:rFonts w:ascii="Palatino Linotype" w:eastAsia="Noto Sans Mono CJK HK" w:hAnsi="Palatino Linotype" w:cstheme="minorHAnsi"/>
          <w:i/>
          <w:color w:val="000000"/>
          <w:sz w:val="24"/>
          <w:szCs w:val="24"/>
        </w:rPr>
      </w:pPr>
      <w:r w:rsidRPr="00A94703">
        <w:rPr>
          <w:rFonts w:ascii="Palatino Linotype" w:eastAsia="Noto Sans Mono CJK HK" w:hAnsi="Palatino Linotype" w:cstheme="minorHAnsi"/>
          <w:i/>
          <w:color w:val="000000"/>
          <w:sz w:val="24"/>
          <w:szCs w:val="24"/>
        </w:rPr>
        <w:lastRenderedPageBreak/>
        <w:t>(Exod.12:13) "And the blood shall be to you for a token upon the houses where ye are: and when I see the blood, I will pass over you, and the plague shall not be upon you to destroy you, when I smite the land of Egypt."</w:t>
      </w:r>
    </w:p>
    <w:p w:rsidR="00543257" w:rsidRPr="00A94703" w:rsidRDefault="00E229E2" w:rsidP="008A54AD">
      <w:pPr>
        <w:rPr>
          <w:rFonts w:ascii="Palatino Linotype" w:hAnsi="Palatino Linotype" w:cstheme="minorHAnsi"/>
          <w:i/>
          <w:color w:val="000000"/>
          <w:sz w:val="24"/>
          <w:szCs w:val="24"/>
        </w:rPr>
      </w:pPr>
      <w:r w:rsidRPr="00A94703">
        <w:rPr>
          <w:rFonts w:ascii="Palatino Linotype" w:hAnsi="Palatino Linotype" w:cstheme="minorHAnsi"/>
          <w:i/>
          <w:color w:val="000000"/>
          <w:sz w:val="24"/>
          <w:szCs w:val="24"/>
        </w:rPr>
        <w:t>(Rev.12:11)  And they overcame him by the blood of the Lamb</w:t>
      </w:r>
      <w:proofErr w:type="gramStart"/>
      <w:r w:rsidRPr="00A94703">
        <w:rPr>
          <w:rFonts w:ascii="Palatino Linotype" w:hAnsi="Palatino Linotype" w:cstheme="minorHAnsi"/>
          <w:i/>
          <w:color w:val="000000"/>
          <w:sz w:val="24"/>
          <w:szCs w:val="24"/>
        </w:rPr>
        <w:t xml:space="preserve">, </w:t>
      </w:r>
      <w:r w:rsidR="00BA3160" w:rsidRPr="00A94703">
        <w:rPr>
          <w:rFonts w:ascii="Palatino Linotype" w:hAnsi="Palatino Linotype" w:cstheme="minorHAnsi"/>
          <w:i/>
          <w:color w:val="000000"/>
          <w:sz w:val="24"/>
          <w:szCs w:val="24"/>
        </w:rPr>
        <w:t xml:space="preserve"> </w:t>
      </w:r>
      <w:r w:rsidRPr="00A94703">
        <w:rPr>
          <w:rFonts w:ascii="Palatino Linotype" w:hAnsi="Palatino Linotype" w:cstheme="minorHAnsi"/>
          <w:i/>
          <w:color w:val="000000"/>
          <w:sz w:val="24"/>
          <w:szCs w:val="24"/>
        </w:rPr>
        <w:t>and</w:t>
      </w:r>
      <w:proofErr w:type="gramEnd"/>
      <w:r w:rsidRPr="00A94703">
        <w:rPr>
          <w:rFonts w:ascii="Palatino Linotype" w:hAnsi="Palatino Linotype" w:cstheme="minorHAnsi"/>
          <w:i/>
          <w:color w:val="000000"/>
          <w:sz w:val="24"/>
          <w:szCs w:val="24"/>
        </w:rPr>
        <w:t xml:space="preserve"> by the word of their testimony; and they loved not their lives unto the death.</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xml:space="preserve">The "blood of </w:t>
      </w:r>
      <w:r w:rsidR="00E93314" w:rsidRPr="00A94703">
        <w:rPr>
          <w:rFonts w:ascii="Palatino Linotype" w:hAnsi="Palatino Linotype" w:cstheme="minorHAnsi"/>
          <w:color w:val="000000"/>
          <w:sz w:val="24"/>
          <w:szCs w:val="24"/>
        </w:rPr>
        <w:t>Jesus “refers</w:t>
      </w:r>
      <w:r w:rsidRPr="00A94703">
        <w:rPr>
          <w:rFonts w:ascii="Palatino Linotype" w:hAnsi="Palatino Linotype" w:cstheme="minorHAnsi"/>
          <w:color w:val="000000"/>
          <w:sz w:val="24"/>
          <w:szCs w:val="24"/>
        </w:rPr>
        <w:t xml:space="preserve"> to the sacrificial death and atoning work of Jesus on behalf of humanity , offering forgiveness of sins and redemption through faith.it refers to the profound and transformative power of Jesus' sacrifice , offering forgiveness, </w:t>
      </w:r>
      <w:r w:rsidR="00E93314" w:rsidRPr="00A94703">
        <w:rPr>
          <w:rFonts w:ascii="Palatino Linotype" w:hAnsi="Palatino Linotype" w:cstheme="minorHAnsi"/>
          <w:color w:val="000000"/>
          <w:sz w:val="24"/>
          <w:szCs w:val="24"/>
        </w:rPr>
        <w:t>cleansing, and</w:t>
      </w:r>
      <w:r w:rsidRPr="00A94703">
        <w:rPr>
          <w:rFonts w:ascii="Palatino Linotype" w:hAnsi="Palatino Linotype" w:cstheme="minorHAnsi"/>
          <w:color w:val="000000"/>
          <w:sz w:val="24"/>
          <w:szCs w:val="24"/>
        </w:rPr>
        <w:t xml:space="preserve"> reconciliation with God through his shed blood. Jesus' blood is the means by which humanity is redeemed from the power of sin and death, leading to eternal life.</w:t>
      </w:r>
    </w:p>
    <w:p w:rsidR="00543257" w:rsidRPr="00A94703" w:rsidRDefault="00E229E2" w:rsidP="008A54AD">
      <w:pPr>
        <w:rPr>
          <w:rFonts w:ascii="Palatino Linotype" w:hAnsi="Palatino Linotype" w:cstheme="minorHAnsi"/>
          <w:color w:val="000000"/>
          <w:sz w:val="24"/>
          <w:szCs w:val="24"/>
        </w:rPr>
      </w:pPr>
      <w:r w:rsidRPr="00D0577A">
        <w:rPr>
          <w:rFonts w:ascii="Palatino Linotype" w:hAnsi="Palatino Linotype" w:cstheme="minorHAnsi"/>
          <w:b/>
          <w:color w:val="000000"/>
          <w:sz w:val="28"/>
          <w:szCs w:val="28"/>
        </w:rPr>
        <w:t>The Pow</w:t>
      </w:r>
      <w:r w:rsidR="00EA3047" w:rsidRPr="00D0577A">
        <w:rPr>
          <w:rFonts w:ascii="Palatino Linotype" w:hAnsi="Palatino Linotype" w:cstheme="minorHAnsi"/>
          <w:b/>
          <w:color w:val="000000"/>
          <w:sz w:val="28"/>
          <w:szCs w:val="28"/>
        </w:rPr>
        <w:t>er in his blood of Jesus</w:t>
      </w:r>
      <w:r w:rsidR="00D0577A">
        <w:rPr>
          <w:rFonts w:ascii="Palatino Linotype" w:hAnsi="Palatino Linotype" w:cstheme="minorHAnsi"/>
          <w:color w:val="000000"/>
          <w:sz w:val="24"/>
          <w:szCs w:val="24"/>
        </w:rPr>
        <w:t>:</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xml:space="preserve"> For whatever is born of God overcomes the world. And this is the victory that has overcome the world—our faith. (1 John5:4)</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xml:space="preserve"> The Blood of Jesus has the power to speak.</w:t>
      </w:r>
    </w:p>
    <w:p w:rsidR="00543257" w:rsidRPr="00A94703" w:rsidRDefault="00AB0CB8" w:rsidP="008A54AD">
      <w:pPr>
        <w:rPr>
          <w:rFonts w:ascii="Palatino Linotype" w:eastAsia="Noto Sans Linear A" w:hAnsi="Palatino Linotype" w:cstheme="minorHAnsi"/>
          <w:color w:val="000000"/>
          <w:sz w:val="24"/>
          <w:szCs w:val="24"/>
        </w:rPr>
      </w:pPr>
      <w:r w:rsidRPr="00A94703">
        <w:rPr>
          <w:rFonts w:ascii="Palatino Linotype" w:hAnsi="Palatino Linotype" w:cstheme="minorHAnsi"/>
          <w:color w:val="000000"/>
          <w:sz w:val="24"/>
          <w:szCs w:val="24"/>
        </w:rPr>
        <w:t xml:space="preserve"> </w:t>
      </w:r>
      <w:r w:rsidR="00E229E2" w:rsidRPr="00A94703">
        <w:rPr>
          <w:rFonts w:ascii="Palatino Linotype" w:hAnsi="Palatino Linotype" w:cstheme="minorHAnsi"/>
          <w:color w:val="000000"/>
          <w:sz w:val="24"/>
          <w:szCs w:val="24"/>
        </w:rPr>
        <w:t>It has power to Redeemed from the hands of Satan</w:t>
      </w:r>
      <w:proofErr w:type="gramStart"/>
      <w:r w:rsidR="00E229E2" w:rsidRPr="00A94703">
        <w:rPr>
          <w:rFonts w:ascii="Palatino Linotype" w:hAnsi="Palatino Linotype" w:cstheme="minorHAnsi"/>
          <w:color w:val="000000"/>
          <w:sz w:val="24"/>
          <w:szCs w:val="24"/>
        </w:rPr>
        <w:t>.(</w:t>
      </w:r>
      <w:proofErr w:type="gramEnd"/>
      <w:r w:rsidR="00E229E2" w:rsidRPr="00A94703">
        <w:rPr>
          <w:rFonts w:ascii="Palatino Linotype" w:hAnsi="Palatino Linotype" w:cstheme="minorHAnsi"/>
          <w:color w:val="000000"/>
          <w:sz w:val="24"/>
          <w:szCs w:val="24"/>
        </w:rPr>
        <w:t>Ephesians 1:7)</w:t>
      </w:r>
    </w:p>
    <w:p w:rsidR="00543257" w:rsidRPr="00A94703" w:rsidRDefault="00E229E2" w:rsidP="008A54AD">
      <w:pPr>
        <w:rPr>
          <w:rFonts w:ascii="Palatino Linotype" w:eastAsia="Noto Sans Linear A" w:hAnsi="Palatino Linotype" w:cstheme="minorHAnsi"/>
          <w:color w:val="000000"/>
          <w:sz w:val="24"/>
          <w:szCs w:val="24"/>
        </w:rPr>
      </w:pPr>
      <w:r w:rsidRPr="00A94703">
        <w:rPr>
          <w:rFonts w:ascii="Palatino Linotype" w:eastAsia="Noto Sans Linear A" w:hAnsi="Palatino Linotype" w:cstheme="minorHAnsi"/>
          <w:color w:val="000000"/>
          <w:sz w:val="24"/>
          <w:szCs w:val="24"/>
        </w:rPr>
        <w:t xml:space="preserve">It has power for </w:t>
      </w:r>
      <w:proofErr w:type="gramStart"/>
      <w:r w:rsidRPr="00A94703">
        <w:rPr>
          <w:rFonts w:ascii="Palatino Linotype" w:eastAsia="Noto Sans Linear A" w:hAnsi="Palatino Linotype" w:cstheme="minorHAnsi"/>
          <w:color w:val="000000"/>
          <w:sz w:val="24"/>
          <w:szCs w:val="24"/>
        </w:rPr>
        <w:t>Our</w:t>
      </w:r>
      <w:proofErr w:type="gramEnd"/>
      <w:r w:rsidRPr="00A94703">
        <w:rPr>
          <w:rFonts w:ascii="Palatino Linotype" w:eastAsia="Noto Sans Linear A" w:hAnsi="Palatino Linotype" w:cstheme="minorHAnsi"/>
          <w:color w:val="000000"/>
          <w:sz w:val="24"/>
          <w:szCs w:val="24"/>
        </w:rPr>
        <w:t xml:space="preserve"> sins to be forgiven.</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It has power to</w:t>
      </w:r>
      <w:r w:rsidRPr="00A94703">
        <w:rPr>
          <w:rFonts w:ascii="Palatino Linotype" w:eastAsia="Noto Sans Linear A" w:hAnsi="Palatino Linotype" w:cstheme="minorHAnsi"/>
          <w:color w:val="000000"/>
          <w:sz w:val="24"/>
          <w:szCs w:val="24"/>
        </w:rPr>
        <w:t xml:space="preserve"> Cleanses us now &amp; continually from all sin. (1John1:7)</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It has power for justification</w:t>
      </w:r>
      <w:proofErr w:type="gramStart"/>
      <w:r w:rsidRPr="00A94703">
        <w:rPr>
          <w:rFonts w:ascii="Palatino Linotype" w:hAnsi="Palatino Linotype" w:cstheme="minorHAnsi"/>
          <w:color w:val="000000"/>
          <w:sz w:val="24"/>
          <w:szCs w:val="24"/>
        </w:rPr>
        <w:t>.(</w:t>
      </w:r>
      <w:proofErr w:type="gramEnd"/>
      <w:r w:rsidRPr="00A94703">
        <w:rPr>
          <w:rFonts w:ascii="Palatino Linotype" w:hAnsi="Palatino Linotype" w:cstheme="minorHAnsi"/>
          <w:color w:val="000000"/>
          <w:sz w:val="24"/>
          <w:szCs w:val="24"/>
        </w:rPr>
        <w:t xml:space="preserve">Romans 5:8-9) </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It has power for sanctification, holy &amp; set apart for God. (</w:t>
      </w:r>
      <w:r w:rsidR="00E93314" w:rsidRPr="00A94703">
        <w:rPr>
          <w:rFonts w:ascii="Palatino Linotype" w:hAnsi="Palatino Linotype" w:cstheme="minorHAnsi"/>
          <w:color w:val="000000"/>
          <w:sz w:val="24"/>
          <w:szCs w:val="24"/>
        </w:rPr>
        <w:t>He</w:t>
      </w:r>
      <w:r w:rsidRPr="00A94703">
        <w:rPr>
          <w:rFonts w:ascii="Palatino Linotype" w:hAnsi="Palatino Linotype" w:cstheme="minorHAnsi"/>
          <w:color w:val="000000"/>
          <w:sz w:val="24"/>
          <w:szCs w:val="24"/>
        </w:rPr>
        <w:t xml:space="preserve"> 10:10) </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xml:space="preserve">The devil is overcome by the power of </w:t>
      </w:r>
      <w:r w:rsidR="00E93314" w:rsidRPr="00A94703">
        <w:rPr>
          <w:rFonts w:ascii="Palatino Linotype" w:hAnsi="Palatino Linotype" w:cstheme="minorHAnsi"/>
          <w:color w:val="000000"/>
          <w:sz w:val="24"/>
          <w:szCs w:val="24"/>
        </w:rPr>
        <w:t>the</w:t>
      </w:r>
      <w:r w:rsidRPr="00A94703">
        <w:rPr>
          <w:rFonts w:ascii="Palatino Linotype" w:hAnsi="Palatino Linotype" w:cstheme="minorHAnsi"/>
          <w:color w:val="000000"/>
          <w:sz w:val="24"/>
          <w:szCs w:val="24"/>
        </w:rPr>
        <w:t xml:space="preserve"> blood (Revelation 12:11)</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We are delivered from the power of darkness</w:t>
      </w:r>
      <w:r w:rsidRPr="00A94703">
        <w:rPr>
          <w:rFonts w:ascii="Palatino Linotype" w:hAnsi="Palatino Linotype" w:cstheme="minorHAnsi"/>
          <w:i/>
          <w:iCs/>
          <w:color w:val="000000"/>
          <w:sz w:val="24"/>
          <w:szCs w:val="24"/>
        </w:rPr>
        <w:t>. "</w:t>
      </w:r>
      <w:r w:rsidRPr="00A94703">
        <w:rPr>
          <w:rFonts w:ascii="Palatino Linotype" w:hAnsi="Palatino Linotype" w:cstheme="minorHAnsi"/>
          <w:color w:val="000000"/>
          <w:sz w:val="24"/>
          <w:szCs w:val="24"/>
        </w:rPr>
        <w:t>He has delivered us from the power of darkness and conveyed us into the kingdom of the Son of His love." (Colossians 1:13)</w:t>
      </w:r>
    </w:p>
    <w:p w:rsidR="008E394F"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xml:space="preserve">The blood of Jesus is also seen as a powerful weapon in spiritual warfare, used to overcome the forces of evil. </w:t>
      </w:r>
      <w:proofErr w:type="gramStart"/>
      <w:r w:rsidRPr="00A94703">
        <w:rPr>
          <w:rFonts w:ascii="Palatino Linotype" w:hAnsi="Palatino Linotype" w:cstheme="minorHAnsi"/>
          <w:color w:val="000000"/>
          <w:sz w:val="24"/>
          <w:szCs w:val="24"/>
        </w:rPr>
        <w:t>the</w:t>
      </w:r>
      <w:proofErr w:type="gramEnd"/>
      <w:r w:rsidRPr="00A94703">
        <w:rPr>
          <w:rFonts w:ascii="Palatino Linotype" w:hAnsi="Palatino Linotype" w:cstheme="minorHAnsi"/>
          <w:color w:val="000000"/>
          <w:sz w:val="24"/>
          <w:szCs w:val="24"/>
        </w:rPr>
        <w:t xml:space="preserve"> blood establishes a new covenant  (1cor 11:23-25)  and Personal</w:t>
      </w:r>
    </w:p>
    <w:p w:rsidR="00543257" w:rsidRPr="00A94703" w:rsidRDefault="008E394F"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xml:space="preserve">Transformation </w:t>
      </w:r>
      <w:r w:rsidR="00E229E2" w:rsidRPr="00A94703">
        <w:rPr>
          <w:rFonts w:ascii="Palatino Linotype" w:hAnsi="Palatino Linotype" w:cstheme="minorHAnsi"/>
          <w:color w:val="000000"/>
          <w:sz w:val="24"/>
          <w:szCs w:val="24"/>
        </w:rPr>
        <w:t xml:space="preserve">Believers are called to live in accordance with the power and grace of Jesus' blood, seeking to reflect his love and character in their lives. </w:t>
      </w:r>
      <w:r w:rsidR="00E229E2" w:rsidRPr="00A94703">
        <w:rPr>
          <w:rFonts w:ascii="Palatino Linotype" w:hAnsi="Palatino Linotype" w:cstheme="minorHAnsi"/>
          <w:i/>
          <w:iCs/>
          <w:color w:val="000000"/>
          <w:sz w:val="24"/>
          <w:szCs w:val="24"/>
        </w:rPr>
        <w:t>"</w:t>
      </w:r>
      <w:r w:rsidR="00E229E2" w:rsidRPr="00A94703">
        <w:rPr>
          <w:rFonts w:ascii="Palatino Linotype" w:hAnsi="Palatino Linotype" w:cstheme="minorHAnsi"/>
          <w:color w:val="000000"/>
          <w:sz w:val="24"/>
          <w:szCs w:val="24"/>
        </w:rPr>
        <w:t>But with the precious blood of Christ, as of a lamb without blemish and without spot:" (1 Peter 1:19).</w:t>
      </w:r>
    </w:p>
    <w:p w:rsidR="00543257" w:rsidRPr="00D0577A" w:rsidRDefault="00E229E2" w:rsidP="008A54AD">
      <w:pPr>
        <w:rPr>
          <w:rFonts w:ascii="Palatino Linotype" w:eastAsia="Noto Sans Khojki" w:hAnsi="Palatino Linotype" w:cstheme="minorHAnsi"/>
          <w:b/>
          <w:color w:val="000000"/>
          <w:sz w:val="28"/>
          <w:szCs w:val="28"/>
        </w:rPr>
      </w:pPr>
      <w:r w:rsidRPr="00D0577A">
        <w:rPr>
          <w:rFonts w:ascii="Palatino Linotype" w:eastAsia="Noto Sans Khojki" w:hAnsi="Palatino Linotype" w:cstheme="minorHAnsi"/>
          <w:b/>
          <w:color w:val="000000"/>
          <w:sz w:val="28"/>
          <w:szCs w:val="28"/>
        </w:rPr>
        <w:t>What did blood of Jesus did for you?</w:t>
      </w:r>
    </w:p>
    <w:p w:rsidR="00543257" w:rsidRPr="00A94703" w:rsidRDefault="004E124A"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lastRenderedPageBreak/>
        <w:t>My</w:t>
      </w:r>
      <w:r w:rsidR="00E229E2" w:rsidRPr="00A94703">
        <w:rPr>
          <w:rFonts w:ascii="Palatino Linotype" w:hAnsi="Palatino Linotype" w:cstheme="minorHAnsi"/>
          <w:color w:val="000000"/>
          <w:sz w:val="24"/>
          <w:szCs w:val="24"/>
        </w:rPr>
        <w:t xml:space="preserve"> debt is paid, once and for all. (Hebrews 9:28)</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I am justified. (Romans 5:9)</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I am forgiven. (Ephesians 1:7)</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I am spared from God’s wrath</w:t>
      </w:r>
      <w:proofErr w:type="gramStart"/>
      <w:r w:rsidRPr="00A94703">
        <w:rPr>
          <w:rFonts w:ascii="Palatino Linotype" w:hAnsi="Palatino Linotype" w:cstheme="minorHAnsi"/>
          <w:color w:val="000000"/>
          <w:sz w:val="24"/>
          <w:szCs w:val="24"/>
        </w:rPr>
        <w:t>.(</w:t>
      </w:r>
      <w:proofErr w:type="gramEnd"/>
      <w:r w:rsidRPr="00A94703">
        <w:rPr>
          <w:rFonts w:ascii="Palatino Linotype" w:hAnsi="Palatino Linotype" w:cstheme="minorHAnsi"/>
          <w:color w:val="000000"/>
          <w:sz w:val="24"/>
          <w:szCs w:val="24"/>
        </w:rPr>
        <w:t>Romans 5:9)</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I am being spiritually healed; one day even my flesh will be replaced with an incorruptible body</w:t>
      </w:r>
      <w:proofErr w:type="gramStart"/>
      <w:r w:rsidRPr="00A94703">
        <w:rPr>
          <w:rFonts w:ascii="Palatino Linotype" w:hAnsi="Palatino Linotype" w:cstheme="minorHAnsi"/>
          <w:color w:val="000000"/>
          <w:sz w:val="24"/>
          <w:szCs w:val="24"/>
        </w:rPr>
        <w:t>.(</w:t>
      </w:r>
      <w:proofErr w:type="gramEnd"/>
      <w:r w:rsidRPr="00A94703">
        <w:rPr>
          <w:rFonts w:ascii="Palatino Linotype" w:hAnsi="Palatino Linotype" w:cstheme="minorHAnsi"/>
          <w:color w:val="000000"/>
          <w:sz w:val="24"/>
          <w:szCs w:val="24"/>
        </w:rPr>
        <w:t>I Peter 2:24)</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I am spiritually alive and cleansed. (John 6:53) (I John 1:7)</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Jesus testifies on my behalf that I am clean. (Revelation 1:5)</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I have been declared righteous. (2 Corinthians 5:21)</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I have further revelation of who God is. (Hebrews 1:3)</w:t>
      </w:r>
    </w:p>
    <w:p w:rsidR="00543257" w:rsidRPr="00D0577A" w:rsidRDefault="00D8216F" w:rsidP="008A54AD">
      <w:pPr>
        <w:rPr>
          <w:rFonts w:ascii="Palatino Linotype" w:hAnsi="Palatino Linotype" w:cstheme="minorHAnsi"/>
          <w:color w:val="000000"/>
          <w:sz w:val="24"/>
          <w:szCs w:val="24"/>
          <w:u w:color="000000"/>
        </w:rPr>
      </w:pPr>
      <w:r w:rsidRPr="00D0577A">
        <w:rPr>
          <w:rFonts w:ascii="Palatino Linotype" w:hAnsi="Palatino Linotype" w:cstheme="minorHAnsi"/>
          <w:b/>
          <w:color w:val="000000"/>
          <w:sz w:val="28"/>
          <w:szCs w:val="28"/>
          <w:u w:color="000000"/>
        </w:rPr>
        <w:t>Summation</w:t>
      </w:r>
      <w:r w:rsidR="00D0577A">
        <w:rPr>
          <w:rFonts w:ascii="Palatino Linotype" w:hAnsi="Palatino Linotype" w:cstheme="minorHAnsi"/>
          <w:color w:val="000000"/>
          <w:sz w:val="24"/>
          <w:szCs w:val="24"/>
          <w:u w:color="000000"/>
        </w:rPr>
        <w:t xml:space="preserve">: </w:t>
      </w:r>
      <w:r w:rsidR="00E229E2" w:rsidRPr="00A94703">
        <w:rPr>
          <w:rFonts w:ascii="Palatino Linotype" w:hAnsi="Palatino Linotype" w:cstheme="minorHAnsi"/>
          <w:color w:val="000000"/>
          <w:sz w:val="24"/>
          <w:szCs w:val="24"/>
        </w:rPr>
        <w:t xml:space="preserve">It is only by the life that flows through the blood of Jesus Christ that we have POWER AND AUTHORITY over demon powers or any other situation! </w:t>
      </w:r>
      <w:proofErr w:type="gramStart"/>
      <w:r w:rsidR="00E229E2" w:rsidRPr="00A94703">
        <w:rPr>
          <w:rFonts w:ascii="Palatino Linotype" w:hAnsi="Palatino Linotype" w:cstheme="minorHAnsi"/>
          <w:color w:val="000000"/>
          <w:sz w:val="24"/>
          <w:szCs w:val="24"/>
        </w:rPr>
        <w:t>( Revelation</w:t>
      </w:r>
      <w:proofErr w:type="gramEnd"/>
      <w:r w:rsidR="00E229E2" w:rsidRPr="00A94703">
        <w:rPr>
          <w:rFonts w:ascii="Palatino Linotype" w:hAnsi="Palatino Linotype" w:cstheme="minorHAnsi"/>
          <w:color w:val="000000"/>
          <w:sz w:val="24"/>
          <w:szCs w:val="24"/>
        </w:rPr>
        <w:t xml:space="preserve"> 12:11) And they overcame him by the blood of the </w:t>
      </w:r>
      <w:proofErr w:type="gramStart"/>
      <w:r w:rsidR="00E229E2" w:rsidRPr="00A94703">
        <w:rPr>
          <w:rFonts w:ascii="Palatino Linotype" w:hAnsi="Palatino Linotype" w:cstheme="minorHAnsi"/>
          <w:color w:val="000000"/>
          <w:sz w:val="24"/>
          <w:szCs w:val="24"/>
        </w:rPr>
        <w:t>Lamb,</w:t>
      </w:r>
      <w:proofErr w:type="gramEnd"/>
      <w:r w:rsidR="00E229E2" w:rsidRPr="00A94703">
        <w:rPr>
          <w:rFonts w:ascii="Palatino Linotype" w:hAnsi="Palatino Linotype" w:cstheme="minorHAnsi"/>
          <w:color w:val="000000"/>
          <w:sz w:val="24"/>
          <w:szCs w:val="24"/>
        </w:rPr>
        <w:t xml:space="preserve"> and by the word of their testimony; and they loved not their lives unto the death.</w:t>
      </w:r>
    </w:p>
    <w:p w:rsidR="00543257" w:rsidRDefault="00543257" w:rsidP="008A54AD">
      <w:pPr>
        <w:rPr>
          <w:rFonts w:ascii="Palatino Linotype" w:hAnsi="Palatino Linotype" w:cstheme="minorHAnsi"/>
          <w:color w:val="000000"/>
          <w:sz w:val="24"/>
          <w:szCs w:val="24"/>
        </w:rPr>
      </w:pPr>
    </w:p>
    <w:p w:rsidR="00881B2E" w:rsidRDefault="00881B2E" w:rsidP="008A54AD">
      <w:pPr>
        <w:rPr>
          <w:rFonts w:ascii="Palatino Linotype" w:hAnsi="Palatino Linotype" w:cstheme="minorHAnsi"/>
          <w:color w:val="000000"/>
          <w:sz w:val="24"/>
          <w:szCs w:val="24"/>
        </w:rPr>
      </w:pPr>
    </w:p>
    <w:p w:rsidR="00881B2E" w:rsidRDefault="00881B2E" w:rsidP="008A54AD">
      <w:pPr>
        <w:rPr>
          <w:rFonts w:ascii="Palatino Linotype" w:hAnsi="Palatino Linotype" w:cstheme="minorHAnsi"/>
          <w:color w:val="000000"/>
          <w:sz w:val="24"/>
          <w:szCs w:val="24"/>
        </w:rPr>
      </w:pPr>
    </w:p>
    <w:p w:rsidR="00881B2E" w:rsidRPr="00A94703" w:rsidRDefault="00881B2E" w:rsidP="008A54AD">
      <w:pPr>
        <w:rPr>
          <w:rFonts w:ascii="Palatino Linotype" w:hAnsi="Palatino Linotype" w:cstheme="minorHAnsi"/>
          <w:color w:val="000000"/>
          <w:sz w:val="24"/>
          <w:szCs w:val="24"/>
        </w:rPr>
      </w:pPr>
    </w:p>
    <w:p w:rsidR="000333EE" w:rsidRPr="00A94703" w:rsidRDefault="000333EE" w:rsidP="008A54AD">
      <w:pPr>
        <w:rPr>
          <w:rFonts w:ascii="Palatino Linotype" w:hAnsi="Palatino Linotype" w:cstheme="minorHAnsi"/>
          <w:color w:val="000000"/>
          <w:sz w:val="24"/>
          <w:szCs w:val="24"/>
        </w:rPr>
      </w:pPr>
    </w:p>
    <w:p w:rsidR="00D373A9" w:rsidRPr="00A94703" w:rsidRDefault="00D373A9" w:rsidP="008A54AD">
      <w:pPr>
        <w:rPr>
          <w:rFonts w:ascii="Palatino Linotype" w:hAnsi="Palatino Linotype" w:cstheme="minorHAnsi"/>
          <w:color w:val="000000"/>
          <w:sz w:val="24"/>
          <w:szCs w:val="24"/>
        </w:rPr>
      </w:pPr>
    </w:p>
    <w:p w:rsidR="00543257" w:rsidRPr="00A94703" w:rsidRDefault="00543257" w:rsidP="008A54AD">
      <w:pPr>
        <w:rPr>
          <w:rFonts w:ascii="Palatino Linotype" w:hAnsi="Palatino Linotype" w:cstheme="minorHAnsi"/>
          <w:color w:val="000000"/>
          <w:sz w:val="24"/>
          <w:szCs w:val="24"/>
        </w:rPr>
      </w:pPr>
    </w:p>
    <w:p w:rsidR="00164E89" w:rsidRDefault="00164E89" w:rsidP="008E7A07">
      <w:pPr>
        <w:rPr>
          <w:rFonts w:ascii="Palatino Linotype" w:hAnsi="Palatino Linotype" w:cstheme="minorHAnsi"/>
          <w:b/>
          <w:color w:val="000000"/>
          <w:sz w:val="28"/>
          <w:szCs w:val="28"/>
        </w:rPr>
      </w:pPr>
    </w:p>
    <w:p w:rsidR="008E7A07" w:rsidRDefault="008E7A07" w:rsidP="008E7A07">
      <w:pPr>
        <w:rPr>
          <w:rFonts w:ascii="Palatino Linotype" w:hAnsi="Palatino Linotype" w:cstheme="minorHAnsi"/>
          <w:b/>
          <w:color w:val="000000"/>
          <w:sz w:val="40"/>
          <w:szCs w:val="28"/>
        </w:rPr>
      </w:pPr>
    </w:p>
    <w:p w:rsidR="008E7A07" w:rsidRDefault="008E7A07" w:rsidP="008E7A07">
      <w:pPr>
        <w:rPr>
          <w:rFonts w:ascii="Palatino Linotype" w:hAnsi="Palatino Linotype" w:cstheme="minorHAnsi"/>
          <w:b/>
          <w:color w:val="000000"/>
          <w:sz w:val="40"/>
          <w:szCs w:val="28"/>
        </w:rPr>
      </w:pPr>
    </w:p>
    <w:p w:rsidR="00543257" w:rsidRPr="008E7A07" w:rsidRDefault="00E229E2" w:rsidP="00EA3047">
      <w:pPr>
        <w:pBdr>
          <w:bottom w:val="single" w:sz="4" w:space="1" w:color="auto"/>
        </w:pBdr>
        <w:rPr>
          <w:rFonts w:ascii="Palatino Linotype" w:hAnsi="Palatino Linotype" w:cstheme="minorHAnsi"/>
          <w:b/>
          <w:color w:val="000000"/>
          <w:sz w:val="44"/>
          <w:szCs w:val="28"/>
        </w:rPr>
      </w:pPr>
      <w:r w:rsidRPr="008E7A07">
        <w:rPr>
          <w:rFonts w:ascii="Palatino Linotype" w:hAnsi="Palatino Linotype" w:cstheme="minorHAnsi"/>
          <w:b/>
          <w:color w:val="000000"/>
          <w:sz w:val="44"/>
          <w:szCs w:val="28"/>
        </w:rPr>
        <w:lastRenderedPageBreak/>
        <w:t>Course 4: Salvation</w:t>
      </w:r>
    </w:p>
    <w:p w:rsidR="00543257" w:rsidRPr="00A94703" w:rsidRDefault="00E229E2" w:rsidP="008A54AD">
      <w:pPr>
        <w:rPr>
          <w:rFonts w:ascii="Palatino Linotype" w:hAnsi="Palatino Linotype" w:cstheme="minorHAnsi"/>
          <w:i/>
          <w:color w:val="000000"/>
          <w:sz w:val="24"/>
          <w:szCs w:val="24"/>
        </w:rPr>
      </w:pPr>
      <w:r w:rsidRPr="00A94703">
        <w:rPr>
          <w:rFonts w:ascii="Palatino Linotype" w:hAnsi="Palatino Linotype" w:cstheme="minorHAnsi"/>
          <w:color w:val="000000"/>
          <w:sz w:val="24"/>
          <w:szCs w:val="24"/>
        </w:rPr>
        <w:t xml:space="preserve">This is based on the faithful testimony of the </w:t>
      </w:r>
      <w:proofErr w:type="gramStart"/>
      <w:r w:rsidRPr="00A94703">
        <w:rPr>
          <w:rFonts w:ascii="Palatino Linotype" w:hAnsi="Palatino Linotype" w:cstheme="minorHAnsi"/>
          <w:color w:val="000000"/>
          <w:sz w:val="24"/>
          <w:szCs w:val="24"/>
        </w:rPr>
        <w:t>holy</w:t>
      </w:r>
      <w:proofErr w:type="gramEnd"/>
      <w:r w:rsidRPr="00A94703">
        <w:rPr>
          <w:rFonts w:ascii="Palatino Linotype" w:hAnsi="Palatino Linotype" w:cstheme="minorHAnsi"/>
          <w:color w:val="000000"/>
          <w:sz w:val="24"/>
          <w:szCs w:val="24"/>
        </w:rPr>
        <w:t xml:space="preserve"> Spirit in the spirit of believers in Christ, by producing spiritual consciousness that you are saved. </w:t>
      </w:r>
      <w:r w:rsidRPr="00A94703">
        <w:rPr>
          <w:rFonts w:ascii="Palatino Linotype" w:hAnsi="Palatino Linotype" w:cstheme="minorHAnsi"/>
          <w:i/>
          <w:color w:val="000000"/>
          <w:sz w:val="24"/>
          <w:szCs w:val="24"/>
        </w:rPr>
        <w:t xml:space="preserve">(Rom.5.10) </w:t>
      </w:r>
      <w:proofErr w:type="gramStart"/>
      <w:r w:rsidRPr="00A94703">
        <w:rPr>
          <w:rFonts w:ascii="Palatino Linotype" w:hAnsi="Palatino Linotype" w:cstheme="minorHAnsi"/>
          <w:i/>
          <w:color w:val="000000"/>
          <w:sz w:val="24"/>
          <w:szCs w:val="24"/>
        </w:rPr>
        <w:t>" For</w:t>
      </w:r>
      <w:proofErr w:type="gramEnd"/>
      <w:r w:rsidR="00BA3160" w:rsidRPr="00A94703">
        <w:rPr>
          <w:rFonts w:ascii="Palatino Linotype" w:hAnsi="Palatino Linotype" w:cstheme="minorHAnsi"/>
          <w:i/>
          <w:color w:val="000000"/>
          <w:sz w:val="24"/>
          <w:szCs w:val="24"/>
        </w:rPr>
        <w:t xml:space="preserve"> </w:t>
      </w:r>
      <w:r w:rsidRPr="00A94703">
        <w:rPr>
          <w:rFonts w:ascii="Palatino Linotype" w:hAnsi="Palatino Linotype" w:cstheme="minorHAnsi"/>
          <w:i/>
          <w:color w:val="000000"/>
          <w:sz w:val="24"/>
          <w:szCs w:val="24"/>
        </w:rPr>
        <w:t xml:space="preserve"> if, when we were enemies, we were reconciled to God by the death of his Son, much more, being reconciled, we shall be saved by his life". </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xml:space="preserve">Salvation is a central theme in Christianity, representing God's plan to rescue humanity from sin and its consequences. </w:t>
      </w:r>
    </w:p>
    <w:p w:rsidR="00543257" w:rsidRPr="00D0577A" w:rsidRDefault="00E229E2" w:rsidP="008A54AD">
      <w:pPr>
        <w:rPr>
          <w:rFonts w:ascii="Palatino Linotype" w:hAnsi="Palatino Linotype" w:cstheme="minorHAnsi"/>
          <w:b/>
          <w:color w:val="000000"/>
          <w:sz w:val="28"/>
          <w:szCs w:val="28"/>
        </w:rPr>
      </w:pPr>
      <w:r w:rsidRPr="00D0577A">
        <w:rPr>
          <w:rFonts w:ascii="Palatino Linotype" w:hAnsi="Palatino Linotype" w:cstheme="minorHAnsi"/>
          <w:b/>
          <w:color w:val="000000"/>
          <w:sz w:val="28"/>
          <w:szCs w:val="28"/>
        </w:rPr>
        <w:t xml:space="preserve"> Understanding Salvation</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1.  God's lov</w:t>
      </w:r>
      <w:r w:rsidR="00BA3160" w:rsidRPr="00A94703">
        <w:rPr>
          <w:rFonts w:ascii="Palatino Linotype" w:hAnsi="Palatino Linotype" w:cstheme="minorHAnsi"/>
          <w:color w:val="000000"/>
          <w:sz w:val="24"/>
          <w:szCs w:val="24"/>
        </w:rPr>
        <w:t>e</w:t>
      </w:r>
      <w:r w:rsidRPr="00A94703">
        <w:rPr>
          <w:rFonts w:ascii="Palatino Linotype" w:hAnsi="Palatino Linotype" w:cstheme="minorHAnsi"/>
          <w:color w:val="000000"/>
          <w:sz w:val="24"/>
          <w:szCs w:val="24"/>
        </w:rPr>
        <w:t>: Salvation is rooted in God's love for humanity, demonstrated through Jesus' sacrifice (John 3:16).</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2.  Sin and separati</w:t>
      </w:r>
      <w:r w:rsidR="00BA3160" w:rsidRPr="00A94703">
        <w:rPr>
          <w:rFonts w:ascii="Palatino Linotype" w:hAnsi="Palatino Linotype" w:cstheme="minorHAnsi"/>
          <w:color w:val="000000"/>
          <w:sz w:val="24"/>
          <w:szCs w:val="24"/>
        </w:rPr>
        <w:t>on</w:t>
      </w:r>
      <w:r w:rsidRPr="00A94703">
        <w:rPr>
          <w:rFonts w:ascii="Palatino Linotype" w:hAnsi="Palatino Linotype" w:cstheme="minorHAnsi"/>
          <w:color w:val="000000"/>
          <w:sz w:val="24"/>
          <w:szCs w:val="24"/>
        </w:rPr>
        <w:t>: Sin separates us from God, but salvation bridges this gap (Romans 3:23, Isaiah 59:2).</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3.  Jesus' sacrifi</w:t>
      </w:r>
      <w:r w:rsidR="00BA3160" w:rsidRPr="00A94703">
        <w:rPr>
          <w:rFonts w:ascii="Palatino Linotype" w:hAnsi="Palatino Linotype" w:cstheme="minorHAnsi"/>
          <w:color w:val="000000"/>
          <w:sz w:val="24"/>
          <w:szCs w:val="24"/>
        </w:rPr>
        <w:t>ce</w:t>
      </w:r>
      <w:r w:rsidRPr="00A94703">
        <w:rPr>
          <w:rFonts w:ascii="Palatino Linotype" w:hAnsi="Palatino Linotype" w:cstheme="minorHAnsi"/>
          <w:color w:val="000000"/>
          <w:sz w:val="24"/>
          <w:szCs w:val="24"/>
        </w:rPr>
        <w:t>: Jesus' death and resurrection provide salvation, reconciling us with God (1 Corinthians 15:34).</w:t>
      </w:r>
    </w:p>
    <w:p w:rsidR="00543257" w:rsidRPr="00D0577A" w:rsidRDefault="00164E89" w:rsidP="008A54AD">
      <w:pPr>
        <w:rPr>
          <w:rFonts w:ascii="Palatino Linotype" w:hAnsi="Palatino Linotype" w:cstheme="minorHAnsi"/>
          <w:b/>
          <w:color w:val="000000"/>
          <w:sz w:val="28"/>
          <w:szCs w:val="28"/>
        </w:rPr>
      </w:pPr>
      <w:r>
        <w:rPr>
          <w:rFonts w:ascii="Palatino Linotype" w:hAnsi="Palatino Linotype" w:cstheme="minorHAnsi"/>
          <w:b/>
          <w:color w:val="000000"/>
          <w:sz w:val="28"/>
          <w:szCs w:val="28"/>
        </w:rPr>
        <w:t xml:space="preserve">The </w:t>
      </w:r>
      <w:r w:rsidR="00E229E2" w:rsidRPr="00D0577A">
        <w:rPr>
          <w:rFonts w:ascii="Palatino Linotype" w:hAnsi="Palatino Linotype" w:cstheme="minorHAnsi"/>
          <w:b/>
          <w:color w:val="000000"/>
          <w:sz w:val="28"/>
          <w:szCs w:val="28"/>
        </w:rPr>
        <w:t>Aspects of Salvation</w:t>
      </w:r>
      <w:r>
        <w:rPr>
          <w:rFonts w:ascii="Palatino Linotype" w:hAnsi="Palatino Linotype" w:cstheme="minorHAnsi"/>
          <w:b/>
          <w:color w:val="000000"/>
          <w:sz w:val="28"/>
          <w:szCs w:val="28"/>
        </w:rPr>
        <w:t>:</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1.  Forgivene</w:t>
      </w:r>
      <w:r w:rsidR="00BA3160" w:rsidRPr="00A94703">
        <w:rPr>
          <w:rFonts w:ascii="Palatino Linotype" w:hAnsi="Palatino Linotype" w:cstheme="minorHAnsi"/>
          <w:color w:val="000000"/>
          <w:sz w:val="24"/>
          <w:szCs w:val="24"/>
        </w:rPr>
        <w:t>ss</w:t>
      </w:r>
      <w:r w:rsidRPr="00A94703">
        <w:rPr>
          <w:rFonts w:ascii="Palatino Linotype" w:hAnsi="Palatino Linotype" w:cstheme="minorHAnsi"/>
          <w:color w:val="000000"/>
          <w:sz w:val="24"/>
          <w:szCs w:val="24"/>
        </w:rPr>
        <w:t>: Salvation brings forgiveness of sins, freeing us from guilt and shame (Ephesians 1:7).</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2.  Reconciliati</w:t>
      </w:r>
      <w:r w:rsidR="00BA3160" w:rsidRPr="00A94703">
        <w:rPr>
          <w:rFonts w:ascii="Palatino Linotype" w:hAnsi="Palatino Linotype" w:cstheme="minorHAnsi"/>
          <w:color w:val="000000"/>
          <w:sz w:val="24"/>
          <w:szCs w:val="24"/>
        </w:rPr>
        <w:t>on</w:t>
      </w:r>
      <w:r w:rsidRPr="00A94703">
        <w:rPr>
          <w:rFonts w:ascii="Palatino Linotype" w:hAnsi="Palatino Linotype" w:cstheme="minorHAnsi"/>
          <w:color w:val="000000"/>
          <w:sz w:val="24"/>
          <w:szCs w:val="24"/>
        </w:rPr>
        <w:t>: We are reconciled with God, restored to a right relationship (2 Corinthians 5:18-19).</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3.  New l</w:t>
      </w:r>
      <w:r w:rsidR="00BA3160" w:rsidRPr="00A94703">
        <w:rPr>
          <w:rFonts w:ascii="Palatino Linotype" w:hAnsi="Palatino Linotype" w:cstheme="minorHAnsi"/>
          <w:color w:val="000000"/>
          <w:sz w:val="24"/>
          <w:szCs w:val="24"/>
        </w:rPr>
        <w:t>ife</w:t>
      </w:r>
      <w:r w:rsidRPr="00A94703">
        <w:rPr>
          <w:rFonts w:ascii="Palatino Linotype" w:hAnsi="Palatino Linotype" w:cstheme="minorHAnsi"/>
          <w:color w:val="000000"/>
          <w:sz w:val="24"/>
          <w:szCs w:val="24"/>
        </w:rPr>
        <w:t>: Salvation brings new life in Christ, empowering us to live for God (2 Corinthians 5:17).</w:t>
      </w:r>
    </w:p>
    <w:p w:rsidR="00543257" w:rsidRPr="00A94703" w:rsidRDefault="00543257" w:rsidP="008A54AD">
      <w:pPr>
        <w:rPr>
          <w:rFonts w:ascii="Palatino Linotype" w:hAnsi="Palatino Linotype" w:cstheme="minorHAnsi"/>
          <w:color w:val="000000"/>
          <w:sz w:val="24"/>
          <w:szCs w:val="24"/>
        </w:rPr>
      </w:pPr>
    </w:p>
    <w:p w:rsidR="00543257" w:rsidRPr="00164E89" w:rsidRDefault="00E229E2" w:rsidP="008A54AD">
      <w:pPr>
        <w:rPr>
          <w:rFonts w:ascii="Palatino Linotype" w:hAnsi="Palatino Linotype" w:cstheme="minorHAnsi"/>
          <w:b/>
          <w:color w:val="000000"/>
          <w:sz w:val="28"/>
          <w:szCs w:val="28"/>
        </w:rPr>
      </w:pPr>
      <w:r w:rsidRPr="00A94703">
        <w:rPr>
          <w:rFonts w:ascii="Palatino Linotype" w:hAnsi="Palatino Linotype" w:cstheme="minorHAnsi"/>
          <w:color w:val="000000"/>
          <w:sz w:val="24"/>
          <w:szCs w:val="24"/>
        </w:rPr>
        <w:t xml:space="preserve"> </w:t>
      </w:r>
      <w:r w:rsidRPr="00164E89">
        <w:rPr>
          <w:rFonts w:ascii="Palatino Linotype" w:hAnsi="Palatino Linotype" w:cstheme="minorHAnsi"/>
          <w:b/>
          <w:color w:val="000000"/>
          <w:sz w:val="28"/>
          <w:szCs w:val="28"/>
        </w:rPr>
        <w:t>Salvation</w:t>
      </w:r>
      <w:r w:rsidR="00164E89">
        <w:rPr>
          <w:rFonts w:ascii="Palatino Linotype" w:hAnsi="Palatino Linotype" w:cstheme="minorHAnsi"/>
          <w:b/>
          <w:color w:val="000000"/>
          <w:sz w:val="28"/>
          <w:szCs w:val="28"/>
        </w:rPr>
        <w:t xml:space="preserve"> is </w:t>
      </w:r>
      <w:proofErr w:type="gramStart"/>
      <w:r w:rsidR="00164E89">
        <w:rPr>
          <w:rFonts w:ascii="Palatino Linotype" w:hAnsi="Palatino Linotype" w:cstheme="minorHAnsi"/>
          <w:b/>
          <w:color w:val="000000"/>
          <w:sz w:val="28"/>
          <w:szCs w:val="28"/>
        </w:rPr>
        <w:t>Received</w:t>
      </w:r>
      <w:proofErr w:type="gramEnd"/>
      <w:r w:rsidR="00164E89">
        <w:rPr>
          <w:rFonts w:ascii="Palatino Linotype" w:hAnsi="Palatino Linotype" w:cstheme="minorHAnsi"/>
          <w:b/>
          <w:color w:val="000000"/>
          <w:sz w:val="28"/>
          <w:szCs w:val="28"/>
        </w:rPr>
        <w:t xml:space="preserve"> by:</w:t>
      </w:r>
    </w:p>
    <w:p w:rsidR="00543257" w:rsidRPr="00A94703" w:rsidRDefault="00BA3160"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1.  Faith</w:t>
      </w:r>
      <w:r w:rsidR="00E229E2" w:rsidRPr="00A94703">
        <w:rPr>
          <w:rFonts w:ascii="Palatino Linotype" w:hAnsi="Palatino Linotype" w:cstheme="minorHAnsi"/>
          <w:color w:val="000000"/>
          <w:sz w:val="24"/>
          <w:szCs w:val="24"/>
        </w:rPr>
        <w:t>: Salvation is received through faith in Jesus Christ   (Ephesians2:8-9).</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2.  Repentan</w:t>
      </w:r>
      <w:r w:rsidR="00BA3160" w:rsidRPr="00A94703">
        <w:rPr>
          <w:rFonts w:ascii="Palatino Linotype" w:hAnsi="Palatino Linotype" w:cstheme="minorHAnsi"/>
          <w:color w:val="000000"/>
          <w:sz w:val="24"/>
          <w:szCs w:val="24"/>
        </w:rPr>
        <w:t>ce</w:t>
      </w:r>
      <w:r w:rsidRPr="00A94703">
        <w:rPr>
          <w:rFonts w:ascii="Palatino Linotype" w:hAnsi="Palatino Linotype" w:cstheme="minorHAnsi"/>
          <w:color w:val="000000"/>
          <w:sz w:val="24"/>
          <w:szCs w:val="24"/>
        </w:rPr>
        <w:t>: Repentance is a crucial aspect of salvation, turning from sin to God (Luke 13:3).</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3. Assurance: Believers can have assurance of salvation, knowing they are saved through faith in Jesus (1 John 5:13).</w:t>
      </w:r>
    </w:p>
    <w:p w:rsidR="00543257" w:rsidRPr="00164E89" w:rsidRDefault="00164E89" w:rsidP="008A54AD">
      <w:pPr>
        <w:rPr>
          <w:rFonts w:ascii="Palatino Linotype" w:hAnsi="Palatino Linotype" w:cstheme="minorHAnsi"/>
          <w:b/>
          <w:color w:val="000000"/>
          <w:sz w:val="28"/>
          <w:szCs w:val="28"/>
        </w:rPr>
      </w:pPr>
      <w:r>
        <w:rPr>
          <w:rFonts w:ascii="Palatino Linotype" w:hAnsi="Palatino Linotype" w:cstheme="minorHAnsi"/>
          <w:b/>
          <w:color w:val="000000"/>
          <w:sz w:val="28"/>
          <w:szCs w:val="28"/>
        </w:rPr>
        <w:t xml:space="preserve">How to </w:t>
      </w:r>
      <w:r w:rsidR="00BD2103">
        <w:rPr>
          <w:rFonts w:ascii="Palatino Linotype" w:hAnsi="Palatino Linotype" w:cstheme="minorHAnsi"/>
          <w:b/>
          <w:color w:val="000000"/>
          <w:sz w:val="28"/>
          <w:szCs w:val="28"/>
        </w:rPr>
        <w:t>Live</w:t>
      </w:r>
      <w:r w:rsidR="00E229E2" w:rsidRPr="00164E89">
        <w:rPr>
          <w:rFonts w:ascii="Palatino Linotype" w:hAnsi="Palatino Linotype" w:cstheme="minorHAnsi"/>
          <w:b/>
          <w:color w:val="000000"/>
          <w:sz w:val="28"/>
          <w:szCs w:val="28"/>
        </w:rPr>
        <w:t xml:space="preserve"> </w:t>
      </w:r>
      <w:r w:rsidRPr="00164E89">
        <w:rPr>
          <w:rFonts w:ascii="Palatino Linotype" w:hAnsi="Palatino Linotype" w:cstheme="minorHAnsi"/>
          <w:b/>
          <w:color w:val="000000"/>
          <w:sz w:val="28"/>
          <w:szCs w:val="28"/>
        </w:rPr>
        <w:t>in</w:t>
      </w:r>
      <w:r w:rsidR="00E229E2" w:rsidRPr="00164E89">
        <w:rPr>
          <w:rFonts w:ascii="Palatino Linotype" w:hAnsi="Palatino Linotype" w:cstheme="minorHAnsi"/>
          <w:b/>
          <w:color w:val="000000"/>
          <w:sz w:val="28"/>
          <w:szCs w:val="28"/>
        </w:rPr>
        <w:t xml:space="preserve"> Salvation</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1. Obedien</w:t>
      </w:r>
      <w:r w:rsidR="00BA3160" w:rsidRPr="00A94703">
        <w:rPr>
          <w:rFonts w:ascii="Palatino Linotype" w:hAnsi="Palatino Linotype" w:cstheme="minorHAnsi"/>
          <w:color w:val="000000"/>
          <w:sz w:val="24"/>
          <w:szCs w:val="24"/>
        </w:rPr>
        <w:t>ce</w:t>
      </w:r>
      <w:r w:rsidRPr="00A94703">
        <w:rPr>
          <w:rFonts w:ascii="Palatino Linotype" w:hAnsi="Palatino Linotype" w:cstheme="minorHAnsi"/>
          <w:color w:val="000000"/>
          <w:sz w:val="24"/>
          <w:szCs w:val="24"/>
        </w:rPr>
        <w:t>: Salvation leads to obedience to God's Word, demonstrating our love for Him (John 14:15).</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lastRenderedPageBreak/>
        <w:t>2. Service: Believers are called to serve others, reflecting God's love and compassion (Galatians 5:13).</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3. Hope: Salvation brings hope for eternal life, giving us confidence in God's promises (Titus 1:2).</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4. Witness: Believers are empowered to share the Gospel, witnessing to God's love and salvation (Acts 1:8).</w:t>
      </w:r>
    </w:p>
    <w:p w:rsidR="00543257" w:rsidRPr="00A94703" w:rsidRDefault="00543257" w:rsidP="008A54AD">
      <w:pPr>
        <w:rPr>
          <w:rFonts w:ascii="Palatino Linotype" w:hAnsi="Palatino Linotype" w:cstheme="minorHAnsi"/>
          <w:color w:val="000000"/>
          <w:sz w:val="24"/>
          <w:szCs w:val="24"/>
        </w:rPr>
      </w:pPr>
    </w:p>
    <w:p w:rsidR="00543257" w:rsidRPr="00164E89" w:rsidRDefault="00E229E2" w:rsidP="008A54AD">
      <w:pPr>
        <w:rPr>
          <w:rFonts w:ascii="Palatino Linotype" w:hAnsi="Palatino Linotype" w:cstheme="minorHAnsi"/>
          <w:b/>
          <w:color w:val="000000"/>
          <w:sz w:val="28"/>
          <w:szCs w:val="28"/>
        </w:rPr>
      </w:pPr>
      <w:r w:rsidRPr="00164E89">
        <w:rPr>
          <w:rFonts w:ascii="Palatino Linotype" w:hAnsi="Palatino Linotype" w:cstheme="minorHAnsi"/>
          <w:b/>
          <w:color w:val="000000"/>
          <w:sz w:val="28"/>
          <w:szCs w:val="28"/>
        </w:rPr>
        <w:t>The Process of Salvation</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1. Conviction of sin: Recognizing our sinful state and need for salvation (Romans 3:23).</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2. Repentan</w:t>
      </w:r>
      <w:r w:rsidR="00BA3160" w:rsidRPr="00A94703">
        <w:rPr>
          <w:rFonts w:ascii="Palatino Linotype" w:hAnsi="Palatino Linotype" w:cstheme="minorHAnsi"/>
          <w:color w:val="000000"/>
          <w:sz w:val="24"/>
          <w:szCs w:val="24"/>
        </w:rPr>
        <w:t>ce</w:t>
      </w:r>
      <w:r w:rsidRPr="00A94703">
        <w:rPr>
          <w:rFonts w:ascii="Palatino Linotype" w:hAnsi="Palatino Linotype" w:cstheme="minorHAnsi"/>
          <w:color w:val="000000"/>
          <w:sz w:val="24"/>
          <w:szCs w:val="24"/>
        </w:rPr>
        <w:t>: Turning away from sin and toward God (Luke 13:3).</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3. Faith: Placing trust in Jesus Christ as Savior and Lord (Ephesians 2:9).</w:t>
      </w:r>
    </w:p>
    <w:p w:rsidR="00543257" w:rsidRPr="00164E89" w:rsidRDefault="00E229E2" w:rsidP="008A54AD">
      <w:pPr>
        <w:rPr>
          <w:rFonts w:ascii="Palatino Linotype" w:hAnsi="Palatino Linotype" w:cstheme="minorHAnsi"/>
          <w:b/>
          <w:color w:val="000000"/>
          <w:sz w:val="28"/>
          <w:szCs w:val="28"/>
        </w:rPr>
      </w:pPr>
      <w:r w:rsidRPr="00164E89">
        <w:rPr>
          <w:rFonts w:ascii="Palatino Linotype" w:hAnsi="Palatino Linotype" w:cstheme="minorHAnsi"/>
          <w:b/>
          <w:color w:val="000000"/>
          <w:sz w:val="28"/>
          <w:szCs w:val="28"/>
        </w:rPr>
        <w:t>The Benefits of Salvation</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1. Forgiveness: Salvation brings forgiveness of sins, freeing us from guilt and shame (Ephesians 1:7).</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2. Reconciliation: We are reconciled with God, restored to a right relationship (2 Corinthians 5:1819).</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3. Eternal life: Salvation brings eternal life, giving us hope and confidence in God's promises (John 3:16).</w:t>
      </w:r>
    </w:p>
    <w:p w:rsidR="00543257" w:rsidRPr="00A94703" w:rsidRDefault="00543257" w:rsidP="008A54AD">
      <w:pPr>
        <w:rPr>
          <w:rFonts w:ascii="Palatino Linotype" w:hAnsi="Palatino Linotype" w:cstheme="minorHAnsi"/>
          <w:color w:val="000000"/>
          <w:sz w:val="24"/>
          <w:szCs w:val="24"/>
        </w:rPr>
      </w:pPr>
    </w:p>
    <w:p w:rsidR="00543257" w:rsidRPr="00164E89" w:rsidRDefault="00E229E2" w:rsidP="008A54AD">
      <w:pPr>
        <w:rPr>
          <w:rFonts w:ascii="Palatino Linotype" w:hAnsi="Palatino Linotype" w:cstheme="minorHAnsi"/>
          <w:b/>
          <w:color w:val="000000"/>
          <w:sz w:val="28"/>
          <w:szCs w:val="28"/>
        </w:rPr>
      </w:pPr>
      <w:r w:rsidRPr="00164E89">
        <w:rPr>
          <w:rFonts w:ascii="Palatino Linotype" w:hAnsi="Palatino Linotype" w:cstheme="minorHAnsi"/>
          <w:b/>
          <w:color w:val="000000"/>
          <w:sz w:val="28"/>
          <w:szCs w:val="28"/>
        </w:rPr>
        <w:t>The Impact of Salvation</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1. New identity: Believers have a new identity in Christ, becoming children of God (Romans 8:14-17).</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2. Transformed life: Salvation leads to a transformed life, characterized by love, joy, and obedience to God (2 Corinthians 5:17).</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3. Hope and assurance: Believers have hope and assurance of eternal life, knowing they are saved through faith in Jesus (1 John 5:13).</w:t>
      </w:r>
    </w:p>
    <w:p w:rsidR="00543257" w:rsidRPr="00A94703" w:rsidRDefault="00D8216F" w:rsidP="008A54AD">
      <w:pPr>
        <w:rPr>
          <w:rFonts w:ascii="Palatino Linotype" w:hAnsi="Palatino Linotype" w:cstheme="minorHAnsi"/>
          <w:color w:val="000000"/>
          <w:sz w:val="24"/>
          <w:szCs w:val="24"/>
        </w:rPr>
      </w:pPr>
      <w:r w:rsidRPr="00164E89">
        <w:rPr>
          <w:rFonts w:ascii="Palatino Linotype" w:hAnsi="Palatino Linotype" w:cstheme="minorHAnsi"/>
          <w:b/>
          <w:color w:val="000000"/>
          <w:sz w:val="28"/>
          <w:szCs w:val="28"/>
        </w:rPr>
        <w:t>Summation</w:t>
      </w:r>
      <w:r w:rsidR="00D373A9" w:rsidRPr="00164E89">
        <w:rPr>
          <w:rFonts w:ascii="Palatino Linotype" w:hAnsi="Palatino Linotype" w:cstheme="minorHAnsi"/>
          <w:b/>
          <w:color w:val="000000"/>
          <w:sz w:val="28"/>
          <w:szCs w:val="28"/>
        </w:rPr>
        <w:t>:</w:t>
      </w:r>
      <w:r w:rsidR="00D373A9" w:rsidRPr="00A94703">
        <w:rPr>
          <w:rFonts w:ascii="Palatino Linotype" w:hAnsi="Palatino Linotype" w:cstheme="minorHAnsi"/>
          <w:color w:val="000000"/>
          <w:sz w:val="24"/>
          <w:szCs w:val="24"/>
        </w:rPr>
        <w:t xml:space="preserve"> </w:t>
      </w:r>
      <w:r w:rsidR="00E229E2" w:rsidRPr="00A94703">
        <w:rPr>
          <w:rFonts w:ascii="Palatino Linotype" w:hAnsi="Palatino Linotype" w:cstheme="minorHAnsi"/>
          <w:color w:val="000000"/>
          <w:sz w:val="24"/>
          <w:szCs w:val="24"/>
        </w:rPr>
        <w:t xml:space="preserve">Salvation is a powerful and </w:t>
      </w:r>
      <w:r w:rsidR="00E93314" w:rsidRPr="00A94703">
        <w:rPr>
          <w:rFonts w:ascii="Palatino Linotype" w:hAnsi="Palatino Linotype" w:cstheme="minorHAnsi"/>
          <w:color w:val="000000"/>
          <w:sz w:val="24"/>
          <w:szCs w:val="24"/>
        </w:rPr>
        <w:t>life changing</w:t>
      </w:r>
      <w:r w:rsidR="00E229E2" w:rsidRPr="00A94703">
        <w:rPr>
          <w:rFonts w:ascii="Palatino Linotype" w:hAnsi="Palatino Linotype" w:cstheme="minorHAnsi"/>
          <w:color w:val="000000"/>
          <w:sz w:val="24"/>
          <w:szCs w:val="24"/>
        </w:rPr>
        <w:t xml:space="preserve"> gift from God. May we continually reflect on its significance and live lives that honor Him.</w:t>
      </w:r>
    </w:p>
    <w:p w:rsidR="00EA3047" w:rsidRDefault="00EA3047" w:rsidP="008A54AD">
      <w:pPr>
        <w:rPr>
          <w:rFonts w:ascii="Palatino Linotype" w:hAnsi="Palatino Linotype" w:cstheme="minorHAnsi"/>
          <w:color w:val="000000"/>
          <w:sz w:val="24"/>
          <w:szCs w:val="24"/>
        </w:rPr>
      </w:pPr>
    </w:p>
    <w:p w:rsidR="00EA3047" w:rsidRDefault="00EA3047" w:rsidP="008A54AD">
      <w:pPr>
        <w:rPr>
          <w:rFonts w:ascii="Palatino Linotype" w:hAnsi="Palatino Linotype" w:cstheme="minorHAnsi"/>
          <w:color w:val="000000"/>
          <w:sz w:val="24"/>
          <w:szCs w:val="24"/>
        </w:rPr>
      </w:pPr>
    </w:p>
    <w:p w:rsidR="00881B2E" w:rsidRDefault="00881B2E" w:rsidP="00EA3047">
      <w:pPr>
        <w:pBdr>
          <w:bottom w:val="single" w:sz="4" w:space="1" w:color="auto"/>
        </w:pBdr>
        <w:rPr>
          <w:rFonts w:ascii="Palatino Linotype" w:hAnsi="Palatino Linotype" w:cstheme="minorHAnsi"/>
          <w:b/>
          <w:color w:val="000000"/>
          <w:sz w:val="40"/>
          <w:szCs w:val="28"/>
        </w:rPr>
      </w:pPr>
    </w:p>
    <w:p w:rsidR="00543257" w:rsidRPr="008E7A07" w:rsidRDefault="00E229E2" w:rsidP="00EA3047">
      <w:pPr>
        <w:pBdr>
          <w:bottom w:val="single" w:sz="4" w:space="1" w:color="auto"/>
        </w:pBdr>
        <w:rPr>
          <w:rFonts w:ascii="Palatino Linotype" w:hAnsi="Palatino Linotype" w:cstheme="minorHAnsi"/>
          <w:b/>
          <w:color w:val="000000"/>
          <w:sz w:val="40"/>
          <w:szCs w:val="28"/>
        </w:rPr>
      </w:pPr>
      <w:r w:rsidRPr="008E7A07">
        <w:rPr>
          <w:rFonts w:ascii="Palatino Linotype" w:hAnsi="Palatino Linotype" w:cstheme="minorHAnsi"/>
          <w:b/>
          <w:color w:val="000000"/>
          <w:sz w:val="40"/>
          <w:szCs w:val="28"/>
        </w:rPr>
        <w:lastRenderedPageBreak/>
        <w:t>Course 5: New Creature</w:t>
      </w:r>
    </w:p>
    <w:p w:rsidR="00543257" w:rsidRPr="00A94703" w:rsidRDefault="00E229E2" w:rsidP="008A54AD">
      <w:pPr>
        <w:rPr>
          <w:rFonts w:ascii="Palatino Linotype" w:hAnsi="Palatino Linotype" w:cstheme="minorHAnsi"/>
          <w:i/>
          <w:color w:val="000000"/>
          <w:sz w:val="24"/>
          <w:szCs w:val="24"/>
        </w:rPr>
      </w:pPr>
      <w:r w:rsidRPr="00A94703">
        <w:rPr>
          <w:rFonts w:ascii="Palatino Linotype" w:hAnsi="Palatino Linotype" w:cstheme="minorHAnsi"/>
          <w:i/>
          <w:color w:val="000000"/>
          <w:sz w:val="24"/>
          <w:szCs w:val="24"/>
        </w:rPr>
        <w:t>"Therefore, if anyone is in Christ, he is a new creation; old things have passed away; behold, all things have become new.” (2 Corinthians 5:17)</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xml:space="preserve">The new creation does not have two natures – the sinful and holy nature in his heart. No one can have both! The New Creation has only God’s kind of nature in his heart. Therefore, the new creation is no longer a slave of sin, but a slave of righteousness." But God be thanked that though you were slaves of sin, yet you obeyed from the heart that form of doctrine to which you were delivered. And having been set free from sin, you became slaves of righteousness. (Romans 6:17-18) </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xml:space="preserve">There is no part of the believer's life from which the newness should be </w:t>
      </w:r>
      <w:r w:rsidR="00E93314" w:rsidRPr="00A94703">
        <w:rPr>
          <w:rFonts w:ascii="Palatino Linotype" w:hAnsi="Palatino Linotype" w:cstheme="minorHAnsi"/>
          <w:color w:val="000000"/>
          <w:sz w:val="24"/>
          <w:szCs w:val="24"/>
        </w:rPr>
        <w:t>absent. A</w:t>
      </w:r>
      <w:r w:rsidRPr="00A94703">
        <w:rPr>
          <w:rFonts w:ascii="Palatino Linotype" w:hAnsi="Palatino Linotype" w:cstheme="minorHAnsi"/>
          <w:color w:val="000000"/>
          <w:sz w:val="24"/>
          <w:szCs w:val="24"/>
        </w:rPr>
        <w:t xml:space="preserve"> decided change takes place in the best as well as in the worst. . All men may become new creatures in Christ. The vilest can be recreated equally with the most moral. This newness is not to be waited for till we enter another world. It belongs to this sphere in which we now are. Unless we are new creatures in this world we shall not be new creatures in another. It is on earth that "new creatures" are specially needed.</w:t>
      </w:r>
    </w:p>
    <w:p w:rsidR="00543257" w:rsidRPr="00164E89" w:rsidRDefault="00E229E2" w:rsidP="008A54AD">
      <w:pPr>
        <w:rPr>
          <w:rFonts w:ascii="Palatino Linotype" w:hAnsi="Palatino Linotype" w:cstheme="minorHAnsi"/>
          <w:b/>
          <w:color w:val="000000"/>
          <w:sz w:val="28"/>
          <w:szCs w:val="28"/>
        </w:rPr>
      </w:pPr>
      <w:r w:rsidRPr="00164E89">
        <w:rPr>
          <w:rFonts w:ascii="Palatino Linotype" w:hAnsi="Palatino Linotype" w:cstheme="minorHAnsi"/>
          <w:b/>
          <w:color w:val="000000"/>
          <w:sz w:val="28"/>
          <w:szCs w:val="28"/>
        </w:rPr>
        <w:t>Characteristics of the New Creation</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1. Lov</w:t>
      </w:r>
      <w:r w:rsidR="00BA3160" w:rsidRPr="00A94703">
        <w:rPr>
          <w:rFonts w:ascii="Palatino Linotype" w:hAnsi="Palatino Linotype" w:cstheme="minorHAnsi"/>
          <w:color w:val="000000"/>
          <w:sz w:val="24"/>
          <w:szCs w:val="24"/>
        </w:rPr>
        <w:t>e</w:t>
      </w:r>
      <w:r w:rsidRPr="00A94703">
        <w:rPr>
          <w:rFonts w:ascii="Palatino Linotype" w:hAnsi="Palatino Linotype" w:cstheme="minorHAnsi"/>
          <w:color w:val="000000"/>
          <w:sz w:val="24"/>
          <w:szCs w:val="24"/>
        </w:rPr>
        <w:t>: The new creation is characterized by love, reflecting God's nature (1 John 4:7-8).</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2. Holiness: Believers are called to live a life of holiness, separated from sin (1 Peter 1:15-16).</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3. Obedience: The new creation demonstrates their faith through obedience to God's Word (John 14:15).</w:t>
      </w:r>
    </w:p>
    <w:p w:rsidR="00543257" w:rsidRPr="00A94703" w:rsidRDefault="00543257" w:rsidP="008A54AD">
      <w:pPr>
        <w:rPr>
          <w:rFonts w:ascii="Palatino Linotype" w:hAnsi="Palatino Linotype" w:cstheme="minorHAnsi"/>
          <w:color w:val="000000"/>
          <w:sz w:val="24"/>
          <w:szCs w:val="24"/>
        </w:rPr>
      </w:pPr>
    </w:p>
    <w:p w:rsidR="00543257" w:rsidRPr="00164E89" w:rsidRDefault="00E229E2" w:rsidP="008A54AD">
      <w:pPr>
        <w:rPr>
          <w:rFonts w:ascii="Palatino Linotype" w:hAnsi="Palatino Linotype" w:cstheme="minorHAnsi"/>
          <w:b/>
          <w:color w:val="000000"/>
          <w:sz w:val="28"/>
          <w:szCs w:val="28"/>
        </w:rPr>
      </w:pPr>
      <w:r w:rsidRPr="00164E89">
        <w:rPr>
          <w:rFonts w:ascii="Palatino Linotype" w:hAnsi="Palatino Linotype" w:cstheme="minorHAnsi"/>
          <w:b/>
          <w:color w:val="000000"/>
          <w:sz w:val="28"/>
          <w:szCs w:val="28"/>
        </w:rPr>
        <w:t>Living as a New Creation</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1. Walking in the Spirit: Believers are empowered to walk in the Spirit, living a life pleasing to God (Galatians 5:16-18).</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2. Fruit of the Spirit: The new creation bears fruit, demonstrating the transformative power of the Gospel (Galatians 5:22-23).</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3. Witness and service: Believers are called to serve others, sharing the Gospel and reflecting God's love (Matthew 5:16).</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4. Walking in faith: Believers walk by faith, trusting God's promises and guidance (2 Corinthians 5:7).</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lastRenderedPageBreak/>
        <w:t>5. Obedience: The new creation demonstrates obedience to God's Word, living a life that honors Him (John 14:15).</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6. Fruitfulness: Believers bear fruit, reflecting the transformative power of the Gospel (John 15:18).</w:t>
      </w:r>
    </w:p>
    <w:p w:rsidR="00543257" w:rsidRPr="00A94703" w:rsidRDefault="00543257" w:rsidP="008A54AD">
      <w:pPr>
        <w:rPr>
          <w:rFonts w:ascii="Palatino Linotype" w:hAnsi="Palatino Linotype" w:cstheme="minorHAnsi"/>
          <w:color w:val="000000"/>
          <w:sz w:val="24"/>
          <w:szCs w:val="24"/>
        </w:rPr>
      </w:pPr>
    </w:p>
    <w:p w:rsidR="00543257" w:rsidRPr="00BA40DD" w:rsidRDefault="00E229E2" w:rsidP="008A54AD">
      <w:pPr>
        <w:rPr>
          <w:rFonts w:ascii="Palatino Linotype" w:hAnsi="Palatino Linotype" w:cstheme="minorHAnsi"/>
          <w:b/>
          <w:color w:val="000000"/>
          <w:sz w:val="28"/>
          <w:szCs w:val="28"/>
        </w:rPr>
      </w:pPr>
      <w:r w:rsidRPr="00BA40DD">
        <w:rPr>
          <w:rFonts w:ascii="Palatino Linotype" w:hAnsi="Palatino Linotype" w:cstheme="minorHAnsi"/>
          <w:b/>
          <w:color w:val="000000"/>
          <w:sz w:val="28"/>
          <w:szCs w:val="28"/>
        </w:rPr>
        <w:t>The Transformation Process</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1. Regeneration: Believers are born again, receiving new life in Christ (John 3:36).</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2. Renewal: The mind is renewed, and the believer is transformed (Romans 12:2).</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3. Sanctification: Believers are set apart, growing in holiness and obedience (1 Thessalonians 4:3).</w:t>
      </w:r>
    </w:p>
    <w:p w:rsidR="00543257" w:rsidRPr="00BA40DD" w:rsidRDefault="00E229E2" w:rsidP="008A54AD">
      <w:pPr>
        <w:rPr>
          <w:rFonts w:ascii="Palatino Linotype" w:hAnsi="Palatino Linotype" w:cstheme="minorHAnsi"/>
          <w:b/>
          <w:sz w:val="28"/>
          <w:szCs w:val="28"/>
        </w:rPr>
      </w:pPr>
      <w:r w:rsidRPr="00BA40DD">
        <w:rPr>
          <w:rFonts w:ascii="Palatino Linotype" w:hAnsi="Palatino Linotype" w:cstheme="minorHAnsi"/>
          <w:b/>
          <w:sz w:val="28"/>
          <w:szCs w:val="28"/>
        </w:rPr>
        <w:t xml:space="preserve">A New Creation is </w:t>
      </w:r>
      <w:proofErr w:type="gramStart"/>
      <w:r w:rsidRPr="00BA40DD">
        <w:rPr>
          <w:rFonts w:ascii="Palatino Linotype" w:hAnsi="Palatino Linotype" w:cstheme="minorHAnsi"/>
          <w:b/>
          <w:sz w:val="28"/>
          <w:szCs w:val="28"/>
        </w:rPr>
        <w:t>Empowered</w:t>
      </w:r>
      <w:proofErr w:type="gramEnd"/>
      <w:r w:rsidRPr="00BA40DD">
        <w:rPr>
          <w:rFonts w:ascii="Palatino Linotype" w:hAnsi="Palatino Linotype" w:cstheme="minorHAnsi"/>
          <w:b/>
          <w:sz w:val="28"/>
          <w:szCs w:val="28"/>
        </w:rPr>
        <w:t xml:space="preserve"> by the Holy Spirit</w:t>
      </w:r>
      <w:r w:rsidR="00D108B3" w:rsidRPr="00BA40DD">
        <w:rPr>
          <w:rFonts w:ascii="Palatino Linotype" w:hAnsi="Palatino Linotype" w:cstheme="minorHAnsi"/>
          <w:b/>
          <w:sz w:val="28"/>
          <w:szCs w:val="28"/>
        </w:rPr>
        <w:t xml:space="preserve"> </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1. Empowerment: Believers are empowered by the Holy Spirit, enabling them to live for God (Acts 1:8).</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2. Guidance: The Holy Spirit guides believers, teaching them and reminding them of God's truth (John 14:26).</w:t>
      </w:r>
    </w:p>
    <w:p w:rsidR="00543257"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3. Fruit of the Spirit: The new creation demonstrates the fruit of the Spirit, including love, joy, and peace (Galatians 5:22-23).</w:t>
      </w:r>
    </w:p>
    <w:p w:rsidR="00BA40DD" w:rsidRPr="00A94703" w:rsidRDefault="00BA40DD" w:rsidP="008A54AD">
      <w:pPr>
        <w:rPr>
          <w:rFonts w:ascii="Palatino Linotype" w:hAnsi="Palatino Linotype" w:cstheme="minorHAnsi"/>
          <w:color w:val="000000"/>
          <w:sz w:val="24"/>
          <w:szCs w:val="24"/>
        </w:rPr>
      </w:pPr>
      <w:r w:rsidRPr="001159C1">
        <w:rPr>
          <w:rFonts w:ascii="Palatino Linotype" w:hAnsi="Palatino Linotype" w:cstheme="minorHAnsi"/>
          <w:b/>
          <w:color w:val="000000"/>
          <w:sz w:val="28"/>
          <w:szCs w:val="28"/>
        </w:rPr>
        <w:t>Summation:</w:t>
      </w:r>
      <w:r>
        <w:rPr>
          <w:rFonts w:ascii="Palatino Linotype" w:hAnsi="Palatino Linotype" w:cstheme="minorHAnsi"/>
          <w:color w:val="000000"/>
          <w:sz w:val="24"/>
          <w:szCs w:val="24"/>
        </w:rPr>
        <w:t xml:space="preserve"> The new creation is the </w:t>
      </w:r>
      <w:r w:rsidR="001159C1">
        <w:rPr>
          <w:rFonts w:ascii="Palatino Linotype" w:hAnsi="Palatino Linotype" w:cstheme="minorHAnsi"/>
          <w:color w:val="000000"/>
          <w:sz w:val="24"/>
          <w:szCs w:val="24"/>
        </w:rPr>
        <w:t>transformation that takes</w:t>
      </w:r>
      <w:r>
        <w:rPr>
          <w:rFonts w:ascii="Palatino Linotype" w:hAnsi="Palatino Linotype" w:cstheme="minorHAnsi"/>
          <w:color w:val="000000"/>
          <w:sz w:val="24"/>
          <w:szCs w:val="24"/>
        </w:rPr>
        <w:t xml:space="preserve"> place in a person through Christ. It is not merely becoming a better person; it involves receiving new life in Christ and living according to God’s nature</w:t>
      </w:r>
      <w:r w:rsidR="001159C1">
        <w:rPr>
          <w:rFonts w:ascii="Palatino Linotype" w:hAnsi="Palatino Linotype" w:cstheme="minorHAnsi"/>
          <w:color w:val="000000"/>
          <w:sz w:val="24"/>
          <w:szCs w:val="24"/>
        </w:rPr>
        <w:t xml:space="preserve"> and purpose.</w:t>
      </w:r>
    </w:p>
    <w:p w:rsidR="00543257" w:rsidRPr="00A94703" w:rsidRDefault="00543257" w:rsidP="008A54AD">
      <w:pPr>
        <w:rPr>
          <w:rFonts w:ascii="Palatino Linotype" w:hAnsi="Palatino Linotype" w:cstheme="minorHAnsi"/>
          <w:color w:val="000000"/>
          <w:sz w:val="24"/>
          <w:szCs w:val="24"/>
        </w:rPr>
      </w:pPr>
    </w:p>
    <w:p w:rsidR="00543257" w:rsidRPr="00A94703" w:rsidRDefault="00543257" w:rsidP="008A54AD">
      <w:pPr>
        <w:rPr>
          <w:rFonts w:ascii="Palatino Linotype" w:hAnsi="Palatino Linotype" w:cstheme="minorHAnsi"/>
          <w:color w:val="000000"/>
          <w:sz w:val="24"/>
          <w:szCs w:val="24"/>
        </w:rPr>
      </w:pPr>
    </w:p>
    <w:p w:rsidR="001159C1" w:rsidRDefault="001159C1" w:rsidP="00EA3047">
      <w:pPr>
        <w:pBdr>
          <w:bottom w:val="single" w:sz="4" w:space="1" w:color="auto"/>
        </w:pBdr>
        <w:rPr>
          <w:rFonts w:ascii="Palatino Linotype" w:hAnsi="Palatino Linotype" w:cstheme="minorHAnsi"/>
          <w:b/>
          <w:color w:val="000000"/>
          <w:sz w:val="28"/>
          <w:szCs w:val="28"/>
        </w:rPr>
      </w:pPr>
    </w:p>
    <w:p w:rsidR="00543257" w:rsidRPr="008E7A07" w:rsidRDefault="00E229E2" w:rsidP="00EA3047">
      <w:pPr>
        <w:pBdr>
          <w:bottom w:val="single" w:sz="4" w:space="1" w:color="auto"/>
        </w:pBdr>
        <w:rPr>
          <w:rFonts w:ascii="Palatino Linotype" w:hAnsi="Palatino Linotype" w:cstheme="minorHAnsi"/>
          <w:b/>
          <w:color w:val="000000"/>
          <w:sz w:val="40"/>
          <w:szCs w:val="28"/>
        </w:rPr>
      </w:pPr>
      <w:r w:rsidRPr="008E7A07">
        <w:rPr>
          <w:rFonts w:ascii="Palatino Linotype" w:hAnsi="Palatino Linotype" w:cstheme="minorHAnsi"/>
          <w:b/>
          <w:color w:val="000000"/>
          <w:sz w:val="40"/>
          <w:szCs w:val="28"/>
        </w:rPr>
        <w:t>Course 6: Born of Water and Spirit (The Baptism)</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Born of</w:t>
      </w:r>
      <w:r w:rsidR="00D373A9" w:rsidRPr="00A94703">
        <w:rPr>
          <w:rFonts w:ascii="Palatino Linotype" w:hAnsi="Palatino Linotype" w:cstheme="minorHAnsi"/>
          <w:color w:val="000000"/>
          <w:sz w:val="24"/>
          <w:szCs w:val="24"/>
        </w:rPr>
        <w:t xml:space="preserve"> </w:t>
      </w:r>
      <w:r w:rsidR="00801697" w:rsidRPr="00A94703">
        <w:rPr>
          <w:rFonts w:ascii="Palatino Linotype" w:hAnsi="Palatino Linotype" w:cstheme="minorHAnsi"/>
          <w:color w:val="000000"/>
          <w:sz w:val="24"/>
          <w:szCs w:val="24"/>
        </w:rPr>
        <w:t xml:space="preserve">Water </w:t>
      </w:r>
      <w:r w:rsidRPr="00A94703">
        <w:rPr>
          <w:rFonts w:ascii="Palatino Linotype" w:hAnsi="Palatino Linotype" w:cstheme="minorHAnsi"/>
          <w:color w:val="000000"/>
          <w:sz w:val="24"/>
          <w:szCs w:val="24"/>
        </w:rPr>
        <w:t xml:space="preserve">and </w:t>
      </w:r>
      <w:r w:rsidR="00BC39A1" w:rsidRPr="00A94703">
        <w:rPr>
          <w:rFonts w:ascii="Palatino Linotype" w:hAnsi="Palatino Linotype" w:cstheme="minorHAnsi"/>
          <w:color w:val="000000"/>
          <w:sz w:val="24"/>
          <w:szCs w:val="24"/>
        </w:rPr>
        <w:t>Spirit: The Baptism Jesus said,</w:t>
      </w:r>
      <w:r w:rsidRPr="00A94703">
        <w:rPr>
          <w:rFonts w:ascii="Palatino Linotype" w:hAnsi="Palatino Linotype" w:cstheme="minorHAnsi"/>
          <w:i/>
          <w:color w:val="000000"/>
          <w:sz w:val="24"/>
          <w:szCs w:val="24"/>
        </w:rPr>
        <w:t>"</w:t>
      </w:r>
      <w:r w:rsidR="00BC39A1" w:rsidRPr="00A94703">
        <w:rPr>
          <w:rFonts w:ascii="Palatino Linotype" w:hAnsi="Palatino Linotype" w:cstheme="minorHAnsi"/>
          <w:i/>
          <w:color w:val="000000"/>
          <w:sz w:val="24"/>
          <w:szCs w:val="24"/>
        </w:rPr>
        <w:t xml:space="preserve"> </w:t>
      </w:r>
      <w:r w:rsidRPr="00A94703">
        <w:rPr>
          <w:rFonts w:ascii="Palatino Linotype" w:hAnsi="Palatino Linotype" w:cstheme="minorHAnsi"/>
          <w:i/>
          <w:color w:val="000000"/>
          <w:sz w:val="24"/>
          <w:szCs w:val="24"/>
        </w:rPr>
        <w:t>Very truly I tell you, no one can enter the kingdom of God unless they are born of water and the Spirit." (John 3:5)</w:t>
      </w:r>
    </w:p>
    <w:p w:rsidR="008E7A07" w:rsidRDefault="008E7A07" w:rsidP="008A54AD">
      <w:pPr>
        <w:rPr>
          <w:rFonts w:ascii="Palatino Linotype" w:hAnsi="Palatino Linotype" w:cstheme="minorHAnsi"/>
          <w:b/>
          <w:color w:val="000000"/>
          <w:sz w:val="28"/>
          <w:szCs w:val="28"/>
        </w:rPr>
      </w:pPr>
    </w:p>
    <w:p w:rsidR="00543257" w:rsidRPr="001159C1" w:rsidRDefault="00E229E2" w:rsidP="008A54AD">
      <w:pPr>
        <w:rPr>
          <w:rFonts w:ascii="Palatino Linotype" w:hAnsi="Palatino Linotype" w:cstheme="minorHAnsi"/>
          <w:b/>
          <w:color w:val="000000"/>
          <w:sz w:val="28"/>
          <w:szCs w:val="28"/>
        </w:rPr>
      </w:pPr>
      <w:r w:rsidRPr="001159C1">
        <w:rPr>
          <w:rFonts w:ascii="Palatino Linotype" w:hAnsi="Palatino Linotype" w:cstheme="minorHAnsi"/>
          <w:b/>
          <w:color w:val="000000"/>
          <w:sz w:val="28"/>
          <w:szCs w:val="28"/>
        </w:rPr>
        <w:lastRenderedPageBreak/>
        <w:t>Understanding Baptism</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Baptism is a significant aspect of Christian faith, symbolizing spiritual rebirth and identification with Jesus Christ.</w:t>
      </w:r>
      <w:r w:rsidR="00D108B3" w:rsidRPr="00A94703">
        <w:rPr>
          <w:rFonts w:ascii="Palatino Linotype" w:hAnsi="Palatino Linotype" w:cstheme="minorHAnsi"/>
          <w:color w:val="000000"/>
          <w:sz w:val="24"/>
          <w:szCs w:val="24"/>
        </w:rPr>
        <w:t xml:space="preserve"> </w:t>
      </w:r>
    </w:p>
    <w:p w:rsidR="00D108B3" w:rsidRPr="001159C1" w:rsidRDefault="008F4EDB" w:rsidP="008A54AD">
      <w:pPr>
        <w:rPr>
          <w:rFonts w:ascii="Palatino Linotype" w:hAnsi="Palatino Linotype" w:cstheme="minorHAnsi"/>
          <w:b/>
          <w:color w:val="000000"/>
          <w:sz w:val="24"/>
          <w:szCs w:val="28"/>
        </w:rPr>
      </w:pPr>
      <w:r w:rsidRPr="001159C1">
        <w:rPr>
          <w:rFonts w:ascii="Palatino Linotype" w:hAnsi="Palatino Linotype" w:cstheme="minorHAnsi"/>
          <w:b/>
          <w:color w:val="000000"/>
          <w:sz w:val="24"/>
          <w:szCs w:val="28"/>
        </w:rPr>
        <w:t>THERE ARE TWO TYPES OF BAPTISM</w:t>
      </w:r>
    </w:p>
    <w:p w:rsidR="00543257" w:rsidRPr="001159C1" w:rsidRDefault="00E229E2" w:rsidP="008A54AD">
      <w:pPr>
        <w:rPr>
          <w:rFonts w:ascii="Palatino Linotype" w:hAnsi="Palatino Linotype" w:cstheme="minorHAnsi"/>
          <w:b/>
          <w:color w:val="000000"/>
          <w:sz w:val="28"/>
          <w:szCs w:val="28"/>
        </w:rPr>
      </w:pPr>
      <w:r w:rsidRPr="001159C1">
        <w:rPr>
          <w:rFonts w:ascii="Palatino Linotype" w:hAnsi="Palatino Linotype" w:cstheme="minorHAnsi"/>
          <w:b/>
          <w:color w:val="000000"/>
          <w:sz w:val="28"/>
          <w:szCs w:val="28"/>
        </w:rPr>
        <w:t>Water Baptism</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1. Symbolism: Water represents cleansing, purification, and death to sin (Ephesians 5:26, Romans 6:34).</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2. Command: Jesus commanded baptism (Matthew 28:19).</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3. Identification: Baptism identifies us with Jesus' death, burial, and resurrection (Romans 6:35).</w:t>
      </w:r>
    </w:p>
    <w:p w:rsidR="008F4EDB" w:rsidRPr="00A94703" w:rsidRDefault="008F4EDB" w:rsidP="008A54AD">
      <w:pPr>
        <w:rPr>
          <w:rFonts w:ascii="Palatino Linotype" w:hAnsi="Palatino Linotype" w:cstheme="minorHAnsi"/>
          <w:color w:val="000000"/>
          <w:sz w:val="24"/>
          <w:szCs w:val="24"/>
        </w:rPr>
      </w:pPr>
    </w:p>
    <w:p w:rsidR="00543257" w:rsidRPr="001159C1" w:rsidRDefault="00E229E2" w:rsidP="008A54AD">
      <w:pPr>
        <w:rPr>
          <w:rFonts w:ascii="Palatino Linotype" w:hAnsi="Palatino Linotype" w:cstheme="minorHAnsi"/>
          <w:b/>
          <w:color w:val="000000"/>
          <w:sz w:val="28"/>
          <w:szCs w:val="28"/>
        </w:rPr>
      </w:pPr>
      <w:r w:rsidRPr="001159C1">
        <w:rPr>
          <w:rFonts w:ascii="Palatino Linotype" w:hAnsi="Palatino Linotype" w:cstheme="minorHAnsi"/>
          <w:b/>
          <w:color w:val="000000"/>
          <w:sz w:val="28"/>
          <w:szCs w:val="28"/>
        </w:rPr>
        <w:t>Spirit Baptism</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1. Regeneration: The Holy Spirit regenerates, giving new life (Titus 3:5).</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2. Indwelling: The Spirit dwells within believers, empowering them (1 Corinthians 3:16).</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3. Empowerment: The Spirit empowers believers for service and witness (Acts 1:8).</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The Connection Water baptism and Spirit baptism are interconnected:</w:t>
      </w:r>
    </w:p>
    <w:p w:rsidR="00543257" w:rsidRPr="00A94703" w:rsidRDefault="008F4EDB"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1. Spiritual rebirth</w:t>
      </w:r>
      <w:r w:rsidR="00E229E2" w:rsidRPr="00A94703">
        <w:rPr>
          <w:rFonts w:ascii="Palatino Linotype" w:hAnsi="Palatino Linotype" w:cstheme="minorHAnsi"/>
          <w:color w:val="000000"/>
          <w:sz w:val="24"/>
          <w:szCs w:val="24"/>
        </w:rPr>
        <w:t>: Water baptism symbolizes the spiritual rebirth that occurs through the Holy Spirit.</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2. Faith expressi</w:t>
      </w:r>
      <w:r w:rsidR="00801697" w:rsidRPr="00A94703">
        <w:rPr>
          <w:rFonts w:ascii="Palatino Linotype" w:hAnsi="Palatino Linotype" w:cstheme="minorHAnsi"/>
          <w:color w:val="000000"/>
          <w:sz w:val="24"/>
          <w:szCs w:val="24"/>
        </w:rPr>
        <w:t>on</w:t>
      </w:r>
      <w:r w:rsidRPr="00A94703">
        <w:rPr>
          <w:rFonts w:ascii="Palatino Linotype" w:hAnsi="Palatino Linotype" w:cstheme="minorHAnsi"/>
          <w:color w:val="000000"/>
          <w:sz w:val="24"/>
          <w:szCs w:val="24"/>
        </w:rPr>
        <w:t>: Baptism is an outward expression of faith, while the Spirit's work is inward.</w:t>
      </w:r>
    </w:p>
    <w:p w:rsidR="000333EE"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xml:space="preserve"> </w:t>
      </w:r>
      <w:proofErr w:type="gramStart"/>
      <w:r w:rsidR="000333EE" w:rsidRPr="00A94703">
        <w:rPr>
          <w:rFonts w:ascii="Palatino Linotype" w:hAnsi="Palatino Linotype" w:cstheme="minorHAnsi"/>
          <w:color w:val="000000"/>
          <w:sz w:val="24"/>
          <w:szCs w:val="24"/>
        </w:rPr>
        <w:t>scripture</w:t>
      </w:r>
      <w:proofErr w:type="gramEnd"/>
      <w:r w:rsidR="000333EE" w:rsidRPr="00A94703">
        <w:rPr>
          <w:rFonts w:ascii="Palatino Linotype" w:hAnsi="Palatino Linotype" w:cstheme="minorHAnsi"/>
          <w:color w:val="000000"/>
          <w:sz w:val="24"/>
          <w:szCs w:val="24"/>
        </w:rPr>
        <w:t xml:space="preserve"> references : </w:t>
      </w:r>
      <w:r w:rsidRPr="00A94703">
        <w:rPr>
          <w:rFonts w:ascii="Palatino Linotype" w:hAnsi="Palatino Linotype" w:cstheme="minorHAnsi"/>
          <w:color w:val="000000"/>
          <w:sz w:val="24"/>
          <w:szCs w:val="24"/>
        </w:rPr>
        <w:t xml:space="preserve"> Matthew 3:13-17 (Jesus' baptism)</w:t>
      </w:r>
      <w:r w:rsidR="000333EE" w:rsidRPr="00A94703">
        <w:rPr>
          <w:rFonts w:ascii="Palatino Linotype" w:hAnsi="Palatino Linotype" w:cstheme="minorHAnsi"/>
          <w:color w:val="000000"/>
          <w:sz w:val="24"/>
          <w:szCs w:val="24"/>
        </w:rPr>
        <w:t xml:space="preserve">, </w:t>
      </w:r>
      <w:r w:rsidRPr="00A94703">
        <w:rPr>
          <w:rFonts w:ascii="Palatino Linotype" w:hAnsi="Palatino Linotype" w:cstheme="minorHAnsi"/>
          <w:color w:val="000000"/>
          <w:sz w:val="24"/>
          <w:szCs w:val="24"/>
        </w:rPr>
        <w:t>Acts 2:38-39 (Peter's sermon on baptism)</w:t>
      </w:r>
      <w:r w:rsidR="000333EE" w:rsidRPr="00A94703">
        <w:rPr>
          <w:rFonts w:ascii="Palatino Linotype" w:hAnsi="Palatino Linotype" w:cstheme="minorHAnsi"/>
          <w:color w:val="000000"/>
          <w:sz w:val="24"/>
          <w:szCs w:val="24"/>
        </w:rPr>
        <w:t xml:space="preserve">, </w:t>
      </w:r>
      <w:r w:rsidRPr="00A94703">
        <w:rPr>
          <w:rFonts w:ascii="Palatino Linotype" w:hAnsi="Palatino Linotype" w:cstheme="minorHAnsi"/>
          <w:color w:val="000000"/>
          <w:sz w:val="24"/>
          <w:szCs w:val="24"/>
        </w:rPr>
        <w:t>Romans 6:1-11 (baptism and identification with Christ)</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xml:space="preserve"> Galatians 3:27 (baptism and putting on Christ)</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In John 3:1-21, Jesus converses with Nicodemus, a Pharisee and member of the Jewish ruling council. Jesus tells Nicodemus that to enter the kingdom of God, one must be born again (John 3:3). Nicodemus is puzzled, asking how someone can be born again (John 3:4). Jesus responds by explaining the necessity of being born of water and the Spirit (John 3:5).</w:t>
      </w:r>
    </w:p>
    <w:p w:rsidR="00543257" w:rsidRPr="001159C1" w:rsidRDefault="00E229E2" w:rsidP="008A54AD">
      <w:pPr>
        <w:rPr>
          <w:rFonts w:ascii="Palatino Linotype" w:hAnsi="Palatino Linotype" w:cstheme="minorHAnsi"/>
          <w:b/>
          <w:color w:val="000000"/>
          <w:sz w:val="28"/>
          <w:szCs w:val="28"/>
        </w:rPr>
      </w:pPr>
      <w:r w:rsidRPr="001159C1">
        <w:rPr>
          <w:rFonts w:ascii="Palatino Linotype" w:hAnsi="Palatino Linotype" w:cstheme="minorHAnsi"/>
          <w:b/>
          <w:color w:val="000000"/>
          <w:sz w:val="28"/>
          <w:szCs w:val="28"/>
        </w:rPr>
        <w:t>Born of Water</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The phrase "born of water" can be understood in a few ways:</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lastRenderedPageBreak/>
        <w:t>1. Physical birth: Water may symbolize the waters of physical birth, emphasizing the need for spiritual birth as well.</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2. Cleansing: Water represents cleansing and purification, highlighting the need for spiritual cleansing through the Holy Spirit.</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3. Baptism: Some interpret "born of water" as a reference to baptism, which symbolizes spiritual rebirth and identification with Jesus Christ.</w:t>
      </w:r>
    </w:p>
    <w:p w:rsidR="00543257" w:rsidRPr="00A94703" w:rsidRDefault="00543257" w:rsidP="008A54AD">
      <w:pPr>
        <w:rPr>
          <w:rFonts w:ascii="Palatino Linotype" w:hAnsi="Palatino Linotype" w:cstheme="minorHAnsi"/>
          <w:color w:val="000000"/>
          <w:sz w:val="24"/>
          <w:szCs w:val="24"/>
        </w:rPr>
      </w:pPr>
    </w:p>
    <w:p w:rsidR="00543257" w:rsidRPr="001159C1" w:rsidRDefault="00E229E2" w:rsidP="008A54AD">
      <w:pPr>
        <w:rPr>
          <w:rFonts w:ascii="Palatino Linotype" w:hAnsi="Palatino Linotype" w:cstheme="minorHAnsi"/>
          <w:b/>
          <w:color w:val="000000"/>
          <w:sz w:val="28"/>
          <w:szCs w:val="28"/>
        </w:rPr>
      </w:pPr>
      <w:r w:rsidRPr="001159C1">
        <w:rPr>
          <w:rFonts w:ascii="Palatino Linotype" w:hAnsi="Palatino Linotype" w:cstheme="minorHAnsi"/>
          <w:b/>
          <w:color w:val="000000"/>
          <w:sz w:val="28"/>
          <w:szCs w:val="28"/>
        </w:rPr>
        <w:t>Born of the Spirit</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Being "born of the Spirit" refers to the spiritual rebirth that occurs when one puts their faith in Jesus Christ. This spiritual birth is a work of the Holy Spirit, who regenerates and transforms the individual (Titus 3:5).</w:t>
      </w:r>
    </w:p>
    <w:p w:rsidR="00543257" w:rsidRPr="001159C1" w:rsidRDefault="00E229E2" w:rsidP="008A54AD">
      <w:pPr>
        <w:rPr>
          <w:rFonts w:ascii="Palatino Linotype" w:hAnsi="Palatino Linotype" w:cstheme="minorHAnsi"/>
          <w:b/>
          <w:color w:val="000000"/>
          <w:sz w:val="28"/>
          <w:szCs w:val="28"/>
        </w:rPr>
      </w:pPr>
      <w:r w:rsidRPr="001159C1">
        <w:rPr>
          <w:rFonts w:ascii="Palatino Linotype" w:hAnsi="Palatino Linotype" w:cstheme="minorHAnsi"/>
          <w:b/>
          <w:color w:val="000000"/>
          <w:sz w:val="28"/>
          <w:szCs w:val="28"/>
        </w:rPr>
        <w:t>The Significance of Spiritual Rebirth</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Spiritual rebirth is essential for entering the kingdom of God (John 3:3, 5). It involves:</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1. New life: Spiritual rebirth brings new life, characterized by a changed heart and a desire to follow God (2 Corinthians 5:17).</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2. Faith: Spiritual rebirth is a result of faith in Jesus Christ, who is the source of eternal life (John 3:16).</w:t>
      </w:r>
    </w:p>
    <w:p w:rsidR="00881B2E"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3. Transformation: Spiritual rebirth leads to transformation, as the Holy Spirit works to conform believers to the image of Jesus Christ (Romans 8:29).</w:t>
      </w:r>
    </w:p>
    <w:p w:rsidR="00543257" w:rsidRPr="00881B2E" w:rsidRDefault="00E229E2" w:rsidP="008A54AD">
      <w:pPr>
        <w:rPr>
          <w:rFonts w:ascii="Palatino Linotype" w:hAnsi="Palatino Linotype" w:cstheme="minorHAnsi"/>
          <w:color w:val="000000"/>
          <w:sz w:val="24"/>
          <w:szCs w:val="24"/>
        </w:rPr>
      </w:pPr>
      <w:r w:rsidRPr="001159C1">
        <w:rPr>
          <w:rFonts w:ascii="Palatino Linotype" w:hAnsi="Palatino Linotype" w:cstheme="minorHAnsi"/>
          <w:b/>
          <w:color w:val="000000"/>
          <w:sz w:val="28"/>
          <w:szCs w:val="28"/>
        </w:rPr>
        <w:t>The Role of Baptism</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Baptism is an important aspect of the Christian faith, symbolizing spiritual rebirth and identification with Jesus Christ. Through baptism, believers:</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1. Identify with Jesus: Baptism symbolizes identification with Jesus' death, burial, and resurrection (Romans 6:35).</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2. Public declaration: Baptism is a public declaration of faith, demonstrating a believer's commitment to follow Jesus (Matthew 28:19).</w:t>
      </w:r>
    </w:p>
    <w:p w:rsidR="00543257" w:rsidRPr="00A94703" w:rsidRDefault="00D8216F" w:rsidP="008A54AD">
      <w:pPr>
        <w:rPr>
          <w:rFonts w:ascii="Palatino Linotype" w:hAnsi="Palatino Linotype" w:cstheme="minorHAnsi"/>
          <w:color w:val="000000"/>
          <w:sz w:val="24"/>
          <w:szCs w:val="24"/>
        </w:rPr>
      </w:pPr>
      <w:r w:rsidRPr="001159C1">
        <w:rPr>
          <w:rFonts w:ascii="Palatino Linotype" w:hAnsi="Palatino Linotype" w:cstheme="minorHAnsi"/>
          <w:b/>
          <w:color w:val="000000"/>
          <w:sz w:val="28"/>
          <w:szCs w:val="28"/>
        </w:rPr>
        <w:t>Summation</w:t>
      </w:r>
      <w:r w:rsidR="001159C1">
        <w:rPr>
          <w:rFonts w:ascii="Palatino Linotype" w:hAnsi="Palatino Linotype" w:cstheme="minorHAnsi"/>
          <w:color w:val="000000"/>
          <w:sz w:val="24"/>
          <w:szCs w:val="24"/>
        </w:rPr>
        <w:t xml:space="preserve">: </w:t>
      </w:r>
      <w:r w:rsidR="00E229E2" w:rsidRPr="00A94703">
        <w:rPr>
          <w:rFonts w:ascii="Palatino Linotype" w:hAnsi="Palatino Linotype" w:cstheme="minorHAnsi"/>
          <w:color w:val="000000"/>
          <w:sz w:val="24"/>
          <w:szCs w:val="24"/>
        </w:rPr>
        <w:t>Being "born of water and Spirit" signifies the spiritual rebirth that occurs through faith in Jesus Christ. This spiritual birth is a work of the Holy Spirit, who regenerates and transforms believers. Baptism symbolizes this spiritual rebirth and identification with Jesus Christ.</w:t>
      </w:r>
    </w:p>
    <w:p w:rsidR="00543257" w:rsidRPr="008E7A07" w:rsidRDefault="00E229E2" w:rsidP="00EA3047">
      <w:pPr>
        <w:pBdr>
          <w:bottom w:val="single" w:sz="4" w:space="1" w:color="auto"/>
        </w:pBdr>
        <w:rPr>
          <w:rFonts w:ascii="Palatino Linotype" w:hAnsi="Palatino Linotype" w:cstheme="minorHAnsi"/>
          <w:b/>
          <w:color w:val="000000"/>
          <w:sz w:val="40"/>
          <w:szCs w:val="28"/>
        </w:rPr>
      </w:pPr>
      <w:r w:rsidRPr="008E7A07">
        <w:rPr>
          <w:rFonts w:ascii="Palatino Linotype" w:hAnsi="Palatino Linotype" w:cstheme="minorHAnsi"/>
          <w:b/>
          <w:color w:val="000000"/>
          <w:sz w:val="40"/>
          <w:szCs w:val="28"/>
        </w:rPr>
        <w:lastRenderedPageBreak/>
        <w:t>Course 7: Temptation</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xml:space="preserve">Temptation is a universal human experience that can lead to sin or growth, depending on how we respond. </w:t>
      </w:r>
    </w:p>
    <w:p w:rsidR="00543257" w:rsidRPr="001159C1" w:rsidRDefault="00E229E2" w:rsidP="008A54AD">
      <w:pPr>
        <w:rPr>
          <w:rFonts w:ascii="Palatino Linotype" w:hAnsi="Palatino Linotype" w:cstheme="minorHAnsi"/>
          <w:b/>
          <w:color w:val="000000"/>
          <w:sz w:val="28"/>
          <w:szCs w:val="28"/>
        </w:rPr>
      </w:pPr>
      <w:r w:rsidRPr="001159C1">
        <w:rPr>
          <w:rFonts w:ascii="Palatino Linotype" w:hAnsi="Palatino Linotype" w:cstheme="minorHAnsi"/>
          <w:b/>
          <w:color w:val="000000"/>
          <w:sz w:val="28"/>
          <w:szCs w:val="28"/>
        </w:rPr>
        <w:t>Understanding Temptation</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1. Definition: Temptation is an enticement to do something wrong or unwise (Matthew 4:1-11).</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2. Sources: Temptations can come from within (our own desires), the world (external influences), or Satan (spiritual attacks) (James 1:13-15, 1 Peter 5:8).</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3. Purpos</w:t>
      </w:r>
      <w:r w:rsidR="00801697" w:rsidRPr="00A94703">
        <w:rPr>
          <w:rFonts w:ascii="Palatino Linotype" w:hAnsi="Palatino Linotype" w:cstheme="minorHAnsi"/>
          <w:color w:val="000000"/>
          <w:sz w:val="24"/>
          <w:szCs w:val="24"/>
        </w:rPr>
        <w:t>e</w:t>
      </w:r>
      <w:r w:rsidRPr="00A94703">
        <w:rPr>
          <w:rFonts w:ascii="Palatino Linotype" w:hAnsi="Palatino Linotype" w:cstheme="minorHAnsi"/>
          <w:color w:val="000000"/>
          <w:sz w:val="24"/>
          <w:szCs w:val="24"/>
        </w:rPr>
        <w:t>: Temptations can test our faith, reveal areas for growth, or lead to sin (1 Corinthians 10:13).</w:t>
      </w:r>
    </w:p>
    <w:p w:rsidR="00543257" w:rsidRPr="001159C1" w:rsidRDefault="00E229E2" w:rsidP="008A54AD">
      <w:pPr>
        <w:rPr>
          <w:rFonts w:ascii="Palatino Linotype" w:hAnsi="Palatino Linotype" w:cstheme="minorHAnsi"/>
          <w:b/>
          <w:color w:val="000000"/>
          <w:sz w:val="28"/>
          <w:szCs w:val="28"/>
        </w:rPr>
      </w:pPr>
      <w:r w:rsidRPr="001159C1">
        <w:rPr>
          <w:rFonts w:ascii="Palatino Linotype" w:hAnsi="Palatino Linotype" w:cstheme="minorHAnsi"/>
          <w:b/>
          <w:color w:val="000000"/>
          <w:sz w:val="28"/>
          <w:szCs w:val="28"/>
        </w:rPr>
        <w:t>Responding to Temptation</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1. Resist: Believers are called to resist temptation, using God's Word and the power of the Holy Spirit (James 4:7).</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2. Flee: Sometimes, it's wise to flee from tempting situations or environments (1 Corinthians 6:18).</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3. Seek accountability: Surrounding ourselves with supportive believers can help us navigate temptations (Proverbs 27:9).</w:t>
      </w:r>
    </w:p>
    <w:p w:rsidR="00543257" w:rsidRPr="00181B16" w:rsidRDefault="00E229E2" w:rsidP="008A54AD">
      <w:pPr>
        <w:rPr>
          <w:rFonts w:ascii="Palatino Linotype" w:hAnsi="Palatino Linotype" w:cstheme="minorHAnsi"/>
          <w:b/>
          <w:color w:val="000000"/>
          <w:sz w:val="28"/>
          <w:szCs w:val="28"/>
        </w:rPr>
      </w:pPr>
      <w:r w:rsidRPr="00181B16">
        <w:rPr>
          <w:rFonts w:ascii="Palatino Linotype" w:hAnsi="Palatino Linotype" w:cstheme="minorHAnsi"/>
          <w:b/>
          <w:color w:val="000000"/>
          <w:sz w:val="28"/>
          <w:szCs w:val="28"/>
        </w:rPr>
        <w:t>The Nature of Temptation</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1. Universal experience: Temptation is a universal human experience, affecting everyone (1 Corinthians 10:13).</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2. Variety of forms: Temptations can take many forms, including emotional, physical, or spiritual (James 1:1415).</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3. Deception: Temptations often involve deception, making sin appear attractive or harmless (Genesis 3:16).</w:t>
      </w:r>
    </w:p>
    <w:p w:rsidR="00543257" w:rsidRPr="00181B16" w:rsidRDefault="00E229E2" w:rsidP="008A54AD">
      <w:pPr>
        <w:rPr>
          <w:rFonts w:ascii="Palatino Linotype" w:hAnsi="Palatino Linotype" w:cstheme="minorHAnsi"/>
          <w:b/>
          <w:color w:val="000000"/>
          <w:sz w:val="28"/>
          <w:szCs w:val="28"/>
        </w:rPr>
      </w:pPr>
      <w:r w:rsidRPr="00181B16">
        <w:rPr>
          <w:rFonts w:ascii="Palatino Linotype" w:hAnsi="Palatino Linotype" w:cstheme="minorHAnsi"/>
          <w:b/>
          <w:color w:val="000000"/>
          <w:sz w:val="28"/>
          <w:szCs w:val="28"/>
        </w:rPr>
        <w:t>The Enemy's Tactics</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1. Satan's role: Satan is a tempter, seeking to lead believers astray (Matthew 4:1-11).</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2. Worldly influences: The world system can also tempt believers, promoting values contrary to God's Word (1 John 2:15-17).</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3. Fleshly desires: Our own fleshly desires can tempt us, leading to sinful behavior (Romans 7:14-25).</w:t>
      </w:r>
    </w:p>
    <w:p w:rsidR="00D373A9"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lastRenderedPageBreak/>
        <w:t>Most importantly in Overcoming Temptation we need:</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1. God's Word: Scripture provides guidance, wisdom, and strength to overcome temptation (Psalm 119:11).</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2. Prayer: Prayer empowers believers to resist temptation and seek God's help (Matthew 26:41).</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3. Accountability: Surrounding ourselves with supportive believers can help us navigate temptations (Proverbs 27:9).</w:t>
      </w:r>
    </w:p>
    <w:p w:rsidR="00181B16" w:rsidRPr="001159C1" w:rsidRDefault="00181B16" w:rsidP="00181B16">
      <w:pPr>
        <w:rPr>
          <w:rFonts w:ascii="Palatino Linotype" w:hAnsi="Palatino Linotype" w:cstheme="minorHAnsi"/>
          <w:b/>
          <w:color w:val="000000"/>
          <w:sz w:val="28"/>
          <w:szCs w:val="28"/>
        </w:rPr>
      </w:pPr>
      <w:r w:rsidRPr="001159C1">
        <w:rPr>
          <w:rFonts w:ascii="Palatino Linotype" w:hAnsi="Palatino Linotype" w:cstheme="minorHAnsi"/>
          <w:b/>
          <w:color w:val="000000"/>
          <w:sz w:val="28"/>
          <w:szCs w:val="28"/>
        </w:rPr>
        <w:t>Overcoming Temptation</w:t>
      </w:r>
    </w:p>
    <w:p w:rsidR="00181B16" w:rsidRPr="00A94703" w:rsidRDefault="00181B16" w:rsidP="00181B16">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1. God's Word: Scripture provides guidance, wisdom, and strength to overcome temptation (Psalm 119:11).</w:t>
      </w:r>
    </w:p>
    <w:p w:rsidR="00181B16" w:rsidRPr="00A94703" w:rsidRDefault="00181B16" w:rsidP="00181B16">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2. Prayer: Prayer empowers believers to resist temptation and seek God's help (Matthew 26:41).</w:t>
      </w:r>
    </w:p>
    <w:p w:rsidR="00181B16" w:rsidRPr="00A94703" w:rsidRDefault="00181B16" w:rsidP="00181B16">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3. Self-control: Developing self-control and discipline helps believers make wise choices (2 Peter 1:5-7).</w:t>
      </w:r>
    </w:p>
    <w:p w:rsidR="00543257" w:rsidRPr="00A94703" w:rsidRDefault="00543257" w:rsidP="008A54AD">
      <w:pPr>
        <w:rPr>
          <w:rFonts w:ascii="Palatino Linotype" w:hAnsi="Palatino Linotype" w:cstheme="minorHAnsi"/>
          <w:color w:val="000000"/>
          <w:sz w:val="24"/>
          <w:szCs w:val="24"/>
        </w:rPr>
      </w:pPr>
    </w:p>
    <w:p w:rsidR="00543257" w:rsidRPr="00181B16" w:rsidRDefault="00E229E2" w:rsidP="008A54AD">
      <w:pPr>
        <w:rPr>
          <w:rFonts w:ascii="Palatino Linotype" w:hAnsi="Palatino Linotype" w:cstheme="minorHAnsi"/>
          <w:b/>
          <w:color w:val="000000"/>
          <w:sz w:val="28"/>
          <w:szCs w:val="28"/>
        </w:rPr>
      </w:pPr>
      <w:r w:rsidRPr="00181B16">
        <w:rPr>
          <w:rFonts w:ascii="Palatino Linotype" w:hAnsi="Palatino Linotype" w:cstheme="minorHAnsi"/>
          <w:b/>
          <w:color w:val="000000"/>
          <w:sz w:val="28"/>
          <w:szCs w:val="28"/>
        </w:rPr>
        <w:t>Growth through Temptation</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1. Testing faith: Temptations can test our faith, revealing areas for growth (1 Peter 1:6-7).</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xml:space="preserve">2. Developing </w:t>
      </w:r>
      <w:r w:rsidR="000252BB" w:rsidRPr="00A94703">
        <w:rPr>
          <w:rFonts w:ascii="Palatino Linotype" w:hAnsi="Palatino Linotype" w:cstheme="minorHAnsi"/>
          <w:color w:val="000000"/>
          <w:sz w:val="24"/>
          <w:szCs w:val="24"/>
        </w:rPr>
        <w:t>self-control</w:t>
      </w:r>
      <w:r w:rsidRPr="00A94703">
        <w:rPr>
          <w:rFonts w:ascii="Palatino Linotype" w:hAnsi="Palatino Linotype" w:cstheme="minorHAnsi"/>
          <w:color w:val="000000"/>
          <w:sz w:val="24"/>
          <w:szCs w:val="24"/>
        </w:rPr>
        <w:t xml:space="preserve">: Overcoming temptations helps develop </w:t>
      </w:r>
      <w:r w:rsidR="000252BB" w:rsidRPr="00A94703">
        <w:rPr>
          <w:rFonts w:ascii="Palatino Linotype" w:hAnsi="Palatino Linotype" w:cstheme="minorHAnsi"/>
          <w:color w:val="000000"/>
          <w:sz w:val="24"/>
          <w:szCs w:val="24"/>
        </w:rPr>
        <w:t>self-control</w:t>
      </w:r>
      <w:r w:rsidRPr="00A94703">
        <w:rPr>
          <w:rFonts w:ascii="Palatino Linotype" w:hAnsi="Palatino Linotype" w:cstheme="minorHAnsi"/>
          <w:color w:val="000000"/>
          <w:sz w:val="24"/>
          <w:szCs w:val="24"/>
        </w:rPr>
        <w:t xml:space="preserve"> and discipline (2 Peter 1:5-7).</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3. Dependence on God: Temptations can drive us to dependence on God, deepening our relationship</w:t>
      </w:r>
      <w:r w:rsidR="00801697" w:rsidRPr="00A94703">
        <w:rPr>
          <w:rFonts w:ascii="Palatino Linotype" w:hAnsi="Palatino Linotype" w:cstheme="minorHAnsi"/>
          <w:color w:val="000000"/>
          <w:sz w:val="24"/>
          <w:szCs w:val="24"/>
        </w:rPr>
        <w:t xml:space="preserve"> with Him</w:t>
      </w:r>
      <w:r w:rsidRPr="00A94703">
        <w:rPr>
          <w:rFonts w:ascii="Palatino Linotype" w:hAnsi="Palatino Linotype" w:cstheme="minorHAnsi"/>
          <w:color w:val="000000"/>
          <w:sz w:val="24"/>
          <w:szCs w:val="24"/>
        </w:rPr>
        <w:t>.</w:t>
      </w:r>
    </w:p>
    <w:p w:rsidR="00543257" w:rsidRPr="00A94703" w:rsidRDefault="00543257" w:rsidP="008A54AD">
      <w:pPr>
        <w:rPr>
          <w:rFonts w:ascii="Palatino Linotype" w:hAnsi="Palatino Linotype" w:cstheme="minorHAnsi"/>
          <w:color w:val="000000"/>
          <w:sz w:val="24"/>
          <w:szCs w:val="24"/>
        </w:rPr>
      </w:pPr>
    </w:p>
    <w:p w:rsidR="00543257" w:rsidRPr="00181B16" w:rsidRDefault="00D8216F" w:rsidP="008A54AD">
      <w:pPr>
        <w:rPr>
          <w:rFonts w:ascii="Palatino Linotype" w:hAnsi="Palatino Linotype" w:cstheme="minorHAnsi"/>
          <w:b/>
          <w:color w:val="000000"/>
          <w:sz w:val="28"/>
          <w:szCs w:val="28"/>
        </w:rPr>
      </w:pPr>
      <w:r w:rsidRPr="00181B16">
        <w:rPr>
          <w:rFonts w:ascii="Palatino Linotype" w:hAnsi="Palatino Linotype" w:cstheme="minorHAnsi"/>
          <w:b/>
          <w:color w:val="000000"/>
          <w:sz w:val="28"/>
          <w:szCs w:val="28"/>
        </w:rPr>
        <w:t>Summation</w:t>
      </w:r>
      <w:r w:rsidR="00181B16">
        <w:rPr>
          <w:rFonts w:ascii="Palatino Linotype" w:hAnsi="Palatino Linotype" w:cstheme="minorHAnsi"/>
          <w:b/>
          <w:color w:val="000000"/>
          <w:sz w:val="28"/>
          <w:szCs w:val="28"/>
        </w:rPr>
        <w:t xml:space="preserve">: </w:t>
      </w:r>
      <w:r w:rsidR="00E229E2" w:rsidRPr="00A94703">
        <w:rPr>
          <w:rFonts w:ascii="Palatino Linotype" w:hAnsi="Palatino Linotype" w:cstheme="minorHAnsi"/>
          <w:color w:val="000000"/>
          <w:sz w:val="24"/>
          <w:szCs w:val="24"/>
        </w:rPr>
        <w:t xml:space="preserve">Temptation is a part of the human experience, but believers are not helpless. Through God's Word, prayer, and </w:t>
      </w:r>
      <w:r w:rsidR="000252BB" w:rsidRPr="00A94703">
        <w:rPr>
          <w:rFonts w:ascii="Palatino Linotype" w:hAnsi="Palatino Linotype" w:cstheme="minorHAnsi"/>
          <w:color w:val="000000"/>
          <w:sz w:val="24"/>
          <w:szCs w:val="24"/>
        </w:rPr>
        <w:t>self-control</w:t>
      </w:r>
      <w:r w:rsidR="00E229E2" w:rsidRPr="00A94703">
        <w:rPr>
          <w:rFonts w:ascii="Palatino Linotype" w:hAnsi="Palatino Linotype" w:cstheme="minorHAnsi"/>
          <w:color w:val="000000"/>
          <w:sz w:val="24"/>
          <w:szCs w:val="24"/>
        </w:rPr>
        <w:t>, we can overcome temptation and grow in our faith.</w:t>
      </w:r>
    </w:p>
    <w:p w:rsidR="00543257" w:rsidRPr="00A94703" w:rsidRDefault="00543257" w:rsidP="008A54AD">
      <w:pPr>
        <w:rPr>
          <w:rFonts w:ascii="Palatino Linotype" w:hAnsi="Palatino Linotype" w:cstheme="minorHAnsi"/>
          <w:color w:val="000000"/>
          <w:sz w:val="24"/>
          <w:szCs w:val="24"/>
        </w:rPr>
      </w:pPr>
    </w:p>
    <w:p w:rsidR="00543257" w:rsidRPr="00A94703" w:rsidRDefault="00543257" w:rsidP="008A54AD">
      <w:pPr>
        <w:rPr>
          <w:rFonts w:ascii="Palatino Linotype" w:hAnsi="Palatino Linotype" w:cstheme="minorHAnsi"/>
          <w:color w:val="000000"/>
          <w:sz w:val="24"/>
          <w:szCs w:val="24"/>
        </w:rPr>
      </w:pPr>
    </w:p>
    <w:p w:rsidR="00181B16" w:rsidRDefault="00181B16" w:rsidP="00181B16">
      <w:pPr>
        <w:rPr>
          <w:rFonts w:ascii="Palatino Linotype" w:hAnsi="Palatino Linotype" w:cstheme="minorHAnsi"/>
          <w:b/>
          <w:color w:val="000000"/>
          <w:sz w:val="28"/>
          <w:szCs w:val="28"/>
        </w:rPr>
      </w:pPr>
    </w:p>
    <w:p w:rsidR="00881B2E" w:rsidRDefault="00881B2E" w:rsidP="00881B2E">
      <w:pPr>
        <w:rPr>
          <w:rFonts w:ascii="Palatino Linotype" w:hAnsi="Palatino Linotype" w:cstheme="minorHAnsi"/>
          <w:b/>
          <w:color w:val="000000"/>
          <w:sz w:val="40"/>
          <w:szCs w:val="28"/>
        </w:rPr>
      </w:pPr>
    </w:p>
    <w:p w:rsidR="00881B2E" w:rsidRDefault="00881B2E" w:rsidP="00881B2E">
      <w:pPr>
        <w:rPr>
          <w:rFonts w:ascii="Palatino Linotype" w:hAnsi="Palatino Linotype" w:cstheme="minorHAnsi"/>
          <w:b/>
          <w:color w:val="000000"/>
          <w:sz w:val="40"/>
          <w:szCs w:val="28"/>
        </w:rPr>
      </w:pPr>
    </w:p>
    <w:p w:rsidR="00E67C20" w:rsidRPr="008E7A07" w:rsidRDefault="00E229E2" w:rsidP="00EA3047">
      <w:pPr>
        <w:pBdr>
          <w:bottom w:val="single" w:sz="4" w:space="1" w:color="auto"/>
        </w:pBdr>
        <w:rPr>
          <w:rFonts w:ascii="Palatino Linotype" w:hAnsi="Palatino Linotype" w:cstheme="minorHAnsi"/>
          <w:b/>
          <w:color w:val="000000"/>
          <w:sz w:val="40"/>
          <w:szCs w:val="28"/>
        </w:rPr>
      </w:pPr>
      <w:r w:rsidRPr="008E7A07">
        <w:rPr>
          <w:rFonts w:ascii="Palatino Linotype" w:hAnsi="Palatino Linotype" w:cstheme="minorHAnsi"/>
          <w:b/>
          <w:color w:val="000000"/>
          <w:sz w:val="40"/>
          <w:szCs w:val="28"/>
        </w:rPr>
        <w:lastRenderedPageBreak/>
        <w:t>Course 8:</w:t>
      </w:r>
      <w:r w:rsidR="00C00EF3" w:rsidRPr="008E7A07">
        <w:rPr>
          <w:rFonts w:ascii="Palatino Linotype" w:hAnsi="Palatino Linotype" w:cstheme="minorHAnsi"/>
          <w:b/>
          <w:color w:val="000000"/>
          <w:sz w:val="40"/>
          <w:szCs w:val="28"/>
        </w:rPr>
        <w:t xml:space="preserve"> </w:t>
      </w:r>
      <w:r w:rsidR="00E67C20" w:rsidRPr="008E7A07">
        <w:rPr>
          <w:rFonts w:ascii="Palatino Linotype" w:hAnsi="Palatino Linotype" w:cstheme="minorHAnsi"/>
          <w:b/>
          <w:color w:val="000000"/>
          <w:sz w:val="40"/>
          <w:szCs w:val="28"/>
        </w:rPr>
        <w:t>Prayer and Separation</w:t>
      </w:r>
    </w:p>
    <w:p w:rsidR="00E67C20" w:rsidRPr="00A94703" w:rsidRDefault="00E67C20" w:rsidP="008A54AD">
      <w:pPr>
        <w:rPr>
          <w:rFonts w:ascii="Palatino Linotype" w:hAnsi="Palatino Linotype" w:cstheme="minorHAnsi"/>
          <w:sz w:val="24"/>
          <w:szCs w:val="24"/>
        </w:rPr>
      </w:pPr>
      <w:r w:rsidRPr="00A94703">
        <w:rPr>
          <w:rFonts w:ascii="Palatino Linotype" w:hAnsi="Palatino Linotype" w:cstheme="minorHAnsi"/>
          <w:sz w:val="24"/>
          <w:szCs w:val="24"/>
        </w:rPr>
        <w:t>The Pathway to God's Promises and the Gateway to His Move</w:t>
      </w:r>
    </w:p>
    <w:p w:rsidR="00E67C20" w:rsidRPr="00A94703" w:rsidRDefault="00E67C20" w:rsidP="008A54AD">
      <w:pPr>
        <w:rPr>
          <w:rFonts w:ascii="Palatino Linotype" w:hAnsi="Palatino Linotype" w:cstheme="minorHAnsi"/>
          <w:sz w:val="24"/>
          <w:szCs w:val="24"/>
        </w:rPr>
      </w:pPr>
      <w:r w:rsidRPr="00A94703">
        <w:rPr>
          <w:rFonts w:ascii="Palatino Linotype" w:hAnsi="Palatino Linotype" w:cstheme="minorHAnsi"/>
          <w:sz w:val="24"/>
          <w:szCs w:val="24"/>
        </w:rPr>
        <w:t>Prayer as a Promise and the Move of God</w:t>
      </w:r>
    </w:p>
    <w:p w:rsidR="00E67C20" w:rsidRPr="00A94703" w:rsidRDefault="00063172" w:rsidP="008A54AD">
      <w:pPr>
        <w:rPr>
          <w:rFonts w:ascii="Palatino Linotype" w:hAnsi="Palatino Linotype" w:cstheme="minorHAnsi"/>
          <w:sz w:val="24"/>
          <w:szCs w:val="24"/>
        </w:rPr>
      </w:pPr>
      <w:r w:rsidRPr="00A94703">
        <w:rPr>
          <w:rFonts w:ascii="Palatino Linotype" w:hAnsi="Palatino Linotype" w:cstheme="minorHAnsi"/>
          <w:sz w:val="24"/>
          <w:szCs w:val="24"/>
        </w:rPr>
        <w:t>(Jeremiah 33:3), (</w:t>
      </w:r>
      <w:r w:rsidR="00E67C20" w:rsidRPr="00A94703">
        <w:rPr>
          <w:rFonts w:ascii="Palatino Linotype" w:hAnsi="Palatino Linotype" w:cstheme="minorHAnsi"/>
          <w:sz w:val="24"/>
          <w:szCs w:val="24"/>
        </w:rPr>
        <w:t>Matthew 6:6</w:t>
      </w:r>
      <w:r w:rsidRPr="00A94703">
        <w:rPr>
          <w:rFonts w:ascii="Palatino Linotype" w:hAnsi="Palatino Linotype" w:cstheme="minorHAnsi"/>
          <w:sz w:val="24"/>
          <w:szCs w:val="24"/>
        </w:rPr>
        <w:t>), (Luke 5:16), (Acts 4:31), (</w:t>
      </w:r>
      <w:r w:rsidR="00E67C20" w:rsidRPr="00A94703">
        <w:rPr>
          <w:rFonts w:ascii="Palatino Linotype" w:hAnsi="Palatino Linotype" w:cstheme="minorHAnsi"/>
          <w:sz w:val="24"/>
          <w:szCs w:val="24"/>
        </w:rPr>
        <w:t>Hebrews 10:36</w:t>
      </w:r>
      <w:r w:rsidRPr="00A94703">
        <w:rPr>
          <w:rFonts w:ascii="Palatino Linotype" w:hAnsi="Palatino Linotype" w:cstheme="minorHAnsi"/>
          <w:sz w:val="24"/>
          <w:szCs w:val="24"/>
        </w:rPr>
        <w:t>).</w:t>
      </w:r>
    </w:p>
    <w:p w:rsidR="00E67C20" w:rsidRPr="00181B16" w:rsidRDefault="00E67C20" w:rsidP="008A54AD">
      <w:pPr>
        <w:rPr>
          <w:rFonts w:ascii="Palatino Linotype" w:hAnsi="Palatino Linotype" w:cstheme="minorHAnsi"/>
          <w:b/>
          <w:sz w:val="28"/>
          <w:szCs w:val="28"/>
        </w:rPr>
      </w:pPr>
      <w:r w:rsidRPr="00181B16">
        <w:rPr>
          <w:rFonts w:ascii="Palatino Linotype" w:hAnsi="Palatino Linotype" w:cstheme="minorHAnsi"/>
          <w:b/>
          <w:sz w:val="28"/>
          <w:szCs w:val="28"/>
        </w:rPr>
        <w:t>Introduction</w:t>
      </w:r>
    </w:p>
    <w:p w:rsidR="00E67C20" w:rsidRPr="00A94703" w:rsidRDefault="00E67C20" w:rsidP="008A54AD">
      <w:pPr>
        <w:rPr>
          <w:rFonts w:ascii="Palatino Linotype" w:hAnsi="Palatino Linotype" w:cstheme="minorHAnsi"/>
          <w:sz w:val="24"/>
          <w:szCs w:val="24"/>
        </w:rPr>
      </w:pPr>
      <w:r w:rsidRPr="00A94703">
        <w:rPr>
          <w:rFonts w:ascii="Palatino Linotype" w:hAnsi="Palatino Linotype" w:cstheme="minorHAnsi"/>
          <w:sz w:val="24"/>
          <w:szCs w:val="24"/>
        </w:rPr>
        <w:t>Prayer is not merely a spiritual activity; it is a divine system established by God for fellowship, transformation, and the manifestation of His promises. Throughout Scripture, every move of God was preceded by men and women who separated themselves unto God in prayer.</w:t>
      </w:r>
    </w:p>
    <w:p w:rsidR="00E67C20" w:rsidRPr="00A94703" w:rsidRDefault="00E67C20" w:rsidP="008A54AD">
      <w:pPr>
        <w:rPr>
          <w:rFonts w:ascii="Palatino Linotype" w:hAnsi="Palatino Linotype" w:cstheme="minorHAnsi"/>
          <w:sz w:val="24"/>
          <w:szCs w:val="24"/>
        </w:rPr>
      </w:pPr>
      <w:r w:rsidRPr="00A94703">
        <w:rPr>
          <w:rFonts w:ascii="Palatino Linotype" w:hAnsi="Palatino Linotype" w:cstheme="minorHAnsi"/>
          <w:sz w:val="24"/>
          <w:szCs w:val="24"/>
        </w:rPr>
        <w:t>Separation is the secret place where destinies are formed, promises are received, and God's power is released upon the earth. No man walks deeply with God without first learning to separate himself from distractions and seek God's face.</w:t>
      </w:r>
    </w:p>
    <w:p w:rsidR="00E67C20" w:rsidRPr="00A94703" w:rsidRDefault="00E67C20" w:rsidP="008A54AD">
      <w:pPr>
        <w:rPr>
          <w:rFonts w:ascii="Palatino Linotype" w:hAnsi="Palatino Linotype" w:cstheme="minorHAnsi"/>
          <w:sz w:val="24"/>
          <w:szCs w:val="24"/>
        </w:rPr>
      </w:pPr>
      <w:r w:rsidRPr="00A94703">
        <w:rPr>
          <w:rFonts w:ascii="Palatino Linotype" w:hAnsi="Palatino Linotype" w:cstheme="minorHAnsi"/>
          <w:sz w:val="24"/>
          <w:szCs w:val="24"/>
        </w:rPr>
        <w:t>Prayer is where God reveals His promises, and prayer is also the channel through which those promises become reality.</w:t>
      </w:r>
    </w:p>
    <w:p w:rsidR="00E67C20" w:rsidRPr="00A94703" w:rsidRDefault="00E67C20" w:rsidP="008A54AD">
      <w:pPr>
        <w:rPr>
          <w:rFonts w:ascii="Palatino Linotype" w:hAnsi="Palatino Linotype" w:cstheme="minorHAnsi"/>
          <w:sz w:val="24"/>
          <w:szCs w:val="24"/>
        </w:rPr>
      </w:pPr>
    </w:p>
    <w:p w:rsidR="00E67C20" w:rsidRPr="00A94703" w:rsidRDefault="00E67C20" w:rsidP="008A54AD">
      <w:pPr>
        <w:rPr>
          <w:rFonts w:ascii="Palatino Linotype" w:hAnsi="Palatino Linotype" w:cstheme="minorHAnsi"/>
          <w:sz w:val="24"/>
          <w:szCs w:val="24"/>
        </w:rPr>
      </w:pPr>
      <w:r w:rsidRPr="00A94703">
        <w:rPr>
          <w:rFonts w:ascii="Palatino Linotype" w:hAnsi="Palatino Linotype" w:cstheme="minorHAnsi"/>
          <w:sz w:val="24"/>
          <w:szCs w:val="24"/>
        </w:rPr>
        <w:t>1</w:t>
      </w:r>
      <w:r w:rsidRPr="00181B16">
        <w:rPr>
          <w:rFonts w:ascii="Palatino Linotype" w:hAnsi="Palatino Linotype" w:cstheme="minorHAnsi"/>
          <w:b/>
          <w:sz w:val="28"/>
          <w:szCs w:val="28"/>
        </w:rPr>
        <w:t>. Understanding Separation in Prayer</w:t>
      </w:r>
    </w:p>
    <w:p w:rsidR="00E67C20" w:rsidRPr="00A94703" w:rsidRDefault="00E67C20" w:rsidP="008A54AD">
      <w:pPr>
        <w:rPr>
          <w:rFonts w:ascii="Palatino Linotype" w:hAnsi="Palatino Linotype" w:cstheme="minorHAnsi"/>
          <w:sz w:val="24"/>
          <w:szCs w:val="24"/>
        </w:rPr>
      </w:pPr>
      <w:r w:rsidRPr="00A94703">
        <w:rPr>
          <w:rFonts w:ascii="Palatino Linotype" w:hAnsi="Palatino Linotype" w:cstheme="minorHAnsi"/>
          <w:sz w:val="24"/>
          <w:szCs w:val="24"/>
        </w:rPr>
        <w:t>Separation is the deliberate withdrawal from worldly distractions to seek God wholeheartedly.</w:t>
      </w:r>
    </w:p>
    <w:p w:rsidR="00E67C20" w:rsidRPr="00A94703" w:rsidRDefault="00E67C20" w:rsidP="008A54AD">
      <w:pPr>
        <w:rPr>
          <w:rFonts w:ascii="Palatino Linotype" w:hAnsi="Palatino Linotype" w:cstheme="minorHAnsi"/>
          <w:sz w:val="24"/>
          <w:szCs w:val="24"/>
        </w:rPr>
      </w:pPr>
      <w:r w:rsidRPr="00A94703">
        <w:rPr>
          <w:rFonts w:ascii="Palatino Linotype" w:hAnsi="Palatino Linotype" w:cstheme="minorHAnsi"/>
          <w:sz w:val="24"/>
          <w:szCs w:val="24"/>
        </w:rPr>
        <w:t>Why Separation is Necessary</w:t>
      </w:r>
    </w:p>
    <w:p w:rsidR="00E67C20" w:rsidRPr="00A94703" w:rsidRDefault="00E67C20" w:rsidP="008A54AD">
      <w:pPr>
        <w:rPr>
          <w:rFonts w:ascii="Palatino Linotype" w:hAnsi="Palatino Linotype" w:cstheme="minorHAnsi"/>
          <w:sz w:val="24"/>
          <w:szCs w:val="24"/>
        </w:rPr>
      </w:pPr>
      <w:r w:rsidRPr="00A94703">
        <w:rPr>
          <w:rFonts w:ascii="Palatino Linotype" w:hAnsi="Palatino Linotype" w:cstheme="minorHAnsi"/>
          <w:sz w:val="24"/>
          <w:szCs w:val="24"/>
        </w:rPr>
        <w:t>Separation Creates Spiritual Sensitivity</w:t>
      </w:r>
      <w:r w:rsidR="00881B2E">
        <w:rPr>
          <w:rFonts w:ascii="Palatino Linotype" w:hAnsi="Palatino Linotype" w:cstheme="minorHAnsi"/>
          <w:sz w:val="24"/>
          <w:szCs w:val="24"/>
        </w:rPr>
        <w:t xml:space="preserve"> </w:t>
      </w:r>
      <w:r w:rsidRPr="00A94703">
        <w:rPr>
          <w:rFonts w:ascii="Palatino Linotype" w:hAnsi="Palatino Linotype" w:cstheme="minorHAnsi"/>
          <w:sz w:val="24"/>
          <w:szCs w:val="24"/>
        </w:rPr>
        <w:t>When a believer separates himself unto God, his spi</w:t>
      </w:r>
      <w:r w:rsidR="00063172" w:rsidRPr="00A94703">
        <w:rPr>
          <w:rFonts w:ascii="Palatino Linotype" w:hAnsi="Palatino Linotype" w:cstheme="minorHAnsi"/>
          <w:sz w:val="24"/>
          <w:szCs w:val="24"/>
        </w:rPr>
        <w:t>ritual senses become sharpened.</w:t>
      </w:r>
    </w:p>
    <w:p w:rsidR="00E67C20" w:rsidRPr="00A94703" w:rsidRDefault="00063172" w:rsidP="008A54AD">
      <w:pPr>
        <w:rPr>
          <w:rFonts w:ascii="Palatino Linotype" w:hAnsi="Palatino Linotype" w:cstheme="minorHAnsi"/>
          <w:sz w:val="24"/>
          <w:szCs w:val="24"/>
        </w:rPr>
      </w:pPr>
      <w:r w:rsidRPr="00A94703">
        <w:rPr>
          <w:rFonts w:ascii="Palatino Linotype" w:hAnsi="Palatino Linotype" w:cstheme="minorHAnsi"/>
          <w:sz w:val="24"/>
          <w:szCs w:val="24"/>
        </w:rPr>
        <w:t>(</w:t>
      </w:r>
      <w:r w:rsidR="00E67C20" w:rsidRPr="00A94703">
        <w:rPr>
          <w:rFonts w:ascii="Palatino Linotype" w:hAnsi="Palatino Linotype" w:cstheme="minorHAnsi"/>
          <w:sz w:val="24"/>
          <w:szCs w:val="24"/>
        </w:rPr>
        <w:t>Luke 5:16</w:t>
      </w:r>
      <w:r w:rsidRPr="00A94703">
        <w:rPr>
          <w:rFonts w:ascii="Palatino Linotype" w:hAnsi="Palatino Linotype" w:cstheme="minorHAnsi"/>
          <w:sz w:val="24"/>
          <w:szCs w:val="24"/>
        </w:rPr>
        <w:t xml:space="preserve">) </w:t>
      </w:r>
      <w:r w:rsidR="00E67C20" w:rsidRPr="00A94703">
        <w:rPr>
          <w:rFonts w:ascii="Palatino Linotype" w:hAnsi="Palatino Linotype" w:cstheme="minorHAnsi"/>
          <w:sz w:val="24"/>
          <w:szCs w:val="24"/>
        </w:rPr>
        <w:t>Jesus continually withdrew Himself into solitary places and prayed.</w:t>
      </w:r>
    </w:p>
    <w:p w:rsidR="003519FE" w:rsidRPr="00A94703" w:rsidRDefault="00E67C20" w:rsidP="008A54AD">
      <w:pPr>
        <w:rPr>
          <w:rFonts w:ascii="Palatino Linotype" w:hAnsi="Palatino Linotype" w:cstheme="minorHAnsi"/>
          <w:sz w:val="24"/>
          <w:szCs w:val="24"/>
        </w:rPr>
      </w:pPr>
      <w:r w:rsidRPr="00A94703">
        <w:rPr>
          <w:rFonts w:ascii="Palatino Linotype" w:hAnsi="Palatino Linotype" w:cstheme="minorHAnsi"/>
          <w:sz w:val="24"/>
          <w:szCs w:val="24"/>
        </w:rPr>
        <w:t>Separation Creates Intimacy</w:t>
      </w:r>
      <w:r w:rsidR="00881B2E">
        <w:rPr>
          <w:rFonts w:ascii="Palatino Linotype" w:hAnsi="Palatino Linotype" w:cstheme="minorHAnsi"/>
          <w:sz w:val="24"/>
          <w:szCs w:val="24"/>
        </w:rPr>
        <w:t xml:space="preserve"> </w:t>
      </w:r>
      <w:r w:rsidRPr="00A94703">
        <w:rPr>
          <w:rFonts w:ascii="Palatino Linotype" w:hAnsi="Palatino Linotype" w:cstheme="minorHAnsi"/>
          <w:sz w:val="24"/>
          <w:szCs w:val="24"/>
        </w:rPr>
        <w:t>God reveals His secrets to</w:t>
      </w:r>
      <w:r w:rsidR="00063172" w:rsidRPr="00A94703">
        <w:rPr>
          <w:rFonts w:ascii="Palatino Linotype" w:hAnsi="Palatino Linotype" w:cstheme="minorHAnsi"/>
          <w:sz w:val="24"/>
          <w:szCs w:val="24"/>
        </w:rPr>
        <w:t xml:space="preserve"> those who spend time with Him. (</w:t>
      </w:r>
      <w:r w:rsidRPr="00A94703">
        <w:rPr>
          <w:rFonts w:ascii="Palatino Linotype" w:hAnsi="Palatino Linotype" w:cstheme="minorHAnsi"/>
          <w:sz w:val="24"/>
          <w:szCs w:val="24"/>
        </w:rPr>
        <w:t>Psalm 25:14</w:t>
      </w:r>
      <w:r w:rsidR="00063172" w:rsidRPr="00A94703">
        <w:rPr>
          <w:rFonts w:ascii="Palatino Linotype" w:hAnsi="Palatino Linotype" w:cstheme="minorHAnsi"/>
          <w:sz w:val="24"/>
          <w:szCs w:val="24"/>
        </w:rPr>
        <w:t>)</w:t>
      </w:r>
    </w:p>
    <w:p w:rsidR="00E67C20" w:rsidRPr="00A94703" w:rsidRDefault="00E67C20" w:rsidP="008A54AD">
      <w:pPr>
        <w:rPr>
          <w:rFonts w:ascii="Palatino Linotype" w:hAnsi="Palatino Linotype" w:cstheme="minorHAnsi"/>
          <w:sz w:val="24"/>
          <w:szCs w:val="24"/>
        </w:rPr>
      </w:pPr>
      <w:r w:rsidRPr="00A94703">
        <w:rPr>
          <w:rFonts w:ascii="Palatino Linotype" w:hAnsi="Palatino Linotype" w:cstheme="minorHAnsi"/>
          <w:sz w:val="24"/>
          <w:szCs w:val="24"/>
        </w:rPr>
        <w:t xml:space="preserve">Many believers desire God's power, but </w:t>
      </w:r>
      <w:r w:rsidR="00881B2E" w:rsidRPr="00A94703">
        <w:rPr>
          <w:rFonts w:ascii="Palatino Linotype" w:hAnsi="Palatino Linotype" w:cstheme="minorHAnsi"/>
          <w:sz w:val="24"/>
          <w:szCs w:val="24"/>
        </w:rPr>
        <w:t>few desires</w:t>
      </w:r>
      <w:r w:rsidRPr="00A94703">
        <w:rPr>
          <w:rFonts w:ascii="Palatino Linotype" w:hAnsi="Palatino Linotype" w:cstheme="minorHAnsi"/>
          <w:sz w:val="24"/>
          <w:szCs w:val="24"/>
        </w:rPr>
        <w:t xml:space="preserve"> God's presence. Power is the product of intimacy.</w:t>
      </w:r>
    </w:p>
    <w:p w:rsidR="00E67C20" w:rsidRPr="00A94703" w:rsidRDefault="00E67C20" w:rsidP="008A54AD">
      <w:pPr>
        <w:rPr>
          <w:rFonts w:ascii="Palatino Linotype" w:hAnsi="Palatino Linotype" w:cstheme="minorHAnsi"/>
          <w:sz w:val="24"/>
          <w:szCs w:val="24"/>
        </w:rPr>
      </w:pPr>
      <w:r w:rsidRPr="00A94703">
        <w:rPr>
          <w:rFonts w:ascii="Palatino Linotype" w:hAnsi="Palatino Linotype" w:cstheme="minorHAnsi"/>
          <w:sz w:val="24"/>
          <w:szCs w:val="24"/>
        </w:rPr>
        <w:t>Sep</w:t>
      </w:r>
      <w:r w:rsidR="00181B16">
        <w:rPr>
          <w:rFonts w:ascii="Palatino Linotype" w:hAnsi="Palatino Linotype" w:cstheme="minorHAnsi"/>
          <w:sz w:val="24"/>
          <w:szCs w:val="24"/>
        </w:rPr>
        <w:t xml:space="preserve">aration Produces Transformation </w:t>
      </w:r>
      <w:r w:rsidRPr="00A94703">
        <w:rPr>
          <w:rFonts w:ascii="Palatino Linotype" w:hAnsi="Palatino Linotype" w:cstheme="minorHAnsi"/>
          <w:sz w:val="24"/>
          <w:szCs w:val="24"/>
        </w:rPr>
        <w:t>No one encounters God co</w:t>
      </w:r>
      <w:r w:rsidR="003519FE" w:rsidRPr="00A94703">
        <w:rPr>
          <w:rFonts w:ascii="Palatino Linotype" w:hAnsi="Palatino Linotype" w:cstheme="minorHAnsi"/>
          <w:sz w:val="24"/>
          <w:szCs w:val="24"/>
        </w:rPr>
        <w:t>nsistently and remains the same. (</w:t>
      </w:r>
      <w:r w:rsidRPr="00A94703">
        <w:rPr>
          <w:rFonts w:ascii="Palatino Linotype" w:hAnsi="Palatino Linotype" w:cstheme="minorHAnsi"/>
          <w:sz w:val="24"/>
          <w:szCs w:val="24"/>
        </w:rPr>
        <w:t>Romans 12:2</w:t>
      </w:r>
      <w:r w:rsidR="003519FE" w:rsidRPr="00A94703">
        <w:rPr>
          <w:rFonts w:ascii="Palatino Linotype" w:hAnsi="Palatino Linotype" w:cstheme="minorHAnsi"/>
          <w:sz w:val="24"/>
          <w:szCs w:val="24"/>
        </w:rPr>
        <w:t>)</w:t>
      </w:r>
      <w:r w:rsidR="00181B16">
        <w:rPr>
          <w:rFonts w:ascii="Palatino Linotype" w:hAnsi="Palatino Linotype" w:cstheme="minorHAnsi"/>
          <w:sz w:val="24"/>
          <w:szCs w:val="24"/>
        </w:rPr>
        <w:t xml:space="preserve"> </w:t>
      </w:r>
      <w:r w:rsidRPr="00A94703">
        <w:rPr>
          <w:rFonts w:ascii="Palatino Linotype" w:hAnsi="Palatino Linotype" w:cstheme="minorHAnsi"/>
          <w:sz w:val="24"/>
          <w:szCs w:val="24"/>
        </w:rPr>
        <w:t>The prayer closet is God's transformation room.</w:t>
      </w:r>
    </w:p>
    <w:p w:rsidR="00881B2E" w:rsidRDefault="00881B2E" w:rsidP="008A54AD">
      <w:pPr>
        <w:rPr>
          <w:rFonts w:ascii="Palatino Linotype" w:hAnsi="Palatino Linotype" w:cstheme="minorHAnsi"/>
          <w:b/>
          <w:sz w:val="28"/>
          <w:szCs w:val="28"/>
        </w:rPr>
      </w:pPr>
    </w:p>
    <w:p w:rsidR="00E67C20" w:rsidRPr="00181B16" w:rsidRDefault="00E67C20" w:rsidP="008A54AD">
      <w:pPr>
        <w:rPr>
          <w:rFonts w:ascii="Palatino Linotype" w:hAnsi="Palatino Linotype" w:cstheme="minorHAnsi"/>
          <w:b/>
          <w:sz w:val="28"/>
          <w:szCs w:val="28"/>
        </w:rPr>
      </w:pPr>
      <w:r w:rsidRPr="00181B16">
        <w:rPr>
          <w:rFonts w:ascii="Palatino Linotype" w:hAnsi="Palatino Linotype" w:cstheme="minorHAnsi"/>
          <w:b/>
          <w:sz w:val="28"/>
          <w:szCs w:val="28"/>
        </w:rPr>
        <w:lastRenderedPageBreak/>
        <w:t>2. Prayer as a Promise</w:t>
      </w:r>
    </w:p>
    <w:p w:rsidR="00E67C20" w:rsidRPr="00A94703" w:rsidRDefault="00E67C20" w:rsidP="008A54AD">
      <w:pPr>
        <w:rPr>
          <w:rFonts w:ascii="Palatino Linotype" w:hAnsi="Palatino Linotype" w:cstheme="minorHAnsi"/>
          <w:sz w:val="24"/>
          <w:szCs w:val="24"/>
        </w:rPr>
      </w:pPr>
      <w:r w:rsidRPr="00A94703">
        <w:rPr>
          <w:rFonts w:ascii="Palatino Linotype" w:hAnsi="Palatino Linotype" w:cstheme="minorHAnsi"/>
          <w:sz w:val="24"/>
          <w:szCs w:val="24"/>
        </w:rPr>
        <w:t>Prayer ex</w:t>
      </w:r>
      <w:r w:rsidR="003519FE" w:rsidRPr="00A94703">
        <w:rPr>
          <w:rFonts w:ascii="Palatino Linotype" w:hAnsi="Palatino Linotype" w:cstheme="minorHAnsi"/>
          <w:sz w:val="24"/>
          <w:szCs w:val="24"/>
        </w:rPr>
        <w:t xml:space="preserve">ists because God made a promise, </w:t>
      </w:r>
      <w:r w:rsidRPr="00A94703">
        <w:rPr>
          <w:rFonts w:ascii="Palatino Linotype" w:hAnsi="Palatino Linotype" w:cstheme="minorHAnsi"/>
          <w:sz w:val="24"/>
          <w:szCs w:val="24"/>
        </w:rPr>
        <w:t>God would never command men to pray if He had no intention of answering.</w:t>
      </w:r>
    </w:p>
    <w:p w:rsidR="00E67C20" w:rsidRPr="00A94703" w:rsidRDefault="00E67C20" w:rsidP="008A54AD">
      <w:pPr>
        <w:rPr>
          <w:rFonts w:ascii="Palatino Linotype" w:hAnsi="Palatino Linotype" w:cstheme="minorHAnsi"/>
          <w:sz w:val="24"/>
          <w:szCs w:val="24"/>
        </w:rPr>
      </w:pPr>
      <w:r w:rsidRPr="00A94703">
        <w:rPr>
          <w:rFonts w:ascii="Palatino Linotype" w:hAnsi="Palatino Linotype" w:cstheme="minorHAnsi"/>
          <w:sz w:val="24"/>
          <w:szCs w:val="24"/>
        </w:rPr>
        <w:t>A. P</w:t>
      </w:r>
      <w:r w:rsidR="003519FE" w:rsidRPr="00A94703">
        <w:rPr>
          <w:rFonts w:ascii="Palatino Linotype" w:hAnsi="Palatino Linotype" w:cstheme="minorHAnsi"/>
          <w:sz w:val="24"/>
          <w:szCs w:val="24"/>
        </w:rPr>
        <w:t>rayer is an Invitation from God. (</w:t>
      </w:r>
      <w:r w:rsidRPr="00A94703">
        <w:rPr>
          <w:rFonts w:ascii="Palatino Linotype" w:hAnsi="Palatino Linotype" w:cstheme="minorHAnsi"/>
          <w:sz w:val="24"/>
          <w:szCs w:val="24"/>
        </w:rPr>
        <w:t>Jeremiah 33:3</w:t>
      </w:r>
      <w:r w:rsidR="003519FE" w:rsidRPr="00A94703">
        <w:rPr>
          <w:rFonts w:ascii="Palatino Linotype" w:hAnsi="Palatino Linotype" w:cstheme="minorHAnsi"/>
          <w:sz w:val="24"/>
          <w:szCs w:val="24"/>
        </w:rPr>
        <w:t>)</w:t>
      </w:r>
    </w:p>
    <w:p w:rsidR="00E67C20" w:rsidRPr="00A94703" w:rsidRDefault="00E67C20" w:rsidP="008A54AD">
      <w:pPr>
        <w:rPr>
          <w:rFonts w:ascii="Palatino Linotype" w:hAnsi="Palatino Linotype" w:cstheme="minorHAnsi"/>
          <w:i/>
          <w:sz w:val="24"/>
          <w:szCs w:val="24"/>
        </w:rPr>
      </w:pPr>
      <w:r w:rsidRPr="00A94703">
        <w:rPr>
          <w:rFonts w:ascii="Palatino Linotype" w:hAnsi="Palatino Linotype" w:cstheme="minorHAnsi"/>
          <w:i/>
          <w:sz w:val="24"/>
          <w:szCs w:val="24"/>
        </w:rPr>
        <w:t xml:space="preserve">"Call unto me, and I will answer thee, and show thee great and mighty </w:t>
      </w:r>
      <w:r w:rsidR="003519FE" w:rsidRPr="00A94703">
        <w:rPr>
          <w:rFonts w:ascii="Palatino Linotype" w:hAnsi="Palatino Linotype" w:cstheme="minorHAnsi"/>
          <w:i/>
          <w:sz w:val="24"/>
          <w:szCs w:val="24"/>
        </w:rPr>
        <w:t xml:space="preserve">things which thou knowest not." </w:t>
      </w:r>
      <w:r w:rsidRPr="00A94703">
        <w:rPr>
          <w:rFonts w:ascii="Palatino Linotype" w:hAnsi="Palatino Linotype" w:cstheme="minorHAnsi"/>
          <w:sz w:val="24"/>
          <w:szCs w:val="24"/>
        </w:rPr>
        <w:t xml:space="preserve">Prayer begins with God's </w:t>
      </w:r>
      <w:r w:rsidR="00881B2E" w:rsidRPr="00A94703">
        <w:rPr>
          <w:rFonts w:ascii="Palatino Linotype" w:hAnsi="Palatino Linotype" w:cstheme="minorHAnsi"/>
          <w:sz w:val="24"/>
          <w:szCs w:val="24"/>
        </w:rPr>
        <w:t>invitation;</w:t>
      </w:r>
      <w:r w:rsidR="003519FE" w:rsidRPr="00A94703">
        <w:rPr>
          <w:rFonts w:ascii="Palatino Linotype" w:hAnsi="Palatino Linotype" w:cstheme="minorHAnsi"/>
          <w:sz w:val="24"/>
          <w:szCs w:val="24"/>
        </w:rPr>
        <w:t xml:space="preserve"> </w:t>
      </w:r>
      <w:r w:rsidRPr="00A94703">
        <w:rPr>
          <w:rFonts w:ascii="Palatino Linotype" w:hAnsi="Palatino Linotype" w:cstheme="minorHAnsi"/>
          <w:sz w:val="24"/>
          <w:szCs w:val="24"/>
        </w:rPr>
        <w:t>Every prayer meeting is heaven inviting earth into fellowship.</w:t>
      </w:r>
    </w:p>
    <w:p w:rsidR="00E67C20" w:rsidRPr="00A94703" w:rsidRDefault="00E67C20" w:rsidP="008A54AD">
      <w:pPr>
        <w:rPr>
          <w:rFonts w:ascii="Palatino Linotype" w:hAnsi="Palatino Linotype" w:cstheme="minorHAnsi"/>
          <w:sz w:val="24"/>
          <w:szCs w:val="24"/>
        </w:rPr>
      </w:pPr>
      <w:r w:rsidRPr="00A94703">
        <w:rPr>
          <w:rFonts w:ascii="Palatino Linotype" w:hAnsi="Palatino Linotype" w:cstheme="minorHAnsi"/>
          <w:sz w:val="24"/>
          <w:szCs w:val="24"/>
        </w:rPr>
        <w:t>B. Prayer Gives Access to Divine Promises</w:t>
      </w:r>
    </w:p>
    <w:p w:rsidR="00E67C20" w:rsidRPr="00A94703" w:rsidRDefault="00E67C20" w:rsidP="008A54AD">
      <w:pPr>
        <w:rPr>
          <w:rFonts w:ascii="Palatino Linotype" w:hAnsi="Palatino Linotype" w:cstheme="minorHAnsi"/>
          <w:sz w:val="24"/>
          <w:szCs w:val="24"/>
        </w:rPr>
      </w:pPr>
      <w:r w:rsidRPr="00A94703">
        <w:rPr>
          <w:rFonts w:ascii="Palatino Linotype" w:hAnsi="Palatino Linotype" w:cstheme="minorHAnsi"/>
          <w:sz w:val="24"/>
          <w:szCs w:val="24"/>
        </w:rPr>
        <w:t xml:space="preserve">The promises of God are </w:t>
      </w:r>
      <w:r w:rsidR="003519FE" w:rsidRPr="00A94703">
        <w:rPr>
          <w:rFonts w:ascii="Palatino Linotype" w:hAnsi="Palatino Linotype" w:cstheme="minorHAnsi"/>
          <w:sz w:val="24"/>
          <w:szCs w:val="24"/>
        </w:rPr>
        <w:t xml:space="preserve">often activated through prayer; </w:t>
      </w:r>
      <w:r w:rsidRPr="00A94703">
        <w:rPr>
          <w:rFonts w:ascii="Palatino Linotype" w:hAnsi="Palatino Linotype" w:cstheme="minorHAnsi"/>
          <w:sz w:val="24"/>
          <w:szCs w:val="24"/>
        </w:rPr>
        <w:t>Many promises remain dormant until belie</w:t>
      </w:r>
      <w:r w:rsidR="003519FE" w:rsidRPr="00A94703">
        <w:rPr>
          <w:rFonts w:ascii="Palatino Linotype" w:hAnsi="Palatino Linotype" w:cstheme="minorHAnsi"/>
          <w:sz w:val="24"/>
          <w:szCs w:val="24"/>
        </w:rPr>
        <w:t>vers engage God through prayer. (</w:t>
      </w:r>
      <w:r w:rsidRPr="00A94703">
        <w:rPr>
          <w:rFonts w:ascii="Palatino Linotype" w:hAnsi="Palatino Linotype" w:cstheme="minorHAnsi"/>
          <w:sz w:val="24"/>
          <w:szCs w:val="24"/>
        </w:rPr>
        <w:t>Ezekiel 36:37</w:t>
      </w:r>
      <w:r w:rsidR="003519FE" w:rsidRPr="00A94703">
        <w:rPr>
          <w:rFonts w:ascii="Palatino Linotype" w:hAnsi="Palatino Linotype" w:cstheme="minorHAnsi"/>
          <w:sz w:val="24"/>
          <w:szCs w:val="24"/>
        </w:rPr>
        <w:t>)</w:t>
      </w:r>
      <w:r w:rsidR="00037A78" w:rsidRPr="00A94703">
        <w:rPr>
          <w:rFonts w:ascii="Palatino Linotype" w:hAnsi="Palatino Linotype" w:cstheme="minorHAnsi"/>
          <w:sz w:val="24"/>
          <w:szCs w:val="24"/>
        </w:rPr>
        <w:t xml:space="preserve"> </w:t>
      </w:r>
      <w:r w:rsidRPr="00A94703">
        <w:rPr>
          <w:rFonts w:ascii="Palatino Linotype" w:hAnsi="Palatino Linotype" w:cstheme="minorHAnsi"/>
          <w:sz w:val="24"/>
          <w:szCs w:val="24"/>
        </w:rPr>
        <w:t>God promised Israel restoration, yet He re</w:t>
      </w:r>
      <w:r w:rsidR="003519FE" w:rsidRPr="00A94703">
        <w:rPr>
          <w:rFonts w:ascii="Palatino Linotype" w:hAnsi="Palatino Linotype" w:cstheme="minorHAnsi"/>
          <w:sz w:val="24"/>
          <w:szCs w:val="24"/>
        </w:rPr>
        <w:t>quired them to seek Him for it.</w:t>
      </w:r>
    </w:p>
    <w:p w:rsidR="00E67C20" w:rsidRPr="00A94703" w:rsidRDefault="00E67C20" w:rsidP="008A54AD">
      <w:pPr>
        <w:rPr>
          <w:rFonts w:ascii="Palatino Linotype" w:hAnsi="Palatino Linotype" w:cstheme="minorHAnsi"/>
          <w:sz w:val="24"/>
          <w:szCs w:val="24"/>
        </w:rPr>
      </w:pPr>
      <w:r w:rsidRPr="00A94703">
        <w:rPr>
          <w:rFonts w:ascii="Palatino Linotype" w:hAnsi="Palatino Linotype" w:cstheme="minorHAnsi"/>
          <w:sz w:val="24"/>
          <w:szCs w:val="24"/>
        </w:rPr>
        <w:t>C. Prayer Positions Us to Receive</w:t>
      </w:r>
    </w:p>
    <w:p w:rsidR="00E67C20" w:rsidRPr="00A94703" w:rsidRDefault="00E67C20" w:rsidP="008A54AD">
      <w:pPr>
        <w:rPr>
          <w:rFonts w:ascii="Palatino Linotype" w:hAnsi="Palatino Linotype" w:cstheme="minorHAnsi"/>
          <w:sz w:val="24"/>
          <w:szCs w:val="24"/>
        </w:rPr>
      </w:pPr>
      <w:r w:rsidRPr="00A94703">
        <w:rPr>
          <w:rFonts w:ascii="Palatino Linotype" w:hAnsi="Palatino Linotype" w:cstheme="minorHAnsi"/>
          <w:sz w:val="24"/>
          <w:szCs w:val="24"/>
        </w:rPr>
        <w:t>Prayer does not change God's faithfulness; it positions us to receiv</w:t>
      </w:r>
      <w:r w:rsidR="00037A78" w:rsidRPr="00A94703">
        <w:rPr>
          <w:rFonts w:ascii="Palatino Linotype" w:hAnsi="Palatino Linotype" w:cstheme="minorHAnsi"/>
          <w:sz w:val="24"/>
          <w:szCs w:val="24"/>
        </w:rPr>
        <w:t>e what He has already promised. (</w:t>
      </w:r>
      <w:r w:rsidRPr="00A94703">
        <w:rPr>
          <w:rFonts w:ascii="Palatino Linotype" w:hAnsi="Palatino Linotype" w:cstheme="minorHAnsi"/>
          <w:sz w:val="24"/>
          <w:szCs w:val="24"/>
        </w:rPr>
        <w:t>Matthew 7:7-8</w:t>
      </w:r>
      <w:r w:rsidR="00037A78" w:rsidRPr="00A94703">
        <w:rPr>
          <w:rFonts w:ascii="Palatino Linotype" w:hAnsi="Palatino Linotype" w:cstheme="minorHAnsi"/>
          <w:sz w:val="24"/>
          <w:szCs w:val="24"/>
        </w:rPr>
        <w:t>), (</w:t>
      </w:r>
      <w:r w:rsidRPr="00A94703">
        <w:rPr>
          <w:rFonts w:ascii="Palatino Linotype" w:hAnsi="Palatino Linotype" w:cstheme="minorHAnsi"/>
          <w:sz w:val="24"/>
          <w:szCs w:val="24"/>
        </w:rPr>
        <w:t>1 John 5:14-15</w:t>
      </w:r>
      <w:r w:rsidR="00037A78" w:rsidRPr="00A94703">
        <w:rPr>
          <w:rFonts w:ascii="Palatino Linotype" w:hAnsi="Palatino Linotype" w:cstheme="minorHAnsi"/>
          <w:sz w:val="24"/>
          <w:szCs w:val="24"/>
        </w:rPr>
        <w:t xml:space="preserve">) </w:t>
      </w:r>
      <w:r w:rsidRPr="00A94703">
        <w:rPr>
          <w:rFonts w:ascii="Palatino Linotype" w:hAnsi="Palatino Linotype" w:cstheme="minorHAnsi"/>
          <w:sz w:val="24"/>
          <w:szCs w:val="24"/>
        </w:rPr>
        <w:t>Prayer is the bridge between God's promise and its manifestation.</w:t>
      </w:r>
    </w:p>
    <w:p w:rsidR="00E67C20" w:rsidRPr="00A94703" w:rsidRDefault="00E67C20" w:rsidP="008A54AD">
      <w:pPr>
        <w:rPr>
          <w:rFonts w:ascii="Palatino Linotype" w:hAnsi="Palatino Linotype" w:cstheme="minorHAnsi"/>
          <w:sz w:val="24"/>
          <w:szCs w:val="24"/>
        </w:rPr>
      </w:pPr>
      <w:r w:rsidRPr="00A94703">
        <w:rPr>
          <w:rFonts w:ascii="Palatino Linotype" w:hAnsi="Palatino Linotype" w:cstheme="minorHAnsi"/>
          <w:sz w:val="24"/>
          <w:szCs w:val="24"/>
        </w:rPr>
        <w:t>Why We Pray to Receive the Promise</w:t>
      </w:r>
    </w:p>
    <w:p w:rsidR="00E67C20" w:rsidRPr="00A94703" w:rsidRDefault="00E67C20" w:rsidP="008A54AD">
      <w:pPr>
        <w:rPr>
          <w:rFonts w:ascii="Palatino Linotype" w:hAnsi="Palatino Linotype" w:cstheme="minorHAnsi"/>
          <w:sz w:val="24"/>
          <w:szCs w:val="24"/>
        </w:rPr>
      </w:pPr>
      <w:r w:rsidRPr="00A94703">
        <w:rPr>
          <w:rFonts w:ascii="Palatino Linotype" w:hAnsi="Palatino Linotype" w:cstheme="minorHAnsi"/>
          <w:sz w:val="24"/>
          <w:szCs w:val="24"/>
        </w:rPr>
        <w:t>A. Prayer Aligns Us with God's Will</w:t>
      </w:r>
    </w:p>
    <w:p w:rsidR="00E67C20" w:rsidRPr="00A94703" w:rsidRDefault="00E67C20" w:rsidP="008A54AD">
      <w:pPr>
        <w:rPr>
          <w:rFonts w:ascii="Palatino Linotype" w:hAnsi="Palatino Linotype" w:cstheme="minorHAnsi"/>
          <w:sz w:val="24"/>
          <w:szCs w:val="24"/>
        </w:rPr>
      </w:pPr>
      <w:r w:rsidRPr="00A94703">
        <w:rPr>
          <w:rFonts w:ascii="Palatino Linotype" w:hAnsi="Palatino Linotype" w:cstheme="minorHAnsi"/>
          <w:sz w:val="24"/>
          <w:szCs w:val="24"/>
        </w:rPr>
        <w:t>Many promis</w:t>
      </w:r>
      <w:r w:rsidR="00037A78" w:rsidRPr="00A94703">
        <w:rPr>
          <w:rFonts w:ascii="Palatino Linotype" w:hAnsi="Palatino Linotype" w:cstheme="minorHAnsi"/>
          <w:sz w:val="24"/>
          <w:szCs w:val="24"/>
        </w:rPr>
        <w:t>es require spiritual alignment. (</w:t>
      </w:r>
      <w:r w:rsidRPr="00A94703">
        <w:rPr>
          <w:rFonts w:ascii="Palatino Linotype" w:hAnsi="Palatino Linotype" w:cstheme="minorHAnsi"/>
          <w:sz w:val="24"/>
          <w:szCs w:val="24"/>
        </w:rPr>
        <w:t>Matthew 6:10</w:t>
      </w:r>
      <w:r w:rsidR="00037A78" w:rsidRPr="00A94703">
        <w:rPr>
          <w:rFonts w:ascii="Palatino Linotype" w:hAnsi="Palatino Linotype" w:cstheme="minorHAnsi"/>
          <w:sz w:val="24"/>
          <w:szCs w:val="24"/>
        </w:rPr>
        <w:t xml:space="preserve">) </w:t>
      </w:r>
      <w:r w:rsidRPr="00A94703">
        <w:rPr>
          <w:rFonts w:ascii="Palatino Linotype" w:hAnsi="Palatino Linotype" w:cstheme="minorHAnsi"/>
          <w:sz w:val="24"/>
          <w:szCs w:val="24"/>
        </w:rPr>
        <w:t>Prayer brings our desires into agreement with God's purpose.</w:t>
      </w:r>
    </w:p>
    <w:p w:rsidR="00E67C20" w:rsidRPr="00A94703" w:rsidRDefault="00E67C20" w:rsidP="008A54AD">
      <w:pPr>
        <w:rPr>
          <w:rFonts w:ascii="Palatino Linotype" w:hAnsi="Palatino Linotype" w:cstheme="minorHAnsi"/>
          <w:sz w:val="24"/>
          <w:szCs w:val="24"/>
        </w:rPr>
      </w:pPr>
    </w:p>
    <w:p w:rsidR="00E67C20" w:rsidRPr="00A94703" w:rsidRDefault="00E67C20" w:rsidP="008A54AD">
      <w:pPr>
        <w:rPr>
          <w:rFonts w:ascii="Palatino Linotype" w:hAnsi="Palatino Linotype" w:cstheme="minorHAnsi"/>
          <w:sz w:val="24"/>
          <w:szCs w:val="24"/>
        </w:rPr>
      </w:pPr>
      <w:r w:rsidRPr="00A94703">
        <w:rPr>
          <w:rFonts w:ascii="Palatino Linotype" w:hAnsi="Palatino Linotype" w:cstheme="minorHAnsi"/>
          <w:sz w:val="24"/>
          <w:szCs w:val="24"/>
        </w:rPr>
        <w:t>B. Prayer Builds Capacity</w:t>
      </w:r>
    </w:p>
    <w:p w:rsidR="00E67C20" w:rsidRPr="00A94703" w:rsidRDefault="00E67C20" w:rsidP="008A54AD">
      <w:pPr>
        <w:rPr>
          <w:rFonts w:ascii="Palatino Linotype" w:hAnsi="Palatino Linotype" w:cstheme="minorHAnsi"/>
          <w:sz w:val="24"/>
          <w:szCs w:val="24"/>
        </w:rPr>
      </w:pPr>
      <w:r w:rsidRPr="00A94703">
        <w:rPr>
          <w:rFonts w:ascii="Palatino Linotype" w:hAnsi="Palatino Linotype" w:cstheme="minorHAnsi"/>
          <w:sz w:val="24"/>
          <w:szCs w:val="24"/>
        </w:rPr>
        <w:t>Before God releases a promise, He often develops the vessel.</w:t>
      </w:r>
    </w:p>
    <w:p w:rsidR="00E67C20" w:rsidRPr="00A94703" w:rsidRDefault="00E67C20" w:rsidP="008A54AD">
      <w:pPr>
        <w:rPr>
          <w:rFonts w:ascii="Palatino Linotype" w:hAnsi="Palatino Linotype" w:cstheme="minorHAnsi"/>
          <w:sz w:val="24"/>
          <w:szCs w:val="24"/>
        </w:rPr>
      </w:pPr>
      <w:r w:rsidRPr="00A94703">
        <w:rPr>
          <w:rFonts w:ascii="Palatino Linotype" w:hAnsi="Palatino Linotype" w:cstheme="minorHAnsi"/>
          <w:sz w:val="24"/>
          <w:szCs w:val="24"/>
        </w:rPr>
        <w:t>Abraham received the promise after years of walking with God.</w:t>
      </w:r>
    </w:p>
    <w:p w:rsidR="00E67C20" w:rsidRPr="00A94703" w:rsidRDefault="00E67C20" w:rsidP="008A54AD">
      <w:pPr>
        <w:rPr>
          <w:rFonts w:ascii="Palatino Linotype" w:hAnsi="Palatino Linotype" w:cstheme="minorHAnsi"/>
          <w:sz w:val="24"/>
          <w:szCs w:val="24"/>
        </w:rPr>
      </w:pPr>
      <w:r w:rsidRPr="00A94703">
        <w:rPr>
          <w:rFonts w:ascii="Palatino Linotype" w:hAnsi="Palatino Linotype" w:cstheme="minorHAnsi"/>
          <w:sz w:val="24"/>
          <w:szCs w:val="24"/>
        </w:rPr>
        <w:t>Joseph received the dream but needed preparation before entering the palace.</w:t>
      </w:r>
    </w:p>
    <w:p w:rsidR="00E67C20" w:rsidRPr="00A94703" w:rsidRDefault="00E67C20" w:rsidP="008A54AD">
      <w:pPr>
        <w:rPr>
          <w:rFonts w:ascii="Palatino Linotype" w:hAnsi="Palatino Linotype" w:cstheme="minorHAnsi"/>
          <w:sz w:val="24"/>
          <w:szCs w:val="24"/>
        </w:rPr>
      </w:pPr>
      <w:r w:rsidRPr="00A94703">
        <w:rPr>
          <w:rFonts w:ascii="Palatino Linotype" w:hAnsi="Palatino Linotype" w:cstheme="minorHAnsi"/>
          <w:sz w:val="24"/>
          <w:szCs w:val="24"/>
        </w:rPr>
        <w:t>C. Prayer Sustains Faith</w:t>
      </w:r>
    </w:p>
    <w:p w:rsidR="00E67C20" w:rsidRPr="00A94703" w:rsidRDefault="00E67C20" w:rsidP="008A54AD">
      <w:pPr>
        <w:rPr>
          <w:rFonts w:ascii="Palatino Linotype" w:hAnsi="Palatino Linotype" w:cstheme="minorHAnsi"/>
          <w:sz w:val="24"/>
          <w:szCs w:val="24"/>
        </w:rPr>
      </w:pPr>
      <w:r w:rsidRPr="00A94703">
        <w:rPr>
          <w:rFonts w:ascii="Palatino Linotype" w:hAnsi="Palatino Linotype" w:cstheme="minorHAnsi"/>
          <w:sz w:val="24"/>
          <w:szCs w:val="24"/>
        </w:rPr>
        <w:t>Wa</w:t>
      </w:r>
      <w:r w:rsidR="00037A78" w:rsidRPr="00A94703">
        <w:rPr>
          <w:rFonts w:ascii="Palatino Linotype" w:hAnsi="Palatino Linotype" w:cstheme="minorHAnsi"/>
          <w:sz w:val="24"/>
          <w:szCs w:val="24"/>
        </w:rPr>
        <w:t xml:space="preserve">iting seasons can weaken faith. </w:t>
      </w:r>
      <w:r w:rsidRPr="00A94703">
        <w:rPr>
          <w:rFonts w:ascii="Palatino Linotype" w:hAnsi="Palatino Linotype" w:cstheme="minorHAnsi"/>
          <w:sz w:val="24"/>
          <w:szCs w:val="24"/>
        </w:rPr>
        <w:t>Prayer strengthens the belie</w:t>
      </w:r>
      <w:r w:rsidR="00AC22DD" w:rsidRPr="00A94703">
        <w:rPr>
          <w:rFonts w:ascii="Palatino Linotype" w:hAnsi="Palatino Linotype" w:cstheme="minorHAnsi"/>
          <w:sz w:val="24"/>
          <w:szCs w:val="24"/>
        </w:rPr>
        <w:t>ver while awaiting fulfillment. (</w:t>
      </w:r>
      <w:r w:rsidRPr="00A94703">
        <w:rPr>
          <w:rFonts w:ascii="Palatino Linotype" w:hAnsi="Palatino Linotype" w:cstheme="minorHAnsi"/>
          <w:sz w:val="24"/>
          <w:szCs w:val="24"/>
        </w:rPr>
        <w:t>Hebrews 10:36</w:t>
      </w:r>
      <w:r w:rsidR="00AC22DD" w:rsidRPr="00A94703">
        <w:rPr>
          <w:rFonts w:ascii="Palatino Linotype" w:hAnsi="Palatino Linotype" w:cstheme="minorHAnsi"/>
          <w:sz w:val="24"/>
          <w:szCs w:val="24"/>
        </w:rPr>
        <w:t xml:space="preserve">) </w:t>
      </w:r>
      <w:r w:rsidRPr="00A94703">
        <w:rPr>
          <w:rFonts w:ascii="Palatino Linotype" w:hAnsi="Palatino Linotype" w:cstheme="minorHAnsi"/>
          <w:sz w:val="24"/>
          <w:szCs w:val="24"/>
        </w:rPr>
        <w:t>Prayer is where faith survives delay.</w:t>
      </w:r>
    </w:p>
    <w:p w:rsidR="00E67C20" w:rsidRPr="00A94703" w:rsidRDefault="00E67C20" w:rsidP="008A54AD">
      <w:pPr>
        <w:rPr>
          <w:rFonts w:ascii="Palatino Linotype" w:hAnsi="Palatino Linotype" w:cstheme="minorHAnsi"/>
          <w:sz w:val="24"/>
          <w:szCs w:val="24"/>
        </w:rPr>
      </w:pPr>
    </w:p>
    <w:p w:rsidR="00E67C20" w:rsidRPr="00181B16" w:rsidRDefault="00181B16" w:rsidP="008A54AD">
      <w:pPr>
        <w:rPr>
          <w:rFonts w:ascii="Palatino Linotype" w:hAnsi="Palatino Linotype" w:cstheme="minorHAnsi"/>
          <w:b/>
          <w:sz w:val="28"/>
          <w:szCs w:val="28"/>
        </w:rPr>
      </w:pPr>
      <w:r w:rsidRPr="00181B16">
        <w:rPr>
          <w:rFonts w:ascii="Palatino Linotype" w:hAnsi="Palatino Linotype" w:cstheme="minorHAnsi"/>
          <w:b/>
          <w:sz w:val="28"/>
          <w:szCs w:val="28"/>
        </w:rPr>
        <w:lastRenderedPageBreak/>
        <w:t>3</w:t>
      </w:r>
      <w:r w:rsidR="00E67C20" w:rsidRPr="00181B16">
        <w:rPr>
          <w:rFonts w:ascii="Palatino Linotype" w:hAnsi="Palatino Linotype" w:cstheme="minorHAnsi"/>
          <w:b/>
          <w:sz w:val="28"/>
          <w:szCs w:val="28"/>
        </w:rPr>
        <w:t>. Prayer as the Move of God</w:t>
      </w:r>
    </w:p>
    <w:p w:rsidR="00E67C20" w:rsidRPr="00A94703" w:rsidRDefault="00E67C20" w:rsidP="008A54AD">
      <w:pPr>
        <w:rPr>
          <w:rFonts w:ascii="Palatino Linotype" w:hAnsi="Palatino Linotype" w:cstheme="minorHAnsi"/>
          <w:sz w:val="24"/>
          <w:szCs w:val="24"/>
        </w:rPr>
      </w:pPr>
      <w:r w:rsidRPr="00A94703">
        <w:rPr>
          <w:rFonts w:ascii="Palatino Linotype" w:hAnsi="Palatino Linotype" w:cstheme="minorHAnsi"/>
          <w:sz w:val="24"/>
          <w:szCs w:val="24"/>
        </w:rPr>
        <w:t xml:space="preserve">Every genuine move of God is born in </w:t>
      </w:r>
      <w:r w:rsidR="00AC22DD" w:rsidRPr="00A94703">
        <w:rPr>
          <w:rFonts w:ascii="Palatino Linotype" w:hAnsi="Palatino Linotype" w:cstheme="minorHAnsi"/>
          <w:sz w:val="24"/>
          <w:szCs w:val="24"/>
        </w:rPr>
        <w:t xml:space="preserve">prayer; </w:t>
      </w:r>
      <w:r w:rsidRPr="00A94703">
        <w:rPr>
          <w:rFonts w:ascii="Palatino Linotype" w:hAnsi="Palatino Linotype" w:cstheme="minorHAnsi"/>
          <w:sz w:val="24"/>
          <w:szCs w:val="24"/>
        </w:rPr>
        <w:t>Revival does not begin on a platform.</w:t>
      </w:r>
    </w:p>
    <w:p w:rsidR="00E67C20" w:rsidRPr="00A94703" w:rsidRDefault="00E67C20" w:rsidP="008A54AD">
      <w:pPr>
        <w:rPr>
          <w:rFonts w:ascii="Palatino Linotype" w:hAnsi="Palatino Linotype" w:cstheme="minorHAnsi"/>
          <w:sz w:val="24"/>
          <w:szCs w:val="24"/>
        </w:rPr>
      </w:pPr>
      <w:r w:rsidRPr="00A94703">
        <w:rPr>
          <w:rFonts w:ascii="Palatino Linotype" w:hAnsi="Palatino Linotype" w:cstheme="minorHAnsi"/>
          <w:sz w:val="24"/>
          <w:szCs w:val="24"/>
        </w:rPr>
        <w:t>Revival begins in a prayer room.</w:t>
      </w:r>
    </w:p>
    <w:p w:rsidR="00E67C20" w:rsidRPr="00A94703" w:rsidRDefault="00E67C20" w:rsidP="008A54AD">
      <w:pPr>
        <w:rPr>
          <w:rFonts w:ascii="Palatino Linotype" w:hAnsi="Palatino Linotype" w:cstheme="minorHAnsi"/>
          <w:sz w:val="24"/>
          <w:szCs w:val="24"/>
        </w:rPr>
      </w:pPr>
      <w:r w:rsidRPr="00A94703">
        <w:rPr>
          <w:rFonts w:ascii="Palatino Linotype" w:hAnsi="Palatino Linotype" w:cstheme="minorHAnsi"/>
          <w:sz w:val="24"/>
          <w:szCs w:val="24"/>
        </w:rPr>
        <w:t>A</w:t>
      </w:r>
      <w:r w:rsidR="00AC22DD" w:rsidRPr="00A94703">
        <w:rPr>
          <w:rFonts w:ascii="Palatino Linotype" w:hAnsi="Palatino Linotype" w:cstheme="minorHAnsi"/>
          <w:sz w:val="24"/>
          <w:szCs w:val="24"/>
        </w:rPr>
        <w:t>. Prayer Invites God's Presence (</w:t>
      </w:r>
      <w:r w:rsidRPr="00A94703">
        <w:rPr>
          <w:rFonts w:ascii="Palatino Linotype" w:hAnsi="Palatino Linotype" w:cstheme="minorHAnsi"/>
          <w:sz w:val="24"/>
          <w:szCs w:val="24"/>
        </w:rPr>
        <w:t>Acts 4:31</w:t>
      </w:r>
      <w:r w:rsidR="00AC22DD" w:rsidRPr="00A94703">
        <w:rPr>
          <w:rFonts w:ascii="Palatino Linotype" w:hAnsi="Palatino Linotype" w:cstheme="minorHAnsi"/>
          <w:sz w:val="24"/>
          <w:szCs w:val="24"/>
        </w:rPr>
        <w:t>)</w:t>
      </w:r>
    </w:p>
    <w:p w:rsidR="00E67C20" w:rsidRPr="00A94703" w:rsidRDefault="00E67C20" w:rsidP="008A54AD">
      <w:pPr>
        <w:rPr>
          <w:rFonts w:ascii="Palatino Linotype" w:hAnsi="Palatino Linotype" w:cstheme="minorHAnsi"/>
          <w:sz w:val="24"/>
          <w:szCs w:val="24"/>
        </w:rPr>
      </w:pPr>
      <w:r w:rsidRPr="00A94703">
        <w:rPr>
          <w:rFonts w:ascii="Palatino Linotype" w:hAnsi="Palatino Linotype" w:cstheme="minorHAnsi"/>
          <w:sz w:val="24"/>
          <w:szCs w:val="24"/>
        </w:rPr>
        <w:t>After the</w:t>
      </w:r>
      <w:r w:rsidR="00AC22DD" w:rsidRPr="00A94703">
        <w:rPr>
          <w:rFonts w:ascii="Palatino Linotype" w:hAnsi="Palatino Linotype" w:cstheme="minorHAnsi"/>
          <w:sz w:val="24"/>
          <w:szCs w:val="24"/>
        </w:rPr>
        <w:t xml:space="preserve">y prayed, the place was shaken. </w:t>
      </w:r>
      <w:r w:rsidRPr="00A94703">
        <w:rPr>
          <w:rFonts w:ascii="Palatino Linotype" w:hAnsi="Palatino Linotype" w:cstheme="minorHAnsi"/>
          <w:sz w:val="24"/>
          <w:szCs w:val="24"/>
        </w:rPr>
        <w:t>The presence of God follows the atmosphere of prayer.</w:t>
      </w:r>
    </w:p>
    <w:p w:rsidR="00E67C20" w:rsidRPr="00A94703" w:rsidRDefault="00E67C20" w:rsidP="008A54AD">
      <w:pPr>
        <w:rPr>
          <w:rFonts w:ascii="Palatino Linotype" w:hAnsi="Palatino Linotype" w:cstheme="minorHAnsi"/>
          <w:sz w:val="24"/>
          <w:szCs w:val="24"/>
        </w:rPr>
      </w:pPr>
    </w:p>
    <w:p w:rsidR="00E67C20" w:rsidRPr="00A94703" w:rsidRDefault="00E67C20" w:rsidP="008A54AD">
      <w:pPr>
        <w:rPr>
          <w:rFonts w:ascii="Palatino Linotype" w:hAnsi="Palatino Linotype" w:cstheme="minorHAnsi"/>
          <w:sz w:val="24"/>
          <w:szCs w:val="24"/>
        </w:rPr>
      </w:pPr>
      <w:r w:rsidRPr="00A94703">
        <w:rPr>
          <w:rFonts w:ascii="Palatino Linotype" w:hAnsi="Palatino Linotype" w:cstheme="minorHAnsi"/>
          <w:sz w:val="24"/>
          <w:szCs w:val="24"/>
        </w:rPr>
        <w:t>B. Prayer Births Reviv</w:t>
      </w:r>
      <w:r w:rsidR="00AC22DD" w:rsidRPr="00A94703">
        <w:rPr>
          <w:rFonts w:ascii="Palatino Linotype" w:hAnsi="Palatino Linotype" w:cstheme="minorHAnsi"/>
          <w:sz w:val="24"/>
          <w:szCs w:val="24"/>
        </w:rPr>
        <w:t>al (</w:t>
      </w:r>
      <w:r w:rsidRPr="00A94703">
        <w:rPr>
          <w:rFonts w:ascii="Palatino Linotype" w:hAnsi="Palatino Linotype" w:cstheme="minorHAnsi"/>
          <w:sz w:val="24"/>
          <w:szCs w:val="24"/>
        </w:rPr>
        <w:t>2 Chronicles 7:14</w:t>
      </w:r>
      <w:r w:rsidR="00AC22DD" w:rsidRPr="00A94703">
        <w:rPr>
          <w:rFonts w:ascii="Palatino Linotype" w:hAnsi="Palatino Linotype" w:cstheme="minorHAnsi"/>
          <w:sz w:val="24"/>
          <w:szCs w:val="24"/>
        </w:rPr>
        <w:t>)</w:t>
      </w:r>
    </w:p>
    <w:p w:rsidR="00AC22DD" w:rsidRPr="00A94703" w:rsidRDefault="00E67C20" w:rsidP="008A54AD">
      <w:pPr>
        <w:rPr>
          <w:rFonts w:ascii="Palatino Linotype" w:hAnsi="Palatino Linotype" w:cstheme="minorHAnsi"/>
          <w:sz w:val="24"/>
          <w:szCs w:val="24"/>
        </w:rPr>
      </w:pPr>
      <w:r w:rsidRPr="00A94703">
        <w:rPr>
          <w:rFonts w:ascii="Palatino Linotype" w:hAnsi="Palatino Linotype" w:cstheme="minorHAnsi"/>
          <w:sz w:val="24"/>
          <w:szCs w:val="24"/>
        </w:rPr>
        <w:t>Revival is God'</w:t>
      </w:r>
      <w:r w:rsidR="00AC22DD" w:rsidRPr="00A94703">
        <w:rPr>
          <w:rFonts w:ascii="Palatino Linotype" w:hAnsi="Palatino Linotype" w:cstheme="minorHAnsi"/>
          <w:sz w:val="24"/>
          <w:szCs w:val="24"/>
        </w:rPr>
        <w:t xml:space="preserve">s response to a praying people; </w:t>
      </w:r>
      <w:r w:rsidRPr="00A94703">
        <w:rPr>
          <w:rFonts w:ascii="Palatino Linotype" w:hAnsi="Palatino Linotype" w:cstheme="minorHAnsi"/>
          <w:sz w:val="24"/>
          <w:szCs w:val="24"/>
        </w:rPr>
        <w:t>When prayer decre</w:t>
      </w:r>
      <w:r w:rsidR="00AC22DD" w:rsidRPr="00A94703">
        <w:rPr>
          <w:rFonts w:ascii="Palatino Linotype" w:hAnsi="Palatino Linotype" w:cstheme="minorHAnsi"/>
          <w:sz w:val="24"/>
          <w:szCs w:val="24"/>
        </w:rPr>
        <w:t xml:space="preserve">ases, spiritual fire decreases. </w:t>
      </w:r>
    </w:p>
    <w:p w:rsidR="00E67C20" w:rsidRPr="00A94703" w:rsidRDefault="00E67C20" w:rsidP="008A54AD">
      <w:pPr>
        <w:rPr>
          <w:rFonts w:ascii="Palatino Linotype" w:hAnsi="Palatino Linotype" w:cstheme="minorHAnsi"/>
          <w:sz w:val="24"/>
          <w:szCs w:val="24"/>
        </w:rPr>
      </w:pPr>
      <w:r w:rsidRPr="00A94703">
        <w:rPr>
          <w:rFonts w:ascii="Palatino Linotype" w:hAnsi="Palatino Linotype" w:cstheme="minorHAnsi"/>
          <w:sz w:val="24"/>
          <w:szCs w:val="24"/>
        </w:rPr>
        <w:t>When prayer increases, revival begins.</w:t>
      </w:r>
    </w:p>
    <w:p w:rsidR="000F3BF7" w:rsidRPr="00A94703" w:rsidRDefault="000F3BF7" w:rsidP="008A54AD">
      <w:pPr>
        <w:rPr>
          <w:rFonts w:ascii="Palatino Linotype" w:hAnsi="Palatino Linotype" w:cstheme="minorHAnsi"/>
          <w:sz w:val="24"/>
          <w:szCs w:val="24"/>
        </w:rPr>
      </w:pPr>
    </w:p>
    <w:p w:rsidR="00E67C20" w:rsidRPr="00A94703" w:rsidRDefault="00E67C20" w:rsidP="008A54AD">
      <w:pPr>
        <w:rPr>
          <w:rFonts w:ascii="Palatino Linotype" w:hAnsi="Palatino Linotype" w:cstheme="minorHAnsi"/>
          <w:sz w:val="24"/>
          <w:szCs w:val="24"/>
        </w:rPr>
      </w:pPr>
      <w:r w:rsidRPr="00A94703">
        <w:rPr>
          <w:rFonts w:ascii="Palatino Linotype" w:hAnsi="Palatino Linotype" w:cstheme="minorHAnsi"/>
          <w:sz w:val="24"/>
          <w:szCs w:val="24"/>
        </w:rPr>
        <w:t>C. Prayer Releases Divine Power</w:t>
      </w:r>
    </w:p>
    <w:p w:rsidR="00E67C20" w:rsidRPr="00A94703" w:rsidRDefault="00E67C20" w:rsidP="008A54AD">
      <w:pPr>
        <w:rPr>
          <w:rFonts w:ascii="Palatino Linotype" w:hAnsi="Palatino Linotype" w:cstheme="minorHAnsi"/>
          <w:sz w:val="24"/>
          <w:szCs w:val="24"/>
        </w:rPr>
      </w:pPr>
      <w:r w:rsidRPr="00A94703">
        <w:rPr>
          <w:rFonts w:ascii="Palatino Linotype" w:hAnsi="Palatino Linotype" w:cstheme="minorHAnsi"/>
          <w:sz w:val="24"/>
          <w:szCs w:val="24"/>
        </w:rPr>
        <w:t>Prayer is not only communication; it is spiritual l</w:t>
      </w:r>
      <w:r w:rsidR="00AC22DD" w:rsidRPr="00A94703">
        <w:rPr>
          <w:rFonts w:ascii="Palatino Linotype" w:hAnsi="Palatino Linotype" w:cstheme="minorHAnsi"/>
          <w:sz w:val="24"/>
          <w:szCs w:val="24"/>
        </w:rPr>
        <w:t>egislation. (</w:t>
      </w:r>
      <w:r w:rsidRPr="00A94703">
        <w:rPr>
          <w:rFonts w:ascii="Palatino Linotype" w:hAnsi="Palatino Linotype" w:cstheme="minorHAnsi"/>
          <w:sz w:val="24"/>
          <w:szCs w:val="24"/>
        </w:rPr>
        <w:t>James 5:16-18</w:t>
      </w:r>
      <w:r w:rsidR="00AC22DD" w:rsidRPr="00A94703">
        <w:rPr>
          <w:rFonts w:ascii="Palatino Linotype" w:hAnsi="Palatino Linotype" w:cstheme="minorHAnsi"/>
          <w:sz w:val="24"/>
          <w:szCs w:val="24"/>
        </w:rPr>
        <w:t>)</w:t>
      </w:r>
    </w:p>
    <w:p w:rsidR="00E67C20" w:rsidRPr="00A94703" w:rsidRDefault="00E67C20" w:rsidP="008A54AD">
      <w:pPr>
        <w:rPr>
          <w:rFonts w:ascii="Palatino Linotype" w:hAnsi="Palatino Linotype" w:cstheme="minorHAnsi"/>
          <w:sz w:val="24"/>
          <w:szCs w:val="24"/>
        </w:rPr>
      </w:pPr>
      <w:r w:rsidRPr="00A94703">
        <w:rPr>
          <w:rFonts w:ascii="Palatino Linotype" w:hAnsi="Palatino Linotype" w:cstheme="minorHAnsi"/>
          <w:sz w:val="24"/>
          <w:szCs w:val="24"/>
        </w:rPr>
        <w:t>Elij</w:t>
      </w:r>
      <w:r w:rsidR="00AC22DD" w:rsidRPr="00A94703">
        <w:rPr>
          <w:rFonts w:ascii="Palatino Linotype" w:hAnsi="Palatino Linotype" w:cstheme="minorHAnsi"/>
          <w:sz w:val="24"/>
          <w:szCs w:val="24"/>
        </w:rPr>
        <w:t xml:space="preserve">ah prayed and shut the heavens, </w:t>
      </w:r>
      <w:r w:rsidRPr="00A94703">
        <w:rPr>
          <w:rFonts w:ascii="Palatino Linotype" w:hAnsi="Palatino Linotype" w:cstheme="minorHAnsi"/>
          <w:sz w:val="24"/>
          <w:szCs w:val="24"/>
        </w:rPr>
        <w:t>He prayed again and the heavens opened.</w:t>
      </w:r>
    </w:p>
    <w:p w:rsidR="00E67C20" w:rsidRPr="00A94703" w:rsidRDefault="00E67C20" w:rsidP="008A54AD">
      <w:pPr>
        <w:rPr>
          <w:rFonts w:ascii="Palatino Linotype" w:hAnsi="Palatino Linotype" w:cstheme="minorHAnsi"/>
          <w:sz w:val="24"/>
          <w:szCs w:val="24"/>
        </w:rPr>
      </w:pPr>
      <w:r w:rsidRPr="00A94703">
        <w:rPr>
          <w:rFonts w:ascii="Palatino Linotype" w:hAnsi="Palatino Linotype" w:cstheme="minorHAnsi"/>
          <w:sz w:val="24"/>
          <w:szCs w:val="24"/>
        </w:rPr>
        <w:t>Prayer moves what human strength cannot move.</w:t>
      </w:r>
    </w:p>
    <w:p w:rsidR="00E67C20" w:rsidRPr="00A94703" w:rsidRDefault="00E67C20" w:rsidP="008A54AD">
      <w:pPr>
        <w:rPr>
          <w:rFonts w:ascii="Palatino Linotype" w:hAnsi="Palatino Linotype" w:cstheme="minorHAnsi"/>
          <w:sz w:val="24"/>
          <w:szCs w:val="24"/>
        </w:rPr>
      </w:pPr>
      <w:r w:rsidRPr="00A94703">
        <w:rPr>
          <w:rFonts w:ascii="Palatino Linotype" w:hAnsi="Palatino Linotype" w:cstheme="minorHAnsi"/>
          <w:sz w:val="24"/>
          <w:szCs w:val="24"/>
        </w:rPr>
        <w:t>D. Pr</w:t>
      </w:r>
      <w:r w:rsidR="00AC22DD" w:rsidRPr="00A94703">
        <w:rPr>
          <w:rFonts w:ascii="Palatino Linotype" w:hAnsi="Palatino Linotype" w:cstheme="minorHAnsi"/>
          <w:sz w:val="24"/>
          <w:szCs w:val="24"/>
        </w:rPr>
        <w:t>ayer Brings Divine Intervention (</w:t>
      </w:r>
      <w:r w:rsidRPr="00A94703">
        <w:rPr>
          <w:rFonts w:ascii="Palatino Linotype" w:hAnsi="Palatino Linotype" w:cstheme="minorHAnsi"/>
          <w:sz w:val="24"/>
          <w:szCs w:val="24"/>
        </w:rPr>
        <w:t>Acts 12:5-11</w:t>
      </w:r>
      <w:r w:rsidR="00AC22DD" w:rsidRPr="00A94703">
        <w:rPr>
          <w:rFonts w:ascii="Palatino Linotype" w:hAnsi="Palatino Linotype" w:cstheme="minorHAnsi"/>
          <w:sz w:val="24"/>
          <w:szCs w:val="24"/>
        </w:rPr>
        <w:t>)</w:t>
      </w:r>
    </w:p>
    <w:p w:rsidR="00E67C20" w:rsidRPr="00A94703" w:rsidRDefault="00E67C20" w:rsidP="008A54AD">
      <w:pPr>
        <w:rPr>
          <w:rFonts w:ascii="Palatino Linotype" w:hAnsi="Palatino Linotype" w:cstheme="minorHAnsi"/>
          <w:sz w:val="24"/>
          <w:szCs w:val="24"/>
        </w:rPr>
      </w:pPr>
      <w:r w:rsidRPr="00A94703">
        <w:rPr>
          <w:rFonts w:ascii="Palatino Linotype" w:hAnsi="Palatino Linotype" w:cstheme="minorHAnsi"/>
          <w:sz w:val="24"/>
          <w:szCs w:val="24"/>
        </w:rPr>
        <w:t>Peter was imprisoned, but the church prayed.</w:t>
      </w:r>
    </w:p>
    <w:p w:rsidR="00E67C20" w:rsidRPr="00A94703" w:rsidRDefault="00E67C20" w:rsidP="008A54AD">
      <w:pPr>
        <w:rPr>
          <w:rFonts w:ascii="Palatino Linotype" w:hAnsi="Palatino Linotype" w:cstheme="minorHAnsi"/>
          <w:sz w:val="24"/>
          <w:szCs w:val="24"/>
        </w:rPr>
      </w:pPr>
      <w:r w:rsidRPr="00A94703">
        <w:rPr>
          <w:rFonts w:ascii="Palatino Linotype" w:hAnsi="Palatino Linotype" w:cstheme="minorHAnsi"/>
          <w:sz w:val="24"/>
          <w:szCs w:val="24"/>
        </w:rPr>
        <w:t>While men saw chains, God saw an opportunity for intervention.</w:t>
      </w:r>
    </w:p>
    <w:p w:rsidR="00E67C20" w:rsidRPr="00A94703" w:rsidRDefault="00E67C20" w:rsidP="008A54AD">
      <w:pPr>
        <w:rPr>
          <w:rFonts w:ascii="Palatino Linotype" w:hAnsi="Palatino Linotype" w:cstheme="minorHAnsi"/>
          <w:sz w:val="24"/>
          <w:szCs w:val="24"/>
        </w:rPr>
      </w:pPr>
      <w:r w:rsidRPr="00A94703">
        <w:rPr>
          <w:rFonts w:ascii="Palatino Linotype" w:hAnsi="Palatino Linotype" w:cstheme="minorHAnsi"/>
          <w:sz w:val="24"/>
          <w:szCs w:val="24"/>
        </w:rPr>
        <w:t>Prayer invites heaven into impossible situations.</w:t>
      </w:r>
    </w:p>
    <w:p w:rsidR="00F54821" w:rsidRDefault="00F54821" w:rsidP="008A54AD">
      <w:pPr>
        <w:rPr>
          <w:rFonts w:ascii="Palatino Linotype" w:hAnsi="Palatino Linotype" w:cstheme="minorHAnsi"/>
          <w:sz w:val="24"/>
          <w:szCs w:val="24"/>
        </w:rPr>
      </w:pPr>
    </w:p>
    <w:p w:rsidR="00E67C20" w:rsidRPr="00A94703" w:rsidRDefault="00E67C20" w:rsidP="008A54AD">
      <w:pPr>
        <w:rPr>
          <w:rFonts w:ascii="Palatino Linotype" w:hAnsi="Palatino Linotype" w:cstheme="minorHAnsi"/>
          <w:sz w:val="24"/>
          <w:szCs w:val="24"/>
        </w:rPr>
      </w:pPr>
      <w:r w:rsidRPr="00A94703">
        <w:rPr>
          <w:rFonts w:ascii="Palatino Linotype" w:hAnsi="Palatino Linotype" w:cstheme="minorHAnsi"/>
          <w:sz w:val="24"/>
          <w:szCs w:val="24"/>
        </w:rPr>
        <w:t xml:space="preserve"> The Relationship Be</w:t>
      </w:r>
      <w:r w:rsidR="00F54821">
        <w:rPr>
          <w:rFonts w:ascii="Palatino Linotype" w:hAnsi="Palatino Linotype" w:cstheme="minorHAnsi"/>
          <w:sz w:val="24"/>
          <w:szCs w:val="24"/>
        </w:rPr>
        <w:t xml:space="preserve">tween Separation and God's Move, </w:t>
      </w:r>
      <w:r w:rsidRPr="00A94703">
        <w:rPr>
          <w:rFonts w:ascii="Palatino Linotype" w:hAnsi="Palatino Linotype" w:cstheme="minorHAnsi"/>
          <w:sz w:val="24"/>
          <w:szCs w:val="24"/>
        </w:rPr>
        <w:t>Every move of God begins with separated people.</w:t>
      </w:r>
    </w:p>
    <w:p w:rsidR="00E67C20" w:rsidRPr="00A94703" w:rsidRDefault="00AC22DD" w:rsidP="008A54AD">
      <w:pPr>
        <w:rPr>
          <w:rFonts w:ascii="Palatino Linotype" w:hAnsi="Palatino Linotype" w:cstheme="minorHAnsi"/>
          <w:sz w:val="24"/>
          <w:szCs w:val="24"/>
        </w:rPr>
      </w:pPr>
      <w:r w:rsidRPr="00A94703">
        <w:rPr>
          <w:rFonts w:ascii="Palatino Linotype" w:hAnsi="Palatino Linotype" w:cstheme="minorHAnsi"/>
          <w:sz w:val="24"/>
          <w:szCs w:val="24"/>
        </w:rPr>
        <w:t xml:space="preserve">Moses: </w:t>
      </w:r>
      <w:r w:rsidR="00E67C20" w:rsidRPr="00A94703">
        <w:rPr>
          <w:rFonts w:ascii="Palatino Linotype" w:hAnsi="Palatino Linotype" w:cstheme="minorHAnsi"/>
          <w:sz w:val="24"/>
          <w:szCs w:val="24"/>
        </w:rPr>
        <w:t>Separated on Mount Sinai and returned carrying God's glory.</w:t>
      </w:r>
    </w:p>
    <w:p w:rsidR="00E67C20" w:rsidRPr="00A94703" w:rsidRDefault="00AC22DD" w:rsidP="008A54AD">
      <w:pPr>
        <w:rPr>
          <w:rFonts w:ascii="Palatino Linotype" w:hAnsi="Palatino Linotype" w:cstheme="minorHAnsi"/>
          <w:sz w:val="24"/>
          <w:szCs w:val="24"/>
        </w:rPr>
      </w:pPr>
      <w:r w:rsidRPr="00A94703">
        <w:rPr>
          <w:rFonts w:ascii="Palatino Linotype" w:hAnsi="Palatino Linotype" w:cstheme="minorHAnsi"/>
          <w:sz w:val="24"/>
          <w:szCs w:val="24"/>
        </w:rPr>
        <w:t xml:space="preserve">Elijah: </w:t>
      </w:r>
      <w:r w:rsidR="00E67C20" w:rsidRPr="00A94703">
        <w:rPr>
          <w:rFonts w:ascii="Palatino Linotype" w:hAnsi="Palatino Linotype" w:cstheme="minorHAnsi"/>
          <w:sz w:val="24"/>
          <w:szCs w:val="24"/>
        </w:rPr>
        <w:t>Separated himself before confronting the prophets of Baal.</w:t>
      </w:r>
    </w:p>
    <w:p w:rsidR="00E67C20" w:rsidRPr="00A94703" w:rsidRDefault="00AC22DD" w:rsidP="008A54AD">
      <w:pPr>
        <w:rPr>
          <w:rFonts w:ascii="Palatino Linotype" w:hAnsi="Palatino Linotype" w:cstheme="minorHAnsi"/>
          <w:sz w:val="24"/>
          <w:szCs w:val="24"/>
        </w:rPr>
      </w:pPr>
      <w:r w:rsidRPr="00A94703">
        <w:rPr>
          <w:rFonts w:ascii="Palatino Linotype" w:hAnsi="Palatino Linotype" w:cstheme="minorHAnsi"/>
          <w:sz w:val="24"/>
          <w:szCs w:val="24"/>
        </w:rPr>
        <w:t>Daniel</w:t>
      </w:r>
      <w:r w:rsidR="000F3BF7" w:rsidRPr="00A94703">
        <w:rPr>
          <w:rFonts w:ascii="Palatino Linotype" w:hAnsi="Palatino Linotype" w:cstheme="minorHAnsi"/>
          <w:sz w:val="24"/>
          <w:szCs w:val="24"/>
        </w:rPr>
        <w:t xml:space="preserve">: </w:t>
      </w:r>
      <w:r w:rsidR="00E67C20" w:rsidRPr="00A94703">
        <w:rPr>
          <w:rFonts w:ascii="Palatino Linotype" w:hAnsi="Palatino Linotype" w:cstheme="minorHAnsi"/>
          <w:sz w:val="24"/>
          <w:szCs w:val="24"/>
        </w:rPr>
        <w:t>Separated himself in prayer and received prophetic revelations.</w:t>
      </w:r>
    </w:p>
    <w:p w:rsidR="00E67C20" w:rsidRPr="00A94703" w:rsidRDefault="000F3BF7" w:rsidP="008A54AD">
      <w:pPr>
        <w:rPr>
          <w:rFonts w:ascii="Palatino Linotype" w:hAnsi="Palatino Linotype" w:cstheme="minorHAnsi"/>
          <w:sz w:val="24"/>
          <w:szCs w:val="24"/>
        </w:rPr>
      </w:pPr>
      <w:r w:rsidRPr="00A94703">
        <w:rPr>
          <w:rFonts w:ascii="Palatino Linotype" w:hAnsi="Palatino Linotype" w:cstheme="minorHAnsi"/>
          <w:sz w:val="24"/>
          <w:szCs w:val="24"/>
        </w:rPr>
        <w:lastRenderedPageBreak/>
        <w:t xml:space="preserve">JESUS: </w:t>
      </w:r>
      <w:r w:rsidR="00E67C20" w:rsidRPr="00A94703">
        <w:rPr>
          <w:rFonts w:ascii="Palatino Linotype" w:hAnsi="Palatino Linotype" w:cstheme="minorHAnsi"/>
          <w:sz w:val="24"/>
          <w:szCs w:val="24"/>
        </w:rPr>
        <w:t>Separated Himself in prayer before beginning His public ministry.</w:t>
      </w:r>
    </w:p>
    <w:p w:rsidR="00E67C20" w:rsidRPr="00A94703" w:rsidRDefault="00E67C20" w:rsidP="008A54AD">
      <w:pPr>
        <w:rPr>
          <w:rFonts w:ascii="Palatino Linotype" w:hAnsi="Palatino Linotype" w:cstheme="minorHAnsi"/>
          <w:sz w:val="24"/>
          <w:szCs w:val="24"/>
        </w:rPr>
      </w:pPr>
      <w:r w:rsidRPr="00A94703">
        <w:rPr>
          <w:rFonts w:ascii="Palatino Linotype" w:hAnsi="Palatino Linotype" w:cstheme="minorHAnsi"/>
          <w:sz w:val="24"/>
          <w:szCs w:val="24"/>
        </w:rPr>
        <w:t>Public impact is always preceded by private encounters.</w:t>
      </w:r>
    </w:p>
    <w:p w:rsidR="00881B2E" w:rsidRDefault="00881B2E" w:rsidP="008A54AD">
      <w:pPr>
        <w:rPr>
          <w:rFonts w:ascii="Palatino Linotype" w:hAnsi="Palatino Linotype" w:cstheme="minorHAnsi"/>
          <w:sz w:val="24"/>
          <w:szCs w:val="24"/>
        </w:rPr>
      </w:pPr>
    </w:p>
    <w:p w:rsidR="00E67C20" w:rsidRPr="00A94703" w:rsidRDefault="000F3BF7" w:rsidP="008A54AD">
      <w:pPr>
        <w:rPr>
          <w:rFonts w:ascii="Palatino Linotype" w:hAnsi="Palatino Linotype" w:cstheme="minorHAnsi"/>
          <w:sz w:val="24"/>
          <w:szCs w:val="24"/>
        </w:rPr>
      </w:pPr>
      <w:r w:rsidRPr="00A94703">
        <w:rPr>
          <w:rFonts w:ascii="Palatino Linotype" w:hAnsi="Palatino Linotype" w:cstheme="minorHAnsi"/>
          <w:sz w:val="24"/>
          <w:szCs w:val="24"/>
        </w:rPr>
        <w:t xml:space="preserve"> The Power of Persistent </w:t>
      </w:r>
      <w:r w:rsidR="00F54821" w:rsidRPr="00A94703">
        <w:rPr>
          <w:rFonts w:ascii="Palatino Linotype" w:hAnsi="Palatino Linotype" w:cstheme="minorHAnsi"/>
          <w:sz w:val="24"/>
          <w:szCs w:val="24"/>
        </w:rPr>
        <w:t>Prayer Produces</w:t>
      </w:r>
      <w:r w:rsidR="00F54821">
        <w:rPr>
          <w:rFonts w:ascii="Palatino Linotype" w:hAnsi="Palatino Linotype" w:cstheme="minorHAnsi"/>
          <w:sz w:val="24"/>
          <w:szCs w:val="24"/>
        </w:rPr>
        <w:t xml:space="preserve"> Results</w:t>
      </w:r>
      <w:r w:rsidRPr="00A94703">
        <w:rPr>
          <w:rFonts w:ascii="Palatino Linotype" w:hAnsi="Palatino Linotype" w:cstheme="minorHAnsi"/>
          <w:sz w:val="24"/>
          <w:szCs w:val="24"/>
        </w:rPr>
        <w:t xml:space="preserve"> (</w:t>
      </w:r>
      <w:r w:rsidR="00E67C20" w:rsidRPr="00A94703">
        <w:rPr>
          <w:rFonts w:ascii="Palatino Linotype" w:hAnsi="Palatino Linotype" w:cstheme="minorHAnsi"/>
          <w:sz w:val="24"/>
          <w:szCs w:val="24"/>
        </w:rPr>
        <w:t>Luke 18:1</w:t>
      </w:r>
      <w:r w:rsidRPr="00A94703">
        <w:rPr>
          <w:rFonts w:ascii="Palatino Linotype" w:hAnsi="Palatino Linotype" w:cstheme="minorHAnsi"/>
          <w:sz w:val="24"/>
          <w:szCs w:val="24"/>
        </w:rPr>
        <w:t>)</w:t>
      </w:r>
    </w:p>
    <w:p w:rsidR="00E67C20" w:rsidRPr="00A94703" w:rsidRDefault="00E67C20" w:rsidP="008A54AD">
      <w:pPr>
        <w:rPr>
          <w:rFonts w:ascii="Palatino Linotype" w:hAnsi="Palatino Linotype" w:cstheme="minorHAnsi"/>
          <w:i/>
          <w:sz w:val="24"/>
          <w:szCs w:val="24"/>
        </w:rPr>
      </w:pPr>
      <w:r w:rsidRPr="00A94703">
        <w:rPr>
          <w:rFonts w:ascii="Palatino Linotype" w:hAnsi="Palatino Linotype" w:cstheme="minorHAnsi"/>
          <w:i/>
          <w:sz w:val="24"/>
          <w:szCs w:val="24"/>
        </w:rPr>
        <w:t>Men ough</w:t>
      </w:r>
      <w:r w:rsidR="000F3BF7" w:rsidRPr="00A94703">
        <w:rPr>
          <w:rFonts w:ascii="Palatino Linotype" w:hAnsi="Palatino Linotype" w:cstheme="minorHAnsi"/>
          <w:i/>
          <w:sz w:val="24"/>
          <w:szCs w:val="24"/>
        </w:rPr>
        <w:t xml:space="preserve">t always to pray and not faint. </w:t>
      </w:r>
      <w:r w:rsidRPr="00A94703">
        <w:rPr>
          <w:rFonts w:ascii="Palatino Linotype" w:hAnsi="Palatino Linotype" w:cstheme="minorHAnsi"/>
          <w:sz w:val="24"/>
          <w:szCs w:val="24"/>
        </w:rPr>
        <w:t>Persistence demonstrates faith.</w:t>
      </w:r>
    </w:p>
    <w:p w:rsidR="00E67C20" w:rsidRPr="00A94703" w:rsidRDefault="00E67C20" w:rsidP="008A54AD">
      <w:pPr>
        <w:rPr>
          <w:rFonts w:ascii="Palatino Linotype" w:hAnsi="Palatino Linotype" w:cstheme="minorHAnsi"/>
          <w:sz w:val="24"/>
          <w:szCs w:val="24"/>
        </w:rPr>
      </w:pPr>
      <w:r w:rsidRPr="00A94703">
        <w:rPr>
          <w:rFonts w:ascii="Palatino Linotype" w:hAnsi="Palatino Linotype" w:cstheme="minorHAnsi"/>
          <w:sz w:val="24"/>
          <w:szCs w:val="24"/>
        </w:rPr>
        <w:t>P</w:t>
      </w:r>
      <w:r w:rsidR="000F3BF7" w:rsidRPr="00A94703">
        <w:rPr>
          <w:rFonts w:ascii="Palatino Linotype" w:hAnsi="Palatino Linotype" w:cstheme="minorHAnsi"/>
          <w:sz w:val="24"/>
          <w:szCs w:val="24"/>
        </w:rPr>
        <w:t>rayer Engages Spiritual Warfare (</w:t>
      </w:r>
      <w:r w:rsidRPr="00A94703">
        <w:rPr>
          <w:rFonts w:ascii="Palatino Linotype" w:hAnsi="Palatino Linotype" w:cstheme="minorHAnsi"/>
          <w:sz w:val="24"/>
          <w:szCs w:val="24"/>
        </w:rPr>
        <w:t>Ephesians 6:18</w:t>
      </w:r>
      <w:r w:rsidR="000F3BF7" w:rsidRPr="00A94703">
        <w:rPr>
          <w:rFonts w:ascii="Palatino Linotype" w:hAnsi="Palatino Linotype" w:cstheme="minorHAnsi"/>
          <w:sz w:val="24"/>
          <w:szCs w:val="24"/>
        </w:rPr>
        <w:t>)</w:t>
      </w:r>
    </w:p>
    <w:p w:rsidR="00E67C20" w:rsidRPr="00A94703" w:rsidRDefault="00E67C20" w:rsidP="008A54AD">
      <w:pPr>
        <w:rPr>
          <w:rFonts w:ascii="Palatino Linotype" w:hAnsi="Palatino Linotype" w:cstheme="minorHAnsi"/>
          <w:sz w:val="24"/>
          <w:szCs w:val="24"/>
        </w:rPr>
      </w:pPr>
      <w:r w:rsidRPr="00A94703">
        <w:rPr>
          <w:rFonts w:ascii="Palatino Linotype" w:hAnsi="Palatino Linotype" w:cstheme="minorHAnsi"/>
          <w:sz w:val="24"/>
          <w:szCs w:val="24"/>
        </w:rPr>
        <w:t>Prayer enforces Christ's victory against spiritual opposition.</w:t>
      </w:r>
    </w:p>
    <w:p w:rsidR="00E67C20" w:rsidRPr="00A94703" w:rsidRDefault="000F3BF7" w:rsidP="008A54AD">
      <w:pPr>
        <w:rPr>
          <w:rFonts w:ascii="Palatino Linotype" w:hAnsi="Palatino Linotype" w:cstheme="minorHAnsi"/>
          <w:sz w:val="24"/>
          <w:szCs w:val="24"/>
        </w:rPr>
      </w:pPr>
      <w:r w:rsidRPr="00A94703">
        <w:rPr>
          <w:rFonts w:ascii="Palatino Linotype" w:hAnsi="Palatino Linotype" w:cstheme="minorHAnsi"/>
          <w:sz w:val="24"/>
          <w:szCs w:val="24"/>
        </w:rPr>
        <w:t xml:space="preserve">Prayer Releases Breakthrough, </w:t>
      </w:r>
      <w:r w:rsidR="00E67C20" w:rsidRPr="00A94703">
        <w:rPr>
          <w:rFonts w:ascii="Palatino Linotype" w:hAnsi="Palatino Linotype" w:cstheme="minorHAnsi"/>
          <w:sz w:val="24"/>
          <w:szCs w:val="24"/>
        </w:rPr>
        <w:t>Every major breakthrough in Scripture was connected to prayer.</w:t>
      </w:r>
    </w:p>
    <w:p w:rsidR="00E67C20" w:rsidRPr="00A94703" w:rsidRDefault="00E67C20" w:rsidP="008A54AD">
      <w:pPr>
        <w:rPr>
          <w:rFonts w:ascii="Palatino Linotype" w:hAnsi="Palatino Linotype" w:cstheme="minorHAnsi"/>
          <w:sz w:val="24"/>
          <w:szCs w:val="24"/>
        </w:rPr>
      </w:pPr>
      <w:r w:rsidRPr="00A94703">
        <w:rPr>
          <w:rFonts w:ascii="Palatino Linotype" w:hAnsi="Palatino Linotype" w:cstheme="minorHAnsi"/>
          <w:sz w:val="24"/>
          <w:szCs w:val="24"/>
        </w:rPr>
        <w:t>Prayer opens doors that education cannot open. Prayer breaks barriers that human effort cannot break.</w:t>
      </w:r>
    </w:p>
    <w:p w:rsidR="00E67C20" w:rsidRPr="00A94703" w:rsidRDefault="00E67C20" w:rsidP="008A54AD">
      <w:pPr>
        <w:rPr>
          <w:rFonts w:ascii="Palatino Linotype" w:hAnsi="Palatino Linotype" w:cstheme="minorHAnsi"/>
          <w:sz w:val="24"/>
          <w:szCs w:val="24"/>
        </w:rPr>
      </w:pPr>
      <w:r w:rsidRPr="00A94703">
        <w:rPr>
          <w:rFonts w:ascii="Palatino Linotype" w:hAnsi="Palatino Linotype" w:cstheme="minorHAnsi"/>
          <w:sz w:val="24"/>
          <w:szCs w:val="24"/>
        </w:rPr>
        <w:t>Prayer is the meeting place between God's promises and man's faith. Through separation, believers cultivate intimacy with God, receive divine promises, and become carriers of His power.</w:t>
      </w:r>
    </w:p>
    <w:p w:rsidR="00E67C20" w:rsidRPr="00A94703" w:rsidRDefault="00E67C20" w:rsidP="008A54AD">
      <w:pPr>
        <w:rPr>
          <w:rFonts w:ascii="Palatino Linotype" w:hAnsi="Palatino Linotype" w:cstheme="minorHAnsi"/>
          <w:sz w:val="24"/>
          <w:szCs w:val="24"/>
        </w:rPr>
      </w:pPr>
      <w:r w:rsidRPr="00A94703">
        <w:rPr>
          <w:rFonts w:ascii="Palatino Linotype" w:hAnsi="Palatino Linotype" w:cstheme="minorHAnsi"/>
          <w:sz w:val="24"/>
          <w:szCs w:val="24"/>
        </w:rPr>
        <w:t>The move of God does not begin in crowds; it begins in closets. It begins when men and women separate themselves unto God, seek His face, and refuse to let go until heaven responds.</w:t>
      </w:r>
    </w:p>
    <w:p w:rsidR="00E67C20" w:rsidRPr="00A94703" w:rsidRDefault="00F54821" w:rsidP="008A54AD">
      <w:pPr>
        <w:rPr>
          <w:rFonts w:ascii="Palatino Linotype" w:hAnsi="Palatino Linotype" w:cstheme="minorHAnsi"/>
          <w:sz w:val="24"/>
          <w:szCs w:val="24"/>
        </w:rPr>
      </w:pPr>
      <w:r w:rsidRPr="00F54821">
        <w:rPr>
          <w:rFonts w:ascii="Palatino Linotype" w:hAnsi="Palatino Linotype" w:cstheme="minorHAnsi"/>
          <w:b/>
          <w:sz w:val="28"/>
          <w:szCs w:val="28"/>
        </w:rPr>
        <w:t>Summation</w:t>
      </w:r>
      <w:r>
        <w:rPr>
          <w:rFonts w:ascii="Palatino Linotype" w:hAnsi="Palatino Linotype" w:cstheme="minorHAnsi"/>
          <w:sz w:val="24"/>
          <w:szCs w:val="24"/>
        </w:rPr>
        <w:t xml:space="preserve">: </w:t>
      </w:r>
      <w:r w:rsidR="00E67C20" w:rsidRPr="00A94703">
        <w:rPr>
          <w:rFonts w:ascii="Palatino Linotype" w:hAnsi="Palatino Linotype" w:cstheme="minorHAnsi"/>
          <w:sz w:val="24"/>
          <w:szCs w:val="24"/>
        </w:rPr>
        <w:t>When prayer becomes a lifestyle, promises become manifestations, intimacy becomes power, and ordinary believers become instruments through whom God moves mightily upon the earth.</w:t>
      </w:r>
      <w:r w:rsidR="000F3BF7" w:rsidRPr="00A94703">
        <w:rPr>
          <w:rFonts w:ascii="Palatino Linotype" w:hAnsi="Palatino Linotype" w:cstheme="minorHAnsi"/>
          <w:sz w:val="24"/>
          <w:szCs w:val="24"/>
        </w:rPr>
        <w:t xml:space="preserve"> </w:t>
      </w:r>
      <w:r w:rsidR="00E67C20" w:rsidRPr="00A94703">
        <w:rPr>
          <w:rFonts w:ascii="Palatino Linotype" w:hAnsi="Palatino Linotype" w:cstheme="minorHAnsi"/>
          <w:sz w:val="24"/>
          <w:szCs w:val="24"/>
        </w:rPr>
        <w:t>"Every promise of God has a prayer pathway, and every move of God has a praying people behind it."</w:t>
      </w:r>
    </w:p>
    <w:p w:rsidR="00543257" w:rsidRPr="00A94703" w:rsidRDefault="00543257" w:rsidP="008A54AD">
      <w:pPr>
        <w:rPr>
          <w:rFonts w:ascii="Palatino Linotype" w:hAnsi="Palatino Linotype" w:cstheme="minorHAnsi"/>
          <w:color w:val="000000"/>
          <w:sz w:val="24"/>
          <w:szCs w:val="24"/>
        </w:rPr>
      </w:pPr>
    </w:p>
    <w:p w:rsidR="00881B2E" w:rsidRDefault="00881B2E" w:rsidP="00EA3047">
      <w:pPr>
        <w:pBdr>
          <w:bottom w:val="single" w:sz="4" w:space="1" w:color="auto"/>
        </w:pBdr>
        <w:rPr>
          <w:rFonts w:ascii="Palatino Linotype" w:hAnsi="Palatino Linotype" w:cstheme="minorHAnsi"/>
          <w:b/>
          <w:color w:val="000000"/>
          <w:sz w:val="40"/>
          <w:szCs w:val="40"/>
        </w:rPr>
      </w:pPr>
    </w:p>
    <w:p w:rsidR="00881B2E" w:rsidRDefault="00881B2E" w:rsidP="00EA3047">
      <w:pPr>
        <w:pBdr>
          <w:bottom w:val="single" w:sz="4" w:space="1" w:color="auto"/>
        </w:pBdr>
        <w:rPr>
          <w:rFonts w:ascii="Palatino Linotype" w:hAnsi="Palatino Linotype" w:cstheme="minorHAnsi"/>
          <w:b/>
          <w:color w:val="000000"/>
          <w:sz w:val="40"/>
          <w:szCs w:val="40"/>
        </w:rPr>
      </w:pPr>
    </w:p>
    <w:p w:rsidR="00543257" w:rsidRPr="008E7A07" w:rsidRDefault="00E229E2" w:rsidP="00EA3047">
      <w:pPr>
        <w:pBdr>
          <w:bottom w:val="single" w:sz="4" w:space="1" w:color="auto"/>
        </w:pBdr>
        <w:rPr>
          <w:rFonts w:ascii="Palatino Linotype" w:hAnsi="Palatino Linotype" w:cstheme="minorHAnsi"/>
          <w:b/>
          <w:color w:val="000000"/>
          <w:sz w:val="40"/>
          <w:szCs w:val="40"/>
        </w:rPr>
      </w:pPr>
      <w:r w:rsidRPr="008E7A07">
        <w:rPr>
          <w:rFonts w:ascii="Palatino Linotype" w:hAnsi="Palatino Linotype" w:cstheme="minorHAnsi"/>
          <w:b/>
          <w:color w:val="000000"/>
          <w:sz w:val="40"/>
          <w:szCs w:val="40"/>
        </w:rPr>
        <w:t>Course 9:</w:t>
      </w:r>
      <w:r w:rsidR="00C00EF3" w:rsidRPr="008E7A07">
        <w:rPr>
          <w:rFonts w:ascii="Palatino Linotype" w:hAnsi="Palatino Linotype" w:cstheme="minorHAnsi"/>
          <w:b/>
          <w:color w:val="000000"/>
          <w:sz w:val="40"/>
          <w:szCs w:val="40"/>
        </w:rPr>
        <w:t xml:space="preserve"> </w:t>
      </w:r>
      <w:r w:rsidRPr="008E7A07">
        <w:rPr>
          <w:rFonts w:ascii="Palatino Linotype" w:hAnsi="Palatino Linotype" w:cstheme="minorHAnsi"/>
          <w:b/>
          <w:color w:val="000000"/>
          <w:sz w:val="40"/>
          <w:szCs w:val="40"/>
        </w:rPr>
        <w:t>The Holy Spirit (Life in the Spirit)</w:t>
      </w:r>
    </w:p>
    <w:p w:rsidR="00543257" w:rsidRPr="00F54821" w:rsidRDefault="00E229E2" w:rsidP="008A54AD">
      <w:pPr>
        <w:rPr>
          <w:rFonts w:ascii="Palatino Linotype" w:hAnsi="Palatino Linotype" w:cstheme="minorHAnsi"/>
          <w:b/>
          <w:color w:val="000000"/>
          <w:sz w:val="28"/>
          <w:szCs w:val="28"/>
        </w:rPr>
      </w:pPr>
      <w:r w:rsidRPr="00F54821">
        <w:rPr>
          <w:rFonts w:ascii="Palatino Linotype" w:hAnsi="Palatino Linotype" w:cstheme="minorHAnsi"/>
          <w:b/>
          <w:color w:val="000000"/>
          <w:sz w:val="28"/>
          <w:szCs w:val="28"/>
        </w:rPr>
        <w:t>Who is the Holy Spirit?</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1. Third Person of the Trinity: The Holy Spirit is the third Person of the Godhead, coequal with God the Father and God the Son (Matthew 28:19).</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lastRenderedPageBreak/>
        <w:t>2. Giver of Life: The Holy Spirit gives life, empowering believers to live for God (John 6:63, Romans 8:2).</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3. Helper and Comforter: The Holy Spirit is our Helper and Comforter, providing guidance, wisdom, and strength (John 14:16-17).</w:t>
      </w:r>
    </w:p>
    <w:p w:rsidR="00543257" w:rsidRPr="00F54821" w:rsidRDefault="00E229E2" w:rsidP="008A54AD">
      <w:pPr>
        <w:rPr>
          <w:rFonts w:ascii="Palatino Linotype" w:hAnsi="Palatino Linotype" w:cstheme="minorHAnsi"/>
          <w:b/>
          <w:color w:val="000000"/>
          <w:sz w:val="28"/>
          <w:szCs w:val="28"/>
        </w:rPr>
      </w:pPr>
      <w:r w:rsidRPr="00F54821">
        <w:rPr>
          <w:rFonts w:ascii="Palatino Linotype" w:hAnsi="Palatino Linotype" w:cstheme="minorHAnsi"/>
          <w:b/>
          <w:color w:val="000000"/>
          <w:sz w:val="28"/>
          <w:szCs w:val="28"/>
        </w:rPr>
        <w:t>The Role of the Holy Spirit</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1. Conviction of Sin: The Holy Spirit convicts us of sin, leading us to repentance (John 16:8-11).</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2. Regeneration: The Holy Spirit regenerates us, giving us new life in Christ (Titus 3:5).</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3. Indwelling: The Holy Spirit indwells believers, empowering us to live for God (Romans 8:9).</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4. Guidance: The Holy Spirit guides us, teaching us and reminding us of God's truth (John 14:26).</w:t>
      </w:r>
    </w:p>
    <w:p w:rsidR="00543257" w:rsidRPr="00F54821" w:rsidRDefault="00E229E2" w:rsidP="008A54AD">
      <w:pPr>
        <w:rPr>
          <w:rFonts w:ascii="Palatino Linotype" w:hAnsi="Palatino Linotype" w:cstheme="minorHAnsi"/>
          <w:b/>
          <w:color w:val="000000"/>
          <w:sz w:val="28"/>
          <w:szCs w:val="28"/>
        </w:rPr>
      </w:pPr>
      <w:r w:rsidRPr="00F54821">
        <w:rPr>
          <w:rFonts w:ascii="Palatino Linotype" w:hAnsi="Palatino Linotype" w:cstheme="minorHAnsi"/>
          <w:b/>
          <w:color w:val="000000"/>
          <w:sz w:val="28"/>
          <w:szCs w:val="28"/>
        </w:rPr>
        <w:t>Life in the Spirit</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1. Walking in the Spirit: Believers are called to walk in the Spirit, living a life that honors God (Galatians 5:1618).</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xml:space="preserve">2. Fruit of the Spirit: The Holy Spirit produces fruit in our lives, including love, joy, peace, and </w:t>
      </w:r>
      <w:r w:rsidR="000252BB" w:rsidRPr="00A94703">
        <w:rPr>
          <w:rFonts w:ascii="Palatino Linotype" w:hAnsi="Palatino Linotype" w:cstheme="minorHAnsi"/>
          <w:color w:val="000000"/>
          <w:sz w:val="24"/>
          <w:szCs w:val="24"/>
        </w:rPr>
        <w:t>self-control</w:t>
      </w:r>
      <w:r w:rsidRPr="00A94703">
        <w:rPr>
          <w:rFonts w:ascii="Palatino Linotype" w:hAnsi="Palatino Linotype" w:cstheme="minorHAnsi"/>
          <w:color w:val="000000"/>
          <w:sz w:val="24"/>
          <w:szCs w:val="24"/>
        </w:rPr>
        <w:t xml:space="preserve"> (Galatians 5:22-23).</w:t>
      </w:r>
    </w:p>
    <w:p w:rsidR="0080169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3. Gifts of the Spirit: The Holy Spirit gives gifts to believers, empowering us to serve others (1 Corinthians 12:4-11).</w:t>
      </w:r>
    </w:p>
    <w:p w:rsidR="00543257" w:rsidRPr="00F54821" w:rsidRDefault="00E229E2" w:rsidP="008A54AD">
      <w:pPr>
        <w:rPr>
          <w:rFonts w:ascii="Palatino Linotype" w:hAnsi="Palatino Linotype" w:cstheme="minorHAnsi"/>
          <w:b/>
          <w:color w:val="000000"/>
          <w:sz w:val="28"/>
          <w:szCs w:val="28"/>
        </w:rPr>
      </w:pPr>
      <w:r w:rsidRPr="00F54821">
        <w:rPr>
          <w:rFonts w:ascii="Palatino Linotype" w:hAnsi="Palatino Linotype" w:cstheme="minorHAnsi"/>
          <w:b/>
          <w:color w:val="000000"/>
          <w:sz w:val="28"/>
          <w:szCs w:val="28"/>
        </w:rPr>
        <w:t>Empowered by the Holy Spirit</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1. Witnessing: The Holy Spirit empowers us to witness for Christ, sharing the Gospel with others (Acts 1:8).</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2. Ministry: The Holy Spirit enables us to minister to others, demonstrating God's love and compassion (Galatians 6:2).</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3. Prayer: The Holy Spirit helps us pray, interceding for us and guiding us (Romans 8:26-27).</w:t>
      </w:r>
    </w:p>
    <w:p w:rsidR="00543257" w:rsidRPr="00F54821" w:rsidRDefault="00E229E2" w:rsidP="008A54AD">
      <w:pPr>
        <w:rPr>
          <w:rFonts w:ascii="Palatino Linotype" w:hAnsi="Palatino Linotype" w:cstheme="minorHAnsi"/>
          <w:b/>
          <w:color w:val="000000"/>
          <w:sz w:val="28"/>
          <w:szCs w:val="28"/>
        </w:rPr>
      </w:pPr>
      <w:r w:rsidRPr="00F54821">
        <w:rPr>
          <w:rFonts w:ascii="Palatino Linotype" w:hAnsi="Palatino Linotype" w:cstheme="minorHAnsi"/>
          <w:b/>
          <w:color w:val="000000"/>
          <w:sz w:val="28"/>
          <w:szCs w:val="28"/>
        </w:rPr>
        <w:t>The</w:t>
      </w:r>
      <w:r w:rsidR="005140E6" w:rsidRPr="00F54821">
        <w:rPr>
          <w:rFonts w:ascii="Palatino Linotype" w:hAnsi="Palatino Linotype" w:cstheme="minorHAnsi"/>
          <w:b/>
          <w:color w:val="000000"/>
          <w:sz w:val="28"/>
          <w:szCs w:val="28"/>
        </w:rPr>
        <w:t xml:space="preserve"> Ministry </w:t>
      </w:r>
      <w:r w:rsidR="00881B2E" w:rsidRPr="00F54821">
        <w:rPr>
          <w:rFonts w:ascii="Palatino Linotype" w:hAnsi="Palatino Linotype" w:cstheme="minorHAnsi"/>
          <w:b/>
          <w:color w:val="000000"/>
          <w:sz w:val="28"/>
          <w:szCs w:val="28"/>
        </w:rPr>
        <w:t>of</w:t>
      </w:r>
      <w:r w:rsidR="005140E6" w:rsidRPr="00F54821">
        <w:rPr>
          <w:rFonts w:ascii="Palatino Linotype" w:hAnsi="Palatino Linotype" w:cstheme="minorHAnsi"/>
          <w:b/>
          <w:color w:val="000000"/>
          <w:sz w:val="28"/>
          <w:szCs w:val="28"/>
        </w:rPr>
        <w:t xml:space="preserve"> The Holy Spirit</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1. Conviction: The Holy Spirit convicts us of sin, righteousness, and judgment (John 16:8-11).</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2. Regeneration: The Holy Spirit regenerates us, giving us new life in Christ (Titus 3:5).</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3. Indwelling: The Holy Spirit indwells believers, empowering us to live for God (Romans 8:9).</w:t>
      </w:r>
    </w:p>
    <w:p w:rsidR="00543257" w:rsidRPr="00F54821" w:rsidRDefault="00E229E2" w:rsidP="008A54AD">
      <w:pPr>
        <w:rPr>
          <w:rFonts w:ascii="Palatino Linotype" w:hAnsi="Palatino Linotype" w:cstheme="minorHAnsi"/>
          <w:b/>
          <w:color w:val="000000"/>
          <w:sz w:val="28"/>
          <w:szCs w:val="28"/>
        </w:rPr>
      </w:pPr>
      <w:r w:rsidRPr="00F54821">
        <w:rPr>
          <w:rFonts w:ascii="Palatino Linotype" w:hAnsi="Palatino Linotype" w:cstheme="minorHAnsi"/>
          <w:b/>
          <w:color w:val="000000"/>
          <w:sz w:val="28"/>
          <w:szCs w:val="28"/>
        </w:rPr>
        <w:t>The Fruit of the Spirit</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lastRenderedPageBreak/>
        <w:t>1. Love: The Holy Spirit produces love in our lives, enabling us to love God and others (Galatians 5:22).</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2. Joy: The Holy Spirit gives us joy, providing us with a deep sense of satisfaction and contentment (Galatians 5:22).</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3. Peace: The Holy Spirit produces peace in our lives, calming our fears and anxieties (Galatians 5:22).</w:t>
      </w:r>
    </w:p>
    <w:p w:rsidR="00543257" w:rsidRPr="00F54821" w:rsidRDefault="00E229E2" w:rsidP="008A54AD">
      <w:pPr>
        <w:rPr>
          <w:rFonts w:ascii="Palatino Linotype" w:hAnsi="Palatino Linotype" w:cstheme="minorHAnsi"/>
          <w:b/>
          <w:color w:val="000000"/>
          <w:sz w:val="28"/>
          <w:szCs w:val="28"/>
        </w:rPr>
      </w:pPr>
      <w:r w:rsidRPr="00F54821">
        <w:rPr>
          <w:rFonts w:ascii="Palatino Linotype" w:hAnsi="Palatino Linotype" w:cstheme="minorHAnsi"/>
          <w:b/>
          <w:color w:val="000000"/>
          <w:sz w:val="28"/>
          <w:szCs w:val="28"/>
        </w:rPr>
        <w:t>The Gifts of the Spirit</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1. Diversity: The Holy Spirit gives diverse gifts to believers, empowering us to serve others (1 Corinthians 12:4-11).</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2. Purpose: The gifts of the Spirit are given for a purpose, building up the body of Christ (1 Corinthians 12:7).</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3. Operation: The gifts of the Spirit operate through faith, demonstrating God's power (1 Corinthians 12:9-10).</w:t>
      </w:r>
    </w:p>
    <w:p w:rsidR="00543257" w:rsidRPr="00A94703" w:rsidRDefault="00543257" w:rsidP="008A54AD">
      <w:pPr>
        <w:rPr>
          <w:rFonts w:ascii="Palatino Linotype" w:hAnsi="Palatino Linotype" w:cstheme="minorHAnsi"/>
          <w:color w:val="000000"/>
          <w:sz w:val="24"/>
          <w:szCs w:val="24"/>
        </w:rPr>
      </w:pPr>
    </w:p>
    <w:p w:rsidR="00543257" w:rsidRPr="00F54821" w:rsidRDefault="00E229E2" w:rsidP="008A54AD">
      <w:pPr>
        <w:rPr>
          <w:rFonts w:ascii="Palatino Linotype" w:hAnsi="Palatino Linotype" w:cstheme="minorHAnsi"/>
          <w:b/>
          <w:color w:val="000000"/>
          <w:sz w:val="28"/>
          <w:szCs w:val="28"/>
        </w:rPr>
      </w:pPr>
      <w:r w:rsidRPr="00F54821">
        <w:rPr>
          <w:rFonts w:ascii="Palatino Linotype" w:hAnsi="Palatino Linotype" w:cstheme="minorHAnsi"/>
          <w:b/>
          <w:color w:val="000000"/>
          <w:sz w:val="28"/>
          <w:szCs w:val="28"/>
        </w:rPr>
        <w:t>Walking in the Spirit</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1. Dependence: Walking in the Spirit requires dependence on the Holy Spirit, surrendering to His guidance (Galatians 5:16-18).</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2. Obedience: Walking in the Spirit involves obedience to God's Word, living a life that honors Him (John 14:15).</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3. Empowerment: Walking in the Spirit empowers us to live a life that pleases God, producing fruit and demonstrating God's love (Galatians 5:22-23).</w:t>
      </w:r>
    </w:p>
    <w:p w:rsidR="00F43669" w:rsidRPr="00A94703" w:rsidRDefault="00E229E2" w:rsidP="008A54AD">
      <w:pPr>
        <w:rPr>
          <w:rFonts w:ascii="Palatino Linotype" w:eastAsia="Noto Serif" w:hAnsi="Palatino Linotype" w:cstheme="minorHAnsi"/>
          <w:color w:val="000000"/>
          <w:sz w:val="24"/>
          <w:szCs w:val="24"/>
        </w:rPr>
      </w:pPr>
      <w:r w:rsidRPr="00A94703">
        <w:rPr>
          <w:rFonts w:ascii="Palatino Linotype" w:eastAsia="Noto Serif" w:hAnsi="Palatino Linotype" w:cstheme="minorHAnsi"/>
          <w:color w:val="000000"/>
          <w:sz w:val="24"/>
          <w:szCs w:val="24"/>
        </w:rPr>
        <w:t>Reasons why the Holy Spirit is essential for our spiritual live</w:t>
      </w:r>
      <w:r w:rsidR="00F43669" w:rsidRPr="00A94703">
        <w:rPr>
          <w:rFonts w:ascii="Palatino Linotype" w:eastAsia="Noto Serif" w:hAnsi="Palatino Linotype" w:cstheme="minorHAnsi"/>
          <w:color w:val="000000"/>
          <w:sz w:val="24"/>
          <w:szCs w:val="24"/>
        </w:rPr>
        <w:t>s</w:t>
      </w:r>
      <w:r w:rsidRPr="00A94703">
        <w:rPr>
          <w:rFonts w:ascii="Palatino Linotype" w:eastAsia="Noto Serif" w:hAnsi="Palatino Linotype" w:cstheme="minorHAnsi"/>
          <w:color w:val="000000"/>
          <w:sz w:val="24"/>
          <w:szCs w:val="24"/>
        </w:rPr>
        <w:t>:</w:t>
      </w:r>
    </w:p>
    <w:p w:rsidR="00F43669" w:rsidRPr="00A94703" w:rsidRDefault="00E229E2" w:rsidP="008A54AD">
      <w:pPr>
        <w:rPr>
          <w:rFonts w:ascii="Palatino Linotype" w:eastAsia="Noto Serif" w:hAnsi="Palatino Linotype" w:cstheme="minorHAnsi"/>
          <w:color w:val="000000"/>
          <w:sz w:val="24"/>
          <w:szCs w:val="24"/>
        </w:rPr>
      </w:pPr>
      <w:r w:rsidRPr="00A94703">
        <w:rPr>
          <w:rFonts w:ascii="Palatino Linotype" w:hAnsi="Palatino Linotype" w:cstheme="minorHAnsi"/>
          <w:color w:val="000000"/>
          <w:sz w:val="24"/>
          <w:szCs w:val="24"/>
        </w:rPr>
        <w:t>1. Empowerment: The Holy Spirit empowers us to live for God, overcoming sin and living a life that honors Him (Romans 8:13, Galatians 5:16-18).</w:t>
      </w:r>
    </w:p>
    <w:p w:rsidR="00543257" w:rsidRPr="00A94703" w:rsidRDefault="00E229E2" w:rsidP="008A54AD">
      <w:pPr>
        <w:rPr>
          <w:rFonts w:ascii="Palatino Linotype" w:eastAsia="Noto Serif" w:hAnsi="Palatino Linotype" w:cstheme="minorHAnsi"/>
          <w:color w:val="000000"/>
          <w:sz w:val="24"/>
          <w:szCs w:val="24"/>
        </w:rPr>
      </w:pPr>
      <w:r w:rsidRPr="00A94703">
        <w:rPr>
          <w:rFonts w:ascii="Palatino Linotype" w:hAnsi="Palatino Linotype" w:cstheme="minorHAnsi"/>
          <w:color w:val="000000"/>
          <w:sz w:val="24"/>
          <w:szCs w:val="24"/>
        </w:rPr>
        <w:t>2. Guidance: The Holy Spirit guides us, teaching us and reminding us of God's truth (John 14:26, 16:13).</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3. Comfort: The Holy Spirit comforts us, providing peace and reassurance in times of difficulty (John 14:16-17, Romans 5:5).</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xml:space="preserve">4. Fruitfulness: The Holy Spirit produces fruit in our lives, including love, joy, peace, and </w:t>
      </w:r>
      <w:r w:rsidR="000252BB" w:rsidRPr="00A94703">
        <w:rPr>
          <w:rFonts w:ascii="Palatino Linotype" w:hAnsi="Palatino Linotype" w:cstheme="minorHAnsi"/>
          <w:color w:val="000000"/>
          <w:sz w:val="24"/>
          <w:szCs w:val="24"/>
        </w:rPr>
        <w:t>self-control</w:t>
      </w:r>
      <w:r w:rsidRPr="00A94703">
        <w:rPr>
          <w:rFonts w:ascii="Palatino Linotype" w:hAnsi="Palatino Linotype" w:cstheme="minorHAnsi"/>
          <w:color w:val="000000"/>
          <w:sz w:val="24"/>
          <w:szCs w:val="24"/>
        </w:rPr>
        <w:t xml:space="preserve"> (Galatians 5:22-23).</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lastRenderedPageBreak/>
        <w:t>5. Witnessing: The Holy Spirit empowers us to witness for Christ, sharing the Gospel with others (Acts 1:8).</w:t>
      </w:r>
    </w:p>
    <w:p w:rsidR="00543257" w:rsidRPr="00F54821" w:rsidRDefault="00E229E2" w:rsidP="008A54AD">
      <w:pPr>
        <w:rPr>
          <w:rFonts w:ascii="Palatino Linotype" w:hAnsi="Palatino Linotype" w:cstheme="minorHAnsi"/>
          <w:b/>
          <w:color w:val="000000"/>
          <w:sz w:val="28"/>
          <w:szCs w:val="28"/>
        </w:rPr>
      </w:pPr>
      <w:r w:rsidRPr="00F54821">
        <w:rPr>
          <w:rFonts w:ascii="Palatino Linotype" w:hAnsi="Palatino Linotype" w:cstheme="minorHAnsi"/>
          <w:b/>
          <w:color w:val="000000"/>
          <w:sz w:val="28"/>
          <w:szCs w:val="28"/>
        </w:rPr>
        <w:t xml:space="preserve">Life </w:t>
      </w:r>
      <w:r w:rsidR="00F54821" w:rsidRPr="00F54821">
        <w:rPr>
          <w:rFonts w:ascii="Palatino Linotype" w:hAnsi="Palatino Linotype" w:cstheme="minorHAnsi"/>
          <w:b/>
          <w:color w:val="000000"/>
          <w:sz w:val="28"/>
          <w:szCs w:val="28"/>
        </w:rPr>
        <w:t>without</w:t>
      </w:r>
      <w:r w:rsidRPr="00F54821">
        <w:rPr>
          <w:rFonts w:ascii="Palatino Linotype" w:hAnsi="Palatino Linotype" w:cstheme="minorHAnsi"/>
          <w:b/>
          <w:color w:val="000000"/>
          <w:sz w:val="28"/>
          <w:szCs w:val="28"/>
        </w:rPr>
        <w:t xml:space="preserve"> the Holy Sp</w:t>
      </w:r>
      <w:r w:rsidR="00F43669" w:rsidRPr="00F54821">
        <w:rPr>
          <w:rFonts w:ascii="Palatino Linotype" w:hAnsi="Palatino Linotype" w:cstheme="minorHAnsi"/>
          <w:b/>
          <w:color w:val="000000"/>
          <w:sz w:val="28"/>
          <w:szCs w:val="28"/>
        </w:rPr>
        <w:t>irit</w:t>
      </w:r>
      <w:r w:rsidRPr="00F54821">
        <w:rPr>
          <w:rFonts w:ascii="Palatino Linotype" w:hAnsi="Palatino Linotype" w:cstheme="minorHAnsi"/>
          <w:b/>
          <w:color w:val="000000"/>
          <w:sz w:val="28"/>
          <w:szCs w:val="28"/>
        </w:rPr>
        <w:t>:</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1. Spiritual weakness: Without the Holy Spirit, we are spiritually weak, unable to overcome sin and live for God (Romans 8:7-8).</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2. Lack of guidance: Without the Holy Spirit, we lack guidance, struggling to understand God's truth (John 16:13).</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3. No comfort: Without the Holy Spirit, we have no comfort, facing difficulties without peace or reassurance (John 14:16-17).</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The Holy Spirit is essential for our spiritual lives, empowering us to live for God, guiding us, comforting us, producing fruit in our lives, and empowering us to witness for Christ. By relying on the Holy Spirit, we can experience a deeper relationship with God and live a life that honors Him.</w:t>
      </w:r>
    </w:p>
    <w:p w:rsidR="00F43669" w:rsidRPr="00F54821" w:rsidRDefault="00E229E2" w:rsidP="008A54AD">
      <w:pPr>
        <w:rPr>
          <w:rFonts w:ascii="Palatino Linotype" w:hAnsi="Palatino Linotype" w:cstheme="minorHAnsi"/>
          <w:b/>
          <w:color w:val="000000"/>
          <w:sz w:val="28"/>
          <w:szCs w:val="28"/>
        </w:rPr>
      </w:pPr>
      <w:r w:rsidRPr="00F54821">
        <w:rPr>
          <w:rFonts w:ascii="Palatino Linotype" w:hAnsi="Palatino Linotype" w:cstheme="minorHAnsi"/>
          <w:b/>
          <w:color w:val="000000"/>
          <w:sz w:val="28"/>
          <w:szCs w:val="28"/>
        </w:rPr>
        <w:t>Receiving the Holy Spirit Biblical Examples</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1. Believers in Jesus: The Holy Spirit is received when we believe in Jesus Christ (Acts 2:38, Ephesians 1:13).</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2. Faith and repentance: Receiving the Holy Spirit involves faith and repentance, turning to God and trusting in Jesus (Acts 2:38).</w:t>
      </w:r>
    </w:p>
    <w:p w:rsidR="00543257" w:rsidRPr="00F54821" w:rsidRDefault="00E229E2" w:rsidP="008A54AD">
      <w:pPr>
        <w:rPr>
          <w:rFonts w:ascii="Palatino Linotype" w:hAnsi="Palatino Linotype" w:cstheme="minorHAnsi"/>
          <w:b/>
          <w:color w:val="000000"/>
          <w:sz w:val="28"/>
          <w:szCs w:val="28"/>
        </w:rPr>
      </w:pPr>
      <w:r w:rsidRPr="00F54821">
        <w:rPr>
          <w:rFonts w:ascii="Palatino Linotype" w:hAnsi="Palatino Linotype" w:cstheme="minorHAnsi"/>
          <w:b/>
          <w:color w:val="000000"/>
          <w:sz w:val="28"/>
          <w:szCs w:val="28"/>
        </w:rPr>
        <w:t xml:space="preserve">The Process before receiving </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1. Hearing the Gospel: We hear the Gospel, learning about Jesus Christ and His sacrifice for us (Romans 10:17).</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2. Believing in Jesus: We believe in Jesus, trusting in His death and resurrection for our salvation (John 3:16).</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3. Receiving the Holy Spirit: When we believe, we receive the Holy Spirit, who indwells us and empowers us to live for God (Acts 2:38, Romans 8:9).</w:t>
      </w:r>
    </w:p>
    <w:p w:rsidR="00543257" w:rsidRPr="00F54821" w:rsidRDefault="00E229E2" w:rsidP="008A54AD">
      <w:pPr>
        <w:rPr>
          <w:rFonts w:ascii="Palatino Linotype" w:hAnsi="Palatino Linotype" w:cstheme="minorHAnsi"/>
          <w:b/>
          <w:color w:val="000000"/>
          <w:sz w:val="28"/>
          <w:szCs w:val="28"/>
        </w:rPr>
      </w:pPr>
      <w:r w:rsidRPr="00F54821">
        <w:rPr>
          <w:rFonts w:ascii="Palatino Linotype" w:hAnsi="Palatino Linotype" w:cstheme="minorHAnsi"/>
          <w:b/>
          <w:color w:val="000000"/>
          <w:sz w:val="28"/>
          <w:szCs w:val="28"/>
        </w:rPr>
        <w:t>The Gift of the Holy Spirit</w:t>
      </w:r>
    </w:p>
    <w:p w:rsidR="009F7AF1"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xml:space="preserve"> Promise: The Holy </w:t>
      </w:r>
      <w:r w:rsidR="009F7AF1" w:rsidRPr="00A94703">
        <w:rPr>
          <w:rFonts w:ascii="Palatino Linotype" w:hAnsi="Palatino Linotype" w:cstheme="minorHAnsi"/>
          <w:color w:val="000000"/>
          <w:sz w:val="24"/>
          <w:szCs w:val="24"/>
        </w:rPr>
        <w:t xml:space="preserve">Spirit </w:t>
      </w:r>
      <w:r w:rsidR="009F7AF1">
        <w:rPr>
          <w:rFonts w:ascii="Palatino Linotype" w:hAnsi="Palatino Linotype" w:cstheme="minorHAnsi"/>
          <w:color w:val="000000"/>
          <w:sz w:val="24"/>
          <w:szCs w:val="24"/>
        </w:rPr>
        <w:t>is</w:t>
      </w:r>
      <w:r w:rsidRPr="00A94703">
        <w:rPr>
          <w:rFonts w:ascii="Palatino Linotype" w:hAnsi="Palatino Linotype" w:cstheme="minorHAnsi"/>
          <w:color w:val="000000"/>
          <w:sz w:val="24"/>
          <w:szCs w:val="24"/>
        </w:rPr>
        <w:t xml:space="preserve"> a promise from God, given to believers (Acts 2:39)</w:t>
      </w:r>
      <w:proofErr w:type="gramStart"/>
      <w:r w:rsidRPr="00A94703">
        <w:rPr>
          <w:rFonts w:ascii="Palatino Linotype" w:hAnsi="Palatino Linotype" w:cstheme="minorHAnsi"/>
          <w:color w:val="000000"/>
          <w:sz w:val="24"/>
          <w:szCs w:val="24"/>
        </w:rPr>
        <w:t>..</w:t>
      </w:r>
      <w:proofErr w:type="gramEnd"/>
      <w:r w:rsidRPr="00A94703">
        <w:rPr>
          <w:rFonts w:ascii="Palatino Linotype" w:hAnsi="Palatino Linotype" w:cstheme="minorHAnsi"/>
          <w:color w:val="000000"/>
          <w:sz w:val="24"/>
          <w:szCs w:val="24"/>
        </w:rPr>
        <w:t xml:space="preserve"> Gift: The Holy Spirit is a gift, received by faith (Ephesians 1:13).</w:t>
      </w:r>
    </w:p>
    <w:p w:rsidR="00543257" w:rsidRPr="009F7AF1" w:rsidRDefault="00D8216F" w:rsidP="008A54AD">
      <w:pPr>
        <w:rPr>
          <w:rFonts w:ascii="Palatino Linotype" w:hAnsi="Palatino Linotype" w:cstheme="minorHAnsi"/>
          <w:b/>
          <w:color w:val="000000"/>
          <w:sz w:val="28"/>
          <w:szCs w:val="28"/>
        </w:rPr>
      </w:pPr>
      <w:r w:rsidRPr="009F7AF1">
        <w:rPr>
          <w:rFonts w:ascii="Palatino Linotype" w:hAnsi="Palatino Linotype" w:cstheme="minorHAnsi"/>
          <w:b/>
          <w:color w:val="000000"/>
          <w:sz w:val="28"/>
          <w:szCs w:val="28"/>
        </w:rPr>
        <w:lastRenderedPageBreak/>
        <w:t>Summation</w:t>
      </w:r>
      <w:r w:rsidR="009F7AF1">
        <w:rPr>
          <w:rFonts w:ascii="Palatino Linotype" w:hAnsi="Palatino Linotype" w:cstheme="minorHAnsi"/>
          <w:b/>
          <w:color w:val="000000"/>
          <w:sz w:val="28"/>
          <w:szCs w:val="28"/>
        </w:rPr>
        <w:t xml:space="preserve">: </w:t>
      </w:r>
      <w:r w:rsidR="00E229E2" w:rsidRPr="00A94703">
        <w:rPr>
          <w:rFonts w:ascii="Palatino Linotype" w:hAnsi="Palatino Linotype" w:cstheme="minorHAnsi"/>
          <w:color w:val="000000"/>
          <w:sz w:val="24"/>
          <w:szCs w:val="24"/>
        </w:rPr>
        <w:t>Receiving the Holy Spirit involves believing in Jesus Christ, repenting, and trusting in God's promise. When we receive the Holy Spirit, we are empowered to live for God and experience a deeper relationship with Him.</w:t>
      </w:r>
    </w:p>
    <w:p w:rsidR="00F67A8A" w:rsidRPr="00A94703" w:rsidRDefault="00F67A8A" w:rsidP="008A54AD">
      <w:pPr>
        <w:rPr>
          <w:rFonts w:ascii="Palatino Linotype" w:hAnsi="Palatino Linotype" w:cstheme="minorHAnsi"/>
          <w:sz w:val="24"/>
          <w:szCs w:val="24"/>
        </w:rPr>
      </w:pPr>
    </w:p>
    <w:p w:rsidR="00EA3047" w:rsidRDefault="00EA3047" w:rsidP="00EA3047">
      <w:pPr>
        <w:pBdr>
          <w:bottom w:val="single" w:sz="4" w:space="1" w:color="auto"/>
        </w:pBdr>
        <w:rPr>
          <w:rFonts w:ascii="Palatino Linotype" w:hAnsi="Palatino Linotype" w:cstheme="minorHAnsi"/>
          <w:b/>
          <w:color w:val="000000"/>
          <w:sz w:val="28"/>
          <w:szCs w:val="28"/>
        </w:rPr>
      </w:pPr>
    </w:p>
    <w:p w:rsidR="00543257" w:rsidRPr="009D348B" w:rsidRDefault="00E229E2" w:rsidP="00EA3047">
      <w:pPr>
        <w:pBdr>
          <w:bottom w:val="single" w:sz="4" w:space="1" w:color="auto"/>
        </w:pBdr>
        <w:rPr>
          <w:rFonts w:ascii="Palatino Linotype" w:hAnsi="Palatino Linotype" w:cstheme="minorHAnsi"/>
          <w:b/>
          <w:color w:val="000000"/>
          <w:sz w:val="40"/>
          <w:szCs w:val="40"/>
        </w:rPr>
      </w:pPr>
      <w:r w:rsidRPr="009D348B">
        <w:rPr>
          <w:rFonts w:ascii="Palatino Linotype" w:hAnsi="Palatino Linotype" w:cstheme="minorHAnsi"/>
          <w:b/>
          <w:color w:val="000000"/>
          <w:sz w:val="40"/>
          <w:szCs w:val="40"/>
        </w:rPr>
        <w:t>Course 10:</w:t>
      </w:r>
      <w:r w:rsidR="00C00EF3" w:rsidRPr="009D348B">
        <w:rPr>
          <w:rFonts w:ascii="Palatino Linotype" w:hAnsi="Palatino Linotype" w:cstheme="minorHAnsi"/>
          <w:b/>
          <w:color w:val="000000"/>
          <w:sz w:val="40"/>
          <w:szCs w:val="40"/>
        </w:rPr>
        <w:t xml:space="preserve"> </w:t>
      </w:r>
      <w:r w:rsidRPr="009D348B">
        <w:rPr>
          <w:rFonts w:ascii="Palatino Linotype" w:hAnsi="Palatino Linotype" w:cstheme="minorHAnsi"/>
          <w:b/>
          <w:color w:val="000000"/>
          <w:sz w:val="40"/>
          <w:szCs w:val="40"/>
        </w:rPr>
        <w:t>The Making of witnesses/Disciples</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The process of making witnesses and disciples involves intentional spiritual growth, mentorship, and equipping believers to share the Gos</w:t>
      </w:r>
      <w:r w:rsidR="009900BE" w:rsidRPr="00A94703">
        <w:rPr>
          <w:rFonts w:ascii="Palatino Linotype" w:hAnsi="Palatino Linotype" w:cstheme="minorHAnsi"/>
          <w:color w:val="000000"/>
          <w:sz w:val="24"/>
          <w:szCs w:val="24"/>
        </w:rPr>
        <w:t xml:space="preserve">pel with others. </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1. Spiritual Multiplication: Focus on multiplying disciples, not just adding numbers (2 Timothy 2:2).</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2. Intentional Relationships: Build intentional relationships with others, investing in their spiritual growth (Matthew 28:19-20).</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3. Equipping Believers: Equip believers with the tools and training needed to share the Gospel effectively (Ephesians 4:11-12).</w:t>
      </w:r>
    </w:p>
    <w:p w:rsidR="00543257" w:rsidRPr="009F7AF1" w:rsidRDefault="00E229E2" w:rsidP="008A54AD">
      <w:pPr>
        <w:rPr>
          <w:rFonts w:ascii="Palatino Linotype" w:hAnsi="Palatino Linotype" w:cstheme="minorHAnsi"/>
          <w:b/>
          <w:color w:val="000000"/>
          <w:sz w:val="28"/>
          <w:szCs w:val="28"/>
        </w:rPr>
      </w:pPr>
      <w:r w:rsidRPr="009F7AF1">
        <w:rPr>
          <w:rFonts w:ascii="Palatino Linotype" w:hAnsi="Palatino Linotype" w:cstheme="minorHAnsi"/>
          <w:b/>
          <w:color w:val="000000"/>
          <w:sz w:val="28"/>
          <w:szCs w:val="28"/>
        </w:rPr>
        <w:t>Steps to Make Disciples</w:t>
      </w:r>
      <w:r w:rsidR="009F7AF1">
        <w:rPr>
          <w:rFonts w:ascii="Palatino Linotype" w:hAnsi="Palatino Linotype" w:cstheme="minorHAnsi"/>
          <w:b/>
          <w:color w:val="000000"/>
          <w:sz w:val="28"/>
          <w:szCs w:val="28"/>
        </w:rPr>
        <w:t xml:space="preserve"> or Witnesses</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1. Share the Gospel: Share the Gospel with others, leading them to faith in Jesus Christ (1 Corinthians 15:34).</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2. Baptize and Teach: Baptize new believers and teach them to obey God's commands (Matthew 28:19-20).</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3. Mentor and Disciple: Mentor and disciple new believers, helping them grow in their faith (2 Timothy 2:2).</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4. Equip for Ministry: Equip believers for ministry, helping them discover their gifts and talents (Ephesians 4:11-12).</w:t>
      </w:r>
    </w:p>
    <w:p w:rsidR="00EA3047" w:rsidRPr="009F7AF1" w:rsidRDefault="00E229E2" w:rsidP="008A54AD">
      <w:pPr>
        <w:rPr>
          <w:rFonts w:ascii="Palatino Linotype" w:hAnsi="Palatino Linotype" w:cstheme="minorHAnsi"/>
          <w:b/>
          <w:color w:val="000000"/>
          <w:sz w:val="28"/>
          <w:szCs w:val="28"/>
        </w:rPr>
      </w:pPr>
      <w:r w:rsidRPr="009F7AF1">
        <w:rPr>
          <w:rFonts w:ascii="Palatino Linotype" w:hAnsi="Palatino Linotype" w:cstheme="minorHAnsi"/>
          <w:b/>
          <w:color w:val="000000"/>
          <w:sz w:val="28"/>
          <w:szCs w:val="28"/>
        </w:rPr>
        <w:t xml:space="preserve">Characteristics of a </w:t>
      </w:r>
      <w:r w:rsidR="000252BB" w:rsidRPr="009F7AF1">
        <w:rPr>
          <w:rFonts w:ascii="Palatino Linotype" w:hAnsi="Palatino Linotype" w:cstheme="minorHAnsi"/>
          <w:b/>
          <w:color w:val="000000"/>
          <w:sz w:val="28"/>
          <w:szCs w:val="28"/>
        </w:rPr>
        <w:t>Disciple Maker</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xml:space="preserve">1. Passionate about Jesus: A </w:t>
      </w:r>
      <w:r w:rsidR="000252BB" w:rsidRPr="00A94703">
        <w:rPr>
          <w:rFonts w:ascii="Palatino Linotype" w:hAnsi="Palatino Linotype" w:cstheme="minorHAnsi"/>
          <w:color w:val="000000"/>
          <w:sz w:val="24"/>
          <w:szCs w:val="24"/>
        </w:rPr>
        <w:t>disciple maker</w:t>
      </w:r>
      <w:r w:rsidRPr="00A94703">
        <w:rPr>
          <w:rFonts w:ascii="Palatino Linotype" w:hAnsi="Palatino Linotype" w:cstheme="minorHAnsi"/>
          <w:color w:val="000000"/>
          <w:sz w:val="24"/>
          <w:szCs w:val="24"/>
        </w:rPr>
        <w:t xml:space="preserve"> is passionate about Jesus and His mission (Matthew 28:18-20).</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xml:space="preserve">2. Intentional about Relationships: A </w:t>
      </w:r>
      <w:r w:rsidR="000252BB" w:rsidRPr="00A94703">
        <w:rPr>
          <w:rFonts w:ascii="Palatino Linotype" w:hAnsi="Palatino Linotype" w:cstheme="minorHAnsi"/>
          <w:color w:val="000000"/>
          <w:sz w:val="24"/>
          <w:szCs w:val="24"/>
        </w:rPr>
        <w:t>disciple maker</w:t>
      </w:r>
      <w:r w:rsidRPr="00A94703">
        <w:rPr>
          <w:rFonts w:ascii="Palatino Linotype" w:hAnsi="Palatino Linotype" w:cstheme="minorHAnsi"/>
          <w:color w:val="000000"/>
          <w:sz w:val="24"/>
          <w:szCs w:val="24"/>
        </w:rPr>
        <w:t xml:space="preserve"> is intentional about building relationships with others (Matthew 28:19-20).</w:t>
      </w:r>
    </w:p>
    <w:p w:rsidR="00F67A8A"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lastRenderedPageBreak/>
        <w:t xml:space="preserve">3. Equips Others: A </w:t>
      </w:r>
      <w:r w:rsidR="000252BB" w:rsidRPr="00A94703">
        <w:rPr>
          <w:rFonts w:ascii="Palatino Linotype" w:hAnsi="Palatino Linotype" w:cstheme="minorHAnsi"/>
          <w:color w:val="000000"/>
          <w:sz w:val="24"/>
          <w:szCs w:val="24"/>
        </w:rPr>
        <w:t>disciple maker</w:t>
      </w:r>
      <w:r w:rsidRPr="00A94703">
        <w:rPr>
          <w:rFonts w:ascii="Palatino Linotype" w:hAnsi="Palatino Linotype" w:cstheme="minorHAnsi"/>
          <w:color w:val="000000"/>
          <w:sz w:val="24"/>
          <w:szCs w:val="24"/>
        </w:rPr>
        <w:t xml:space="preserve"> equips others with the tools and training needed to share the Gospel effectively (Ephesians 4:11-12).</w:t>
      </w:r>
    </w:p>
    <w:p w:rsidR="00543257" w:rsidRPr="009F7AF1" w:rsidRDefault="00E229E2" w:rsidP="008A54AD">
      <w:pPr>
        <w:rPr>
          <w:rFonts w:ascii="Palatino Linotype" w:hAnsi="Palatino Linotype" w:cstheme="minorHAnsi"/>
          <w:b/>
          <w:color w:val="000000"/>
          <w:sz w:val="28"/>
          <w:szCs w:val="28"/>
        </w:rPr>
      </w:pPr>
      <w:r w:rsidRPr="009F7AF1">
        <w:rPr>
          <w:rFonts w:ascii="Palatino Linotype" w:hAnsi="Palatino Linotype" w:cstheme="minorHAnsi"/>
          <w:b/>
          <w:color w:val="000000"/>
          <w:sz w:val="28"/>
          <w:szCs w:val="28"/>
        </w:rPr>
        <w:t xml:space="preserve">Benefits of </w:t>
      </w:r>
      <w:r w:rsidR="000252BB" w:rsidRPr="009F7AF1">
        <w:rPr>
          <w:rFonts w:ascii="Palatino Linotype" w:hAnsi="Palatino Linotype" w:cstheme="minorHAnsi"/>
          <w:b/>
          <w:color w:val="000000"/>
          <w:sz w:val="28"/>
          <w:szCs w:val="28"/>
        </w:rPr>
        <w:t>Disciple</w:t>
      </w:r>
      <w:r w:rsidR="009F7AF1">
        <w:rPr>
          <w:rFonts w:ascii="Palatino Linotype" w:hAnsi="Palatino Linotype" w:cstheme="minorHAnsi"/>
          <w:b/>
          <w:color w:val="000000"/>
          <w:sz w:val="28"/>
          <w:szCs w:val="28"/>
        </w:rPr>
        <w:t>s or Witnesses</w:t>
      </w:r>
      <w:r w:rsidR="000252BB" w:rsidRPr="009F7AF1">
        <w:rPr>
          <w:rFonts w:ascii="Palatino Linotype" w:hAnsi="Palatino Linotype" w:cstheme="minorHAnsi"/>
          <w:b/>
          <w:color w:val="000000"/>
          <w:sz w:val="28"/>
          <w:szCs w:val="28"/>
        </w:rPr>
        <w:t xml:space="preserve"> Making</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xml:space="preserve">1. Spiritual Growth: </w:t>
      </w:r>
      <w:r w:rsidR="000252BB" w:rsidRPr="00A94703">
        <w:rPr>
          <w:rFonts w:ascii="Palatino Linotype" w:hAnsi="Palatino Linotype" w:cstheme="minorHAnsi"/>
          <w:color w:val="000000"/>
          <w:sz w:val="24"/>
          <w:szCs w:val="24"/>
        </w:rPr>
        <w:t>Disciple making</w:t>
      </w:r>
      <w:r w:rsidRPr="00A94703">
        <w:rPr>
          <w:rFonts w:ascii="Palatino Linotype" w:hAnsi="Palatino Linotype" w:cstheme="minorHAnsi"/>
          <w:color w:val="000000"/>
          <w:sz w:val="24"/>
          <w:szCs w:val="24"/>
        </w:rPr>
        <w:t xml:space="preserve"> promotes spiritual growth, both for the </w:t>
      </w:r>
      <w:r w:rsidR="000252BB" w:rsidRPr="00A94703">
        <w:rPr>
          <w:rFonts w:ascii="Palatino Linotype" w:hAnsi="Palatino Linotype" w:cstheme="minorHAnsi"/>
          <w:color w:val="000000"/>
          <w:sz w:val="24"/>
          <w:szCs w:val="24"/>
        </w:rPr>
        <w:t>disciple maker</w:t>
      </w:r>
      <w:r w:rsidRPr="00A94703">
        <w:rPr>
          <w:rFonts w:ascii="Palatino Linotype" w:hAnsi="Palatino Linotype" w:cstheme="minorHAnsi"/>
          <w:color w:val="000000"/>
          <w:sz w:val="24"/>
          <w:szCs w:val="24"/>
        </w:rPr>
        <w:t xml:space="preserve"> and the disciple (2 Peter 3:18).</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xml:space="preserve">2. Multiplication: </w:t>
      </w:r>
      <w:r w:rsidR="000252BB" w:rsidRPr="00A94703">
        <w:rPr>
          <w:rFonts w:ascii="Palatino Linotype" w:hAnsi="Palatino Linotype" w:cstheme="minorHAnsi"/>
          <w:color w:val="000000"/>
          <w:sz w:val="24"/>
          <w:szCs w:val="24"/>
        </w:rPr>
        <w:t>Disciple making</w:t>
      </w:r>
      <w:r w:rsidRPr="00A94703">
        <w:rPr>
          <w:rFonts w:ascii="Palatino Linotype" w:hAnsi="Palatino Linotype" w:cstheme="minorHAnsi"/>
          <w:color w:val="000000"/>
          <w:sz w:val="24"/>
          <w:szCs w:val="24"/>
        </w:rPr>
        <w:t xml:space="preserve"> leads to multiplication, as new believers are equipped to make disciples themselves (2 Timothy 2:2).</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xml:space="preserve">3. Fulfillment of the Great Commission: </w:t>
      </w:r>
      <w:r w:rsidR="000252BB" w:rsidRPr="00A94703">
        <w:rPr>
          <w:rFonts w:ascii="Palatino Linotype" w:hAnsi="Palatino Linotype" w:cstheme="minorHAnsi"/>
          <w:color w:val="000000"/>
          <w:sz w:val="24"/>
          <w:szCs w:val="24"/>
        </w:rPr>
        <w:t>Disciple making</w:t>
      </w:r>
      <w:r w:rsidRPr="00A94703">
        <w:rPr>
          <w:rFonts w:ascii="Palatino Linotype" w:hAnsi="Palatino Linotype" w:cstheme="minorHAnsi"/>
          <w:color w:val="000000"/>
          <w:sz w:val="24"/>
          <w:szCs w:val="24"/>
        </w:rPr>
        <w:t xml:space="preserve"> helps fulfill the Great Commission, spreading the Gospel to all nations (Matthew 28:18-20).</w:t>
      </w:r>
    </w:p>
    <w:p w:rsidR="00543257" w:rsidRPr="00A94703" w:rsidRDefault="00543257" w:rsidP="00244E25">
      <w:pPr>
        <w:jc w:val="center"/>
        <w:rPr>
          <w:rFonts w:ascii="Palatino Linotype" w:hAnsi="Palatino Linotype" w:cstheme="minorHAnsi"/>
          <w:color w:val="000000"/>
          <w:sz w:val="24"/>
          <w:szCs w:val="24"/>
        </w:rPr>
      </w:pPr>
    </w:p>
    <w:p w:rsidR="00543257" w:rsidRPr="009F7AF1" w:rsidRDefault="00E229E2" w:rsidP="008A54AD">
      <w:pPr>
        <w:rPr>
          <w:rFonts w:ascii="Palatino Linotype" w:hAnsi="Palatino Linotype" w:cstheme="minorHAnsi"/>
          <w:b/>
          <w:color w:val="000000"/>
          <w:sz w:val="28"/>
          <w:szCs w:val="28"/>
        </w:rPr>
      </w:pPr>
      <w:r w:rsidRPr="009F7AF1">
        <w:rPr>
          <w:rFonts w:ascii="Palatino Linotype" w:hAnsi="Palatino Linotype" w:cstheme="minorHAnsi"/>
          <w:b/>
          <w:color w:val="000000"/>
          <w:sz w:val="28"/>
          <w:szCs w:val="28"/>
        </w:rPr>
        <w:t>What Destroys the Witness or</w:t>
      </w:r>
      <w:r w:rsidR="00C00EF3" w:rsidRPr="009F7AF1">
        <w:rPr>
          <w:rFonts w:ascii="Palatino Linotype" w:hAnsi="Palatino Linotype" w:cstheme="minorHAnsi"/>
          <w:b/>
          <w:color w:val="000000"/>
          <w:sz w:val="28"/>
          <w:szCs w:val="28"/>
        </w:rPr>
        <w:t xml:space="preserve"> </w:t>
      </w:r>
      <w:r w:rsidRPr="009F7AF1">
        <w:rPr>
          <w:rFonts w:ascii="Palatino Linotype" w:hAnsi="Palatino Linotype" w:cstheme="minorHAnsi"/>
          <w:b/>
          <w:color w:val="000000"/>
          <w:sz w:val="28"/>
          <w:szCs w:val="28"/>
        </w:rPr>
        <w:t>Disciples</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Several factors can destroy the witness or disciples, including:</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1. Sin and Compromise: Living in sin or compromising one's faith can damage a witness's credibility and effectiveness (1 John 3:9-10</w:t>
      </w:r>
      <w:proofErr w:type="gramStart"/>
      <w:r w:rsidRPr="00A94703">
        <w:rPr>
          <w:rFonts w:ascii="Palatino Linotype" w:hAnsi="Palatino Linotype" w:cstheme="minorHAnsi"/>
          <w:color w:val="000000"/>
          <w:sz w:val="24"/>
          <w:szCs w:val="24"/>
        </w:rPr>
        <w:t xml:space="preserve">, </w:t>
      </w:r>
      <w:r w:rsidR="00EE5313" w:rsidRPr="00A94703">
        <w:rPr>
          <w:rFonts w:ascii="Palatino Linotype" w:hAnsi="Palatino Linotype" w:cstheme="minorHAnsi"/>
          <w:color w:val="000000"/>
          <w:sz w:val="24"/>
          <w:szCs w:val="24"/>
        </w:rPr>
        <w:t xml:space="preserve"> (</w:t>
      </w:r>
      <w:proofErr w:type="gramEnd"/>
      <w:r w:rsidRPr="00A94703">
        <w:rPr>
          <w:rFonts w:ascii="Palatino Linotype" w:hAnsi="Palatino Linotype" w:cstheme="minorHAnsi"/>
          <w:color w:val="000000"/>
          <w:sz w:val="24"/>
          <w:szCs w:val="24"/>
        </w:rPr>
        <w:t>2</w:t>
      </w:r>
      <w:r w:rsidR="00EE5313" w:rsidRPr="00A94703">
        <w:rPr>
          <w:rFonts w:ascii="Palatino Linotype" w:hAnsi="Palatino Linotype" w:cstheme="minorHAnsi"/>
          <w:color w:val="000000"/>
          <w:sz w:val="24"/>
          <w:szCs w:val="24"/>
        </w:rPr>
        <w:t xml:space="preserve"> </w:t>
      </w:r>
      <w:r w:rsidRPr="00A94703">
        <w:rPr>
          <w:rFonts w:ascii="Palatino Linotype" w:hAnsi="Palatino Linotype" w:cstheme="minorHAnsi"/>
          <w:color w:val="000000"/>
          <w:sz w:val="24"/>
          <w:szCs w:val="24"/>
        </w:rPr>
        <w:t xml:space="preserve"> Corinthians 6:14-17).</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2. Lack of Spiritual Nourishment: Failing to prioritize spiritual nourishment, such as Bible study and prayer, can lead to spiritual weakness and ineffective witness (Matthew 4:4, Psalm 119:105).</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3. Fear and Intimidation: Allowing fear or intimidation to dictate one's actions can hinder a witness's ability to share the Gospel effectively (2 Timothy 1:7, Acts 4:29-31).</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4. Worldly Influences: Allowing worldly influences to shape one's values and priorities can compromise a witness's effectiveness (1 John 2:15-17, Romans 12:2).</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5. Divisions and Conflicts: Unresolved conflicts and divisions within the church or among believers can damage a witness's credibility and effectiveness (1 Corinthians 3:37, Matthew 12:25).</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6. Lack of Accountability: Failing to hold oneself and others accountable for spiritual growth and obedience can lead to spiritual stagnation and ineffective witness (Matthew 18:15-17, Galatians 6:12).</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7. Unbelief and Doubt: Allowing unbelief and doubt to take root can undermine a witness's faith and effectiveness (Mark 9:23-24, Hebrews 11:6).</w:t>
      </w:r>
    </w:p>
    <w:p w:rsidR="00543257" w:rsidRPr="00A94703" w:rsidRDefault="00543257" w:rsidP="008A54AD">
      <w:pPr>
        <w:rPr>
          <w:rFonts w:ascii="Palatino Linotype" w:hAnsi="Palatino Linotype" w:cstheme="minorHAnsi"/>
          <w:color w:val="000000"/>
          <w:sz w:val="24"/>
          <w:szCs w:val="24"/>
        </w:rPr>
      </w:pPr>
    </w:p>
    <w:p w:rsidR="00543257" w:rsidRPr="009F7AF1" w:rsidRDefault="00E229E2" w:rsidP="008A54AD">
      <w:pPr>
        <w:rPr>
          <w:rFonts w:ascii="Palatino Linotype" w:hAnsi="Palatino Linotype" w:cstheme="minorHAnsi"/>
          <w:b/>
          <w:color w:val="000000"/>
          <w:sz w:val="28"/>
          <w:szCs w:val="28"/>
        </w:rPr>
      </w:pPr>
      <w:r w:rsidRPr="009F7AF1">
        <w:rPr>
          <w:rFonts w:ascii="Palatino Linotype" w:hAnsi="Palatino Linotype" w:cstheme="minorHAnsi"/>
          <w:b/>
          <w:color w:val="000000"/>
          <w:sz w:val="28"/>
          <w:szCs w:val="28"/>
        </w:rPr>
        <w:lastRenderedPageBreak/>
        <w:t>Consequences of Destroying the Witness or Disciples</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1. Loss of Credibility: Destroying the witness or disciples can lead to a loss of credibility and effectiveness in sharing the Gospel (Matthew 5:13-16).</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2. Spiritual Stagnation: Failing to prioritize spiritual growth and nourishment can lead to spiritual stagnation and ineffective witness (2 Peter 1:58).</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3. Damage to Relationships: Unresolved conflicts and divisions can damage relationships within the church and among believers (Matthew 18:15-17).</w:t>
      </w:r>
    </w:p>
    <w:p w:rsidR="00543257" w:rsidRPr="009F7AF1" w:rsidRDefault="00E229E2" w:rsidP="008A54AD">
      <w:pPr>
        <w:rPr>
          <w:rFonts w:ascii="Palatino Linotype" w:hAnsi="Palatino Linotype" w:cstheme="minorHAnsi"/>
          <w:b/>
          <w:color w:val="000000"/>
          <w:sz w:val="28"/>
          <w:szCs w:val="28"/>
        </w:rPr>
      </w:pPr>
      <w:r w:rsidRPr="009F7AF1">
        <w:rPr>
          <w:rFonts w:ascii="Palatino Linotype" w:hAnsi="Palatino Linotype" w:cstheme="minorHAnsi"/>
          <w:b/>
          <w:color w:val="000000"/>
          <w:sz w:val="28"/>
          <w:szCs w:val="28"/>
        </w:rPr>
        <w:t>Restoration and Renewal</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1. Repentance and Forgiveness: Repentance and forgiveness are essential for restoration and renewal (1 John 1:9, Matthew 6:14-15).</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2. Renewal of Spiritual Practices: Renewing spiritual practices, such as Bible study and prayer, can help restore and revitalize one's witness (Psalm 119:105, Matthew 4:4).</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3. Accountability and Support: Surrounding oneself with accountability and support can help maintain spiritual growth and effectiveness (Galatians 6:12, Hebrews 10:24-25).</w:t>
      </w:r>
    </w:p>
    <w:p w:rsidR="00543257" w:rsidRPr="00A94703" w:rsidRDefault="00543257" w:rsidP="008A54AD">
      <w:pPr>
        <w:rPr>
          <w:rFonts w:ascii="Palatino Linotype" w:hAnsi="Palatino Linotype" w:cstheme="minorHAnsi"/>
          <w:color w:val="000000"/>
          <w:sz w:val="24"/>
          <w:szCs w:val="24"/>
        </w:rPr>
      </w:pPr>
    </w:p>
    <w:p w:rsidR="00543257" w:rsidRPr="00A94703" w:rsidRDefault="00D8216F" w:rsidP="008A54AD">
      <w:pPr>
        <w:rPr>
          <w:rFonts w:ascii="Palatino Linotype" w:hAnsi="Palatino Linotype" w:cstheme="minorHAnsi"/>
          <w:color w:val="000000"/>
          <w:sz w:val="24"/>
          <w:szCs w:val="24"/>
        </w:rPr>
      </w:pPr>
      <w:r w:rsidRPr="009F7AF1">
        <w:rPr>
          <w:rFonts w:ascii="Palatino Linotype" w:hAnsi="Palatino Linotype" w:cstheme="minorHAnsi"/>
          <w:b/>
          <w:color w:val="000000"/>
          <w:sz w:val="28"/>
          <w:szCs w:val="28"/>
        </w:rPr>
        <w:t>Summation</w:t>
      </w:r>
      <w:r w:rsidR="00E229E2" w:rsidRPr="009F7AF1">
        <w:rPr>
          <w:rFonts w:ascii="Palatino Linotype" w:hAnsi="Palatino Linotype" w:cstheme="minorHAnsi"/>
          <w:b/>
          <w:color w:val="000000"/>
          <w:sz w:val="28"/>
          <w:szCs w:val="28"/>
        </w:rPr>
        <w:t>:</w:t>
      </w:r>
      <w:r w:rsidR="00E229E2" w:rsidRPr="00A94703">
        <w:rPr>
          <w:rFonts w:ascii="Palatino Linotype" w:hAnsi="Palatino Linotype" w:cstheme="minorHAnsi"/>
          <w:color w:val="000000"/>
          <w:sz w:val="24"/>
          <w:szCs w:val="24"/>
        </w:rPr>
        <w:t xml:space="preserve"> several factors can destroy the witness or disciples, including sin, lack of spiritual nourishment, fear, worldly influences, divisions, lack of accountability, and unbelief. However, through repentance, forgiveness, renewal of spiritual practices, and accountability, restoration and renewal are possible.</w:t>
      </w:r>
    </w:p>
    <w:p w:rsidR="00543257" w:rsidRPr="00A94703" w:rsidRDefault="00543257" w:rsidP="008A54AD">
      <w:pPr>
        <w:rPr>
          <w:rFonts w:ascii="Palatino Linotype" w:hAnsi="Palatino Linotype" w:cstheme="minorHAnsi"/>
          <w:sz w:val="24"/>
          <w:szCs w:val="24"/>
        </w:rPr>
      </w:pPr>
    </w:p>
    <w:p w:rsidR="00543257" w:rsidRPr="00A94703" w:rsidRDefault="00543257" w:rsidP="008A54AD">
      <w:pPr>
        <w:rPr>
          <w:rFonts w:ascii="Palatino Linotype" w:hAnsi="Palatino Linotype" w:cstheme="minorHAnsi"/>
          <w:sz w:val="24"/>
          <w:szCs w:val="24"/>
        </w:rPr>
      </w:pPr>
    </w:p>
    <w:p w:rsidR="00F67A8A" w:rsidRPr="00A94703" w:rsidRDefault="00F67A8A" w:rsidP="008A54AD">
      <w:pPr>
        <w:rPr>
          <w:rFonts w:ascii="Palatino Linotype" w:hAnsi="Palatino Linotype" w:cstheme="minorHAnsi"/>
          <w:sz w:val="24"/>
          <w:szCs w:val="24"/>
        </w:rPr>
      </w:pPr>
    </w:p>
    <w:p w:rsidR="00543257" w:rsidRPr="009D348B" w:rsidRDefault="00E229E2" w:rsidP="00EA3047">
      <w:pPr>
        <w:pBdr>
          <w:bottom w:val="single" w:sz="4" w:space="1" w:color="auto"/>
        </w:pBdr>
        <w:rPr>
          <w:rFonts w:ascii="Palatino Linotype" w:hAnsi="Palatino Linotype" w:cstheme="minorHAnsi"/>
          <w:b/>
          <w:color w:val="000000"/>
          <w:sz w:val="40"/>
          <w:szCs w:val="28"/>
        </w:rPr>
      </w:pPr>
      <w:r w:rsidRPr="009D348B">
        <w:rPr>
          <w:rFonts w:ascii="Palatino Linotype" w:hAnsi="Palatino Linotype" w:cstheme="minorHAnsi"/>
          <w:b/>
          <w:color w:val="000000"/>
          <w:sz w:val="40"/>
          <w:szCs w:val="28"/>
        </w:rPr>
        <w:t>Course 11:</w:t>
      </w:r>
      <w:r w:rsidR="00C00EF3" w:rsidRPr="009D348B">
        <w:rPr>
          <w:rFonts w:ascii="Palatino Linotype" w:hAnsi="Palatino Linotype" w:cstheme="minorHAnsi"/>
          <w:b/>
          <w:color w:val="000000"/>
          <w:sz w:val="40"/>
          <w:szCs w:val="28"/>
        </w:rPr>
        <w:t xml:space="preserve"> </w:t>
      </w:r>
      <w:r w:rsidRPr="009D348B">
        <w:rPr>
          <w:rFonts w:ascii="Palatino Linotype" w:hAnsi="Palatino Linotype" w:cstheme="minorHAnsi"/>
          <w:b/>
          <w:color w:val="000000"/>
          <w:sz w:val="40"/>
          <w:szCs w:val="28"/>
        </w:rPr>
        <w:t>The message &amp; proof of witnesses/Disciples</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The message of witnesses/disciples is centered on the Gospel of Jesus Christ. Key aspects include:</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1. The Life, Death, and Resurrection of Jesus: The message focuses on Jesus' life, death, and resurrection, highlighting His sacrifice for humanity's sins (1 Corinthians 15:34).</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lastRenderedPageBreak/>
        <w:t>2. Salvation through Faith: The message emphasizes salvation through faith in Jesus Christ, offering forgiveness and eternal life (John 3:16, Ephesians 2:89).</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3. Repentance and Transformation: The message calls for repentance and transformation, encouraging people to turn from sin and live a life that honors God (Acts 3:19, 2 Corinthians 5:17).</w:t>
      </w:r>
    </w:p>
    <w:p w:rsidR="00543257" w:rsidRPr="00A94703" w:rsidRDefault="00543257" w:rsidP="008A54AD">
      <w:pPr>
        <w:rPr>
          <w:rFonts w:ascii="Palatino Linotype" w:hAnsi="Palatino Linotype" w:cstheme="minorHAnsi"/>
          <w:color w:val="000000"/>
          <w:sz w:val="24"/>
          <w:szCs w:val="24"/>
        </w:rPr>
      </w:pPr>
    </w:p>
    <w:p w:rsidR="00543257" w:rsidRPr="00A94703" w:rsidRDefault="00E229E2" w:rsidP="008A54AD">
      <w:pPr>
        <w:rPr>
          <w:rFonts w:ascii="Palatino Linotype" w:hAnsi="Palatino Linotype" w:cstheme="minorHAnsi"/>
          <w:color w:val="000000"/>
          <w:sz w:val="24"/>
          <w:szCs w:val="24"/>
        </w:rPr>
      </w:pPr>
      <w:r w:rsidRPr="009F7AF1">
        <w:rPr>
          <w:rFonts w:ascii="Palatino Linotype" w:hAnsi="Palatino Linotype" w:cstheme="minorHAnsi"/>
          <w:b/>
          <w:color w:val="000000"/>
          <w:sz w:val="28"/>
          <w:szCs w:val="28"/>
        </w:rPr>
        <w:t>The proof of witnesses/disciples is demonstrated through their lives and actions. Key aspects include</w:t>
      </w:r>
      <w:r w:rsidRPr="00A94703">
        <w:rPr>
          <w:rFonts w:ascii="Palatino Linotype" w:hAnsi="Palatino Linotype" w:cstheme="minorHAnsi"/>
          <w:color w:val="000000"/>
          <w:sz w:val="24"/>
          <w:szCs w:val="24"/>
        </w:rPr>
        <w:t>:</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1. Transformed Lives: Witnesses/disciples demonstrate transformed lives, showcasing the impact of their faith (2 Corinthians 5:17, Galatians 2:20).</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2. Love and Compassion: Witnesses/disciples show love and compassion, reflecting Jesus' teachings (John 13:34-35, 1 John 3:16-18).</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3. Integrity and Authenticity: Witnesses/disciples live with integrity and authenticity, demonstrating their commitment to their faith (Matthew 5:37, 2 Corinthians 1:12).</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4. Boldness and Courage: Witnesses/disciples exhibit boldness and courage, sharing their faith with others despite challenges (Acts 4:29-31, Ephesians 6:19-20).</w:t>
      </w:r>
    </w:p>
    <w:p w:rsidR="00543257" w:rsidRPr="00A94703" w:rsidRDefault="00543257" w:rsidP="008A54AD">
      <w:pPr>
        <w:rPr>
          <w:rFonts w:ascii="Palatino Linotype" w:hAnsi="Palatino Linotype" w:cstheme="minorHAnsi"/>
          <w:color w:val="000000"/>
          <w:sz w:val="24"/>
          <w:szCs w:val="24"/>
        </w:rPr>
      </w:pPr>
    </w:p>
    <w:p w:rsidR="00543257" w:rsidRPr="009F7AF1" w:rsidRDefault="00E229E2" w:rsidP="008A54AD">
      <w:pPr>
        <w:rPr>
          <w:rFonts w:ascii="Palatino Linotype" w:hAnsi="Palatino Linotype" w:cstheme="minorHAnsi"/>
          <w:b/>
          <w:color w:val="000000"/>
          <w:sz w:val="28"/>
          <w:szCs w:val="28"/>
        </w:rPr>
      </w:pPr>
      <w:r w:rsidRPr="009F7AF1">
        <w:rPr>
          <w:rFonts w:ascii="Palatino Linotype" w:hAnsi="Palatino Linotype" w:cstheme="minorHAnsi"/>
          <w:b/>
          <w:color w:val="000000"/>
          <w:sz w:val="28"/>
          <w:szCs w:val="28"/>
        </w:rPr>
        <w:t>Powerful witnessing/</w:t>
      </w:r>
      <w:r w:rsidR="000252BB" w:rsidRPr="009F7AF1">
        <w:rPr>
          <w:rFonts w:ascii="Palatino Linotype" w:hAnsi="Palatino Linotype" w:cstheme="minorHAnsi"/>
          <w:b/>
          <w:color w:val="000000"/>
          <w:sz w:val="28"/>
          <w:szCs w:val="28"/>
        </w:rPr>
        <w:t>discipline</w:t>
      </w:r>
      <w:r w:rsidRPr="009F7AF1">
        <w:rPr>
          <w:rFonts w:ascii="Palatino Linotype" w:hAnsi="Palatino Linotype" w:cstheme="minorHAnsi"/>
          <w:b/>
          <w:color w:val="000000"/>
          <w:sz w:val="28"/>
          <w:szCs w:val="28"/>
        </w:rPr>
        <w:t xml:space="preserve"> involves:</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1. Relational Evangelism: Building relationships and sharing the Gospel in a natural, relational way (Acts 17:26-27, John 4:7-26).</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2. Personal Testimony: Sharing personal testimonies, highlighting the impact of faith on one's life (Acts 26:1-23, 2 Corinthians 12:1-10).</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3. Demonstrating God's Love: Demonstrating God's love through acts of service, kindness, and compassion (Matthew 25:31-46, Luke 10:25-37).</w:t>
      </w:r>
    </w:p>
    <w:p w:rsidR="00277B06" w:rsidRPr="00A94703" w:rsidRDefault="00277B06" w:rsidP="008A54AD">
      <w:pPr>
        <w:rPr>
          <w:rFonts w:ascii="Palatino Linotype" w:hAnsi="Palatino Linotype" w:cstheme="minorHAnsi"/>
          <w:sz w:val="24"/>
          <w:szCs w:val="24"/>
        </w:rPr>
      </w:pPr>
      <w:r w:rsidRPr="00A94703">
        <w:rPr>
          <w:rFonts w:ascii="Palatino Linotype" w:hAnsi="Palatino Linotype" w:cstheme="minorHAnsi"/>
          <w:color w:val="000000"/>
          <w:sz w:val="24"/>
          <w:szCs w:val="24"/>
        </w:rPr>
        <w:t xml:space="preserve">4. </w:t>
      </w:r>
      <w:r w:rsidRPr="00A94703">
        <w:rPr>
          <w:rFonts w:ascii="Palatino Linotype" w:hAnsi="Palatino Linotype" w:cstheme="minorHAnsi"/>
          <w:sz w:val="24"/>
          <w:szCs w:val="24"/>
        </w:rPr>
        <w:t>The Demonstration of Power: The Proof of  a Witness and Disciple</w:t>
      </w:r>
    </w:p>
    <w:p w:rsidR="00277B06" w:rsidRPr="00A94703" w:rsidRDefault="00277B06" w:rsidP="008A54AD">
      <w:pPr>
        <w:rPr>
          <w:rFonts w:ascii="Palatino Linotype" w:hAnsi="Palatino Linotype" w:cstheme="minorHAnsi"/>
          <w:sz w:val="24"/>
          <w:szCs w:val="24"/>
        </w:rPr>
      </w:pPr>
      <w:r w:rsidRPr="00A94703">
        <w:rPr>
          <w:rFonts w:ascii="Palatino Linotype" w:hAnsi="Palatino Linotype" w:cstheme="minorHAnsi"/>
          <w:sz w:val="24"/>
          <w:szCs w:val="24"/>
        </w:rPr>
        <w:t>God never intended Christianity to be mere words without power. The true witness of Christ is not only known by what he says but by the evidence of God's life working through him.</w:t>
      </w:r>
    </w:p>
    <w:p w:rsidR="00277B06" w:rsidRPr="00A94703" w:rsidRDefault="00277B06" w:rsidP="008A54AD">
      <w:pPr>
        <w:rPr>
          <w:rFonts w:ascii="Palatino Linotype" w:hAnsi="Palatino Linotype" w:cstheme="minorHAnsi"/>
          <w:sz w:val="24"/>
          <w:szCs w:val="24"/>
        </w:rPr>
      </w:pPr>
    </w:p>
    <w:p w:rsidR="00277B06" w:rsidRPr="00A94703" w:rsidRDefault="00277B06" w:rsidP="008A54AD">
      <w:pPr>
        <w:rPr>
          <w:rFonts w:ascii="Palatino Linotype" w:hAnsi="Palatino Linotype" w:cstheme="minorHAnsi"/>
          <w:sz w:val="24"/>
          <w:szCs w:val="24"/>
        </w:rPr>
      </w:pPr>
      <w:r w:rsidRPr="00A94703">
        <w:rPr>
          <w:rFonts w:ascii="Palatino Linotype" w:hAnsi="Palatino Linotype" w:cstheme="minorHAnsi"/>
          <w:sz w:val="24"/>
          <w:szCs w:val="24"/>
        </w:rPr>
        <w:lastRenderedPageBreak/>
        <w:t>1. Power is a Proof of Witnessing</w:t>
      </w:r>
    </w:p>
    <w:p w:rsidR="00277B06" w:rsidRPr="00A94703" w:rsidRDefault="00277B06" w:rsidP="008A54AD">
      <w:pPr>
        <w:rPr>
          <w:rFonts w:ascii="Palatino Linotype" w:hAnsi="Palatino Linotype" w:cstheme="minorHAnsi"/>
          <w:sz w:val="24"/>
          <w:szCs w:val="24"/>
        </w:rPr>
      </w:pPr>
      <w:r w:rsidRPr="00A94703">
        <w:rPr>
          <w:rFonts w:ascii="Palatino Linotype" w:hAnsi="Palatino Linotype" w:cstheme="minorHAnsi"/>
          <w:sz w:val="24"/>
          <w:szCs w:val="24"/>
        </w:rPr>
        <w:t>Jesus declared that His disciples would receive power to be effective witnesses.</w:t>
      </w:r>
      <w:r w:rsidR="00402622" w:rsidRPr="00A94703">
        <w:rPr>
          <w:rFonts w:ascii="Palatino Linotype" w:hAnsi="Palatino Linotype" w:cstheme="minorHAnsi"/>
          <w:sz w:val="24"/>
          <w:szCs w:val="24"/>
        </w:rPr>
        <w:t xml:space="preserve"> (</w:t>
      </w:r>
      <w:r w:rsidRPr="00A94703">
        <w:rPr>
          <w:rFonts w:ascii="Palatino Linotype" w:hAnsi="Palatino Linotype" w:cstheme="minorHAnsi"/>
          <w:sz w:val="24"/>
          <w:szCs w:val="24"/>
        </w:rPr>
        <w:t>Acts 1:8</w:t>
      </w:r>
      <w:r w:rsidR="00402622" w:rsidRPr="00A94703">
        <w:rPr>
          <w:rFonts w:ascii="Palatino Linotype" w:hAnsi="Palatino Linotype" w:cstheme="minorHAnsi"/>
          <w:sz w:val="24"/>
          <w:szCs w:val="24"/>
        </w:rPr>
        <w:t>)</w:t>
      </w:r>
    </w:p>
    <w:p w:rsidR="00277B06" w:rsidRPr="00A94703" w:rsidRDefault="00277B06" w:rsidP="008A54AD">
      <w:pPr>
        <w:rPr>
          <w:rFonts w:ascii="Palatino Linotype" w:hAnsi="Palatino Linotype" w:cstheme="minorHAnsi"/>
          <w:sz w:val="24"/>
          <w:szCs w:val="24"/>
        </w:rPr>
      </w:pPr>
      <w:r w:rsidRPr="00A94703">
        <w:rPr>
          <w:rFonts w:ascii="Palatino Linotype" w:hAnsi="Palatino Linotype" w:cstheme="minorHAnsi"/>
          <w:sz w:val="24"/>
          <w:szCs w:val="24"/>
        </w:rPr>
        <w:t xml:space="preserve">The power of </w:t>
      </w:r>
      <w:r w:rsidR="00402622" w:rsidRPr="00A94703">
        <w:rPr>
          <w:rFonts w:ascii="Palatino Linotype" w:hAnsi="Palatino Linotype" w:cstheme="minorHAnsi"/>
          <w:sz w:val="24"/>
          <w:szCs w:val="24"/>
        </w:rPr>
        <w:t xml:space="preserve"> </w:t>
      </w:r>
      <w:r w:rsidRPr="00A94703">
        <w:rPr>
          <w:rFonts w:ascii="Palatino Linotype" w:hAnsi="Palatino Linotype" w:cstheme="minorHAnsi"/>
          <w:sz w:val="24"/>
          <w:szCs w:val="24"/>
        </w:rPr>
        <w:t>God confirms the message of God. When the Gospel is preached, God often confirms His word through signs, wonders, healing, deliverance, and transformed lives.</w:t>
      </w:r>
    </w:p>
    <w:p w:rsidR="00277B06" w:rsidRPr="00A94703" w:rsidRDefault="00277B06" w:rsidP="008A54AD">
      <w:pPr>
        <w:rPr>
          <w:rFonts w:ascii="Palatino Linotype" w:hAnsi="Palatino Linotype" w:cstheme="minorHAnsi"/>
          <w:sz w:val="24"/>
          <w:szCs w:val="24"/>
        </w:rPr>
      </w:pPr>
      <w:r w:rsidRPr="00A94703">
        <w:rPr>
          <w:rFonts w:ascii="Palatino Linotype" w:hAnsi="Palatino Linotype" w:cstheme="minorHAnsi"/>
          <w:sz w:val="24"/>
          <w:szCs w:val="24"/>
        </w:rPr>
        <w:t>2. Miracles Follow True Disciples</w:t>
      </w:r>
    </w:p>
    <w:p w:rsidR="00277B06" w:rsidRPr="00A94703" w:rsidRDefault="00277B06" w:rsidP="008A54AD">
      <w:pPr>
        <w:rPr>
          <w:rFonts w:ascii="Palatino Linotype" w:hAnsi="Palatino Linotype" w:cstheme="minorHAnsi"/>
          <w:sz w:val="24"/>
          <w:szCs w:val="24"/>
        </w:rPr>
      </w:pPr>
      <w:r w:rsidRPr="00A94703">
        <w:rPr>
          <w:rFonts w:ascii="Palatino Linotype" w:hAnsi="Palatino Linotype" w:cstheme="minorHAnsi"/>
          <w:sz w:val="24"/>
          <w:szCs w:val="24"/>
        </w:rPr>
        <w:t>A disciple is one who follows Christ, carries His nature, and manifests His works.</w:t>
      </w:r>
      <w:r w:rsidR="00402622" w:rsidRPr="00A94703">
        <w:rPr>
          <w:rFonts w:ascii="Palatino Linotype" w:hAnsi="Palatino Linotype" w:cstheme="minorHAnsi"/>
          <w:sz w:val="24"/>
          <w:szCs w:val="24"/>
        </w:rPr>
        <w:t xml:space="preserve"> (</w:t>
      </w:r>
      <w:r w:rsidRPr="00A94703">
        <w:rPr>
          <w:rFonts w:ascii="Palatino Linotype" w:hAnsi="Palatino Linotype" w:cstheme="minorHAnsi"/>
          <w:sz w:val="24"/>
          <w:szCs w:val="24"/>
        </w:rPr>
        <w:t>Mark 16:17-18</w:t>
      </w:r>
      <w:r w:rsidR="00402622" w:rsidRPr="00A94703">
        <w:rPr>
          <w:rFonts w:ascii="Palatino Linotype" w:hAnsi="Palatino Linotype" w:cstheme="minorHAnsi"/>
          <w:sz w:val="24"/>
          <w:szCs w:val="24"/>
        </w:rPr>
        <w:t>)</w:t>
      </w:r>
    </w:p>
    <w:p w:rsidR="00277B06" w:rsidRPr="00A94703" w:rsidRDefault="00402622" w:rsidP="008A54AD">
      <w:pPr>
        <w:rPr>
          <w:rFonts w:ascii="Palatino Linotype" w:hAnsi="Palatino Linotype" w:cstheme="minorHAnsi"/>
          <w:sz w:val="24"/>
          <w:szCs w:val="24"/>
        </w:rPr>
      </w:pPr>
      <w:r w:rsidRPr="00A94703">
        <w:rPr>
          <w:rFonts w:ascii="Palatino Linotype" w:hAnsi="Palatino Linotype" w:cstheme="minorHAnsi"/>
          <w:sz w:val="24"/>
          <w:szCs w:val="24"/>
        </w:rPr>
        <w:t>(</w:t>
      </w:r>
      <w:r w:rsidR="00277B06" w:rsidRPr="00A94703">
        <w:rPr>
          <w:rFonts w:ascii="Palatino Linotype" w:hAnsi="Palatino Linotype" w:cstheme="minorHAnsi"/>
          <w:sz w:val="24"/>
          <w:szCs w:val="24"/>
        </w:rPr>
        <w:t>John 14:12</w:t>
      </w:r>
      <w:r w:rsidRPr="00A94703">
        <w:rPr>
          <w:rFonts w:ascii="Palatino Linotype" w:hAnsi="Palatino Linotype" w:cstheme="minorHAnsi"/>
          <w:sz w:val="24"/>
          <w:szCs w:val="24"/>
        </w:rPr>
        <w:t xml:space="preserve">) </w:t>
      </w:r>
      <w:r w:rsidR="00277B06" w:rsidRPr="00A94703">
        <w:rPr>
          <w:rFonts w:ascii="Palatino Linotype" w:hAnsi="Palatino Linotype" w:cstheme="minorHAnsi"/>
          <w:sz w:val="24"/>
          <w:szCs w:val="24"/>
        </w:rPr>
        <w:t>Jesus taught that those who believe in Him would continue His works upon the earth.</w:t>
      </w:r>
    </w:p>
    <w:p w:rsidR="00277B06" w:rsidRPr="00A94703" w:rsidRDefault="00277B06" w:rsidP="008A54AD">
      <w:pPr>
        <w:rPr>
          <w:rFonts w:ascii="Palatino Linotype" w:hAnsi="Palatino Linotype" w:cstheme="minorHAnsi"/>
          <w:sz w:val="24"/>
          <w:szCs w:val="24"/>
        </w:rPr>
      </w:pPr>
      <w:r w:rsidRPr="00A94703">
        <w:rPr>
          <w:rFonts w:ascii="Palatino Linotype" w:hAnsi="Palatino Linotype" w:cstheme="minorHAnsi"/>
          <w:sz w:val="24"/>
          <w:szCs w:val="24"/>
        </w:rPr>
        <w:t>3. Healing is Evidence of God's Kingdom</w:t>
      </w:r>
    </w:p>
    <w:p w:rsidR="00277B06" w:rsidRPr="00A94703" w:rsidRDefault="00277B06" w:rsidP="008A54AD">
      <w:pPr>
        <w:rPr>
          <w:rFonts w:ascii="Palatino Linotype" w:hAnsi="Palatino Linotype" w:cstheme="minorHAnsi"/>
          <w:sz w:val="24"/>
          <w:szCs w:val="24"/>
        </w:rPr>
      </w:pPr>
      <w:r w:rsidRPr="00A94703">
        <w:rPr>
          <w:rFonts w:ascii="Palatino Linotype" w:hAnsi="Palatino Linotype" w:cstheme="minorHAnsi"/>
          <w:sz w:val="24"/>
          <w:szCs w:val="24"/>
        </w:rPr>
        <w:t>Healing demonstrates God's compassion and reveals His kingdom among men.</w:t>
      </w:r>
      <w:r w:rsidR="00402622" w:rsidRPr="00A94703">
        <w:rPr>
          <w:rFonts w:ascii="Palatino Linotype" w:hAnsi="Palatino Linotype" w:cstheme="minorHAnsi"/>
          <w:sz w:val="24"/>
          <w:szCs w:val="24"/>
        </w:rPr>
        <w:t xml:space="preserve"> (</w:t>
      </w:r>
      <w:r w:rsidRPr="00A94703">
        <w:rPr>
          <w:rFonts w:ascii="Palatino Linotype" w:hAnsi="Palatino Linotype" w:cstheme="minorHAnsi"/>
          <w:sz w:val="24"/>
          <w:szCs w:val="24"/>
        </w:rPr>
        <w:t>Matthew 10:7-8</w:t>
      </w:r>
      <w:r w:rsidR="00402622" w:rsidRPr="00A94703">
        <w:rPr>
          <w:rFonts w:ascii="Palatino Linotype" w:hAnsi="Palatino Linotype" w:cstheme="minorHAnsi"/>
          <w:sz w:val="24"/>
          <w:szCs w:val="24"/>
        </w:rPr>
        <w:t>)</w:t>
      </w:r>
    </w:p>
    <w:p w:rsidR="00277B06" w:rsidRPr="00A94703" w:rsidRDefault="00277B06" w:rsidP="008A54AD">
      <w:pPr>
        <w:rPr>
          <w:rFonts w:ascii="Palatino Linotype" w:hAnsi="Palatino Linotype" w:cstheme="minorHAnsi"/>
          <w:sz w:val="24"/>
          <w:szCs w:val="24"/>
        </w:rPr>
      </w:pPr>
      <w:r w:rsidRPr="00A94703">
        <w:rPr>
          <w:rFonts w:ascii="Palatino Linotype" w:hAnsi="Palatino Linotype" w:cstheme="minorHAnsi"/>
          <w:sz w:val="24"/>
          <w:szCs w:val="24"/>
        </w:rPr>
        <w:t>The ministry of healing is not to glorify men but to reveal Christ and draw people to salvation.</w:t>
      </w:r>
    </w:p>
    <w:p w:rsidR="00277B06" w:rsidRPr="00A94703" w:rsidRDefault="00277B06" w:rsidP="008A54AD">
      <w:pPr>
        <w:rPr>
          <w:rFonts w:ascii="Palatino Linotype" w:hAnsi="Palatino Linotype" w:cstheme="minorHAnsi"/>
          <w:sz w:val="24"/>
          <w:szCs w:val="24"/>
        </w:rPr>
      </w:pPr>
      <w:r w:rsidRPr="00A94703">
        <w:rPr>
          <w:rFonts w:ascii="Palatino Linotype" w:hAnsi="Palatino Linotype" w:cstheme="minorHAnsi"/>
          <w:sz w:val="24"/>
          <w:szCs w:val="24"/>
        </w:rPr>
        <w:t>4. Power Flows From Intimacy</w:t>
      </w:r>
    </w:p>
    <w:p w:rsidR="00277B06" w:rsidRPr="00A94703" w:rsidRDefault="00277B06" w:rsidP="008A54AD">
      <w:pPr>
        <w:rPr>
          <w:rFonts w:ascii="Palatino Linotype" w:hAnsi="Palatino Linotype" w:cstheme="minorHAnsi"/>
          <w:sz w:val="24"/>
          <w:szCs w:val="24"/>
        </w:rPr>
      </w:pPr>
      <w:r w:rsidRPr="00A94703">
        <w:rPr>
          <w:rFonts w:ascii="Palatino Linotype" w:hAnsi="Palatino Linotype" w:cstheme="minorHAnsi"/>
          <w:sz w:val="24"/>
          <w:szCs w:val="24"/>
        </w:rPr>
        <w:t>The greatest demonstrations of power come from a life of prayer, separation, and fellowship with God.</w:t>
      </w:r>
      <w:r w:rsidR="00402622" w:rsidRPr="00A94703">
        <w:rPr>
          <w:rFonts w:ascii="Palatino Linotype" w:hAnsi="Palatino Linotype" w:cstheme="minorHAnsi"/>
          <w:sz w:val="24"/>
          <w:szCs w:val="24"/>
        </w:rPr>
        <w:t xml:space="preserve"> (</w:t>
      </w:r>
      <w:r w:rsidRPr="00A94703">
        <w:rPr>
          <w:rFonts w:ascii="Palatino Linotype" w:hAnsi="Palatino Linotype" w:cstheme="minorHAnsi"/>
          <w:sz w:val="24"/>
          <w:szCs w:val="24"/>
        </w:rPr>
        <w:t>Luke 9:29</w:t>
      </w:r>
      <w:r w:rsidR="00402622" w:rsidRPr="00A94703">
        <w:rPr>
          <w:rFonts w:ascii="Palatino Linotype" w:hAnsi="Palatino Linotype" w:cstheme="minorHAnsi"/>
          <w:sz w:val="24"/>
          <w:szCs w:val="24"/>
        </w:rPr>
        <w:t>)</w:t>
      </w:r>
      <w:proofErr w:type="gramStart"/>
      <w:r w:rsidR="00402622" w:rsidRPr="00A94703">
        <w:rPr>
          <w:rFonts w:ascii="Palatino Linotype" w:hAnsi="Palatino Linotype" w:cstheme="minorHAnsi"/>
          <w:sz w:val="24"/>
          <w:szCs w:val="24"/>
        </w:rPr>
        <w:t>,(</w:t>
      </w:r>
      <w:proofErr w:type="gramEnd"/>
      <w:r w:rsidRPr="00A94703">
        <w:rPr>
          <w:rFonts w:ascii="Palatino Linotype" w:hAnsi="Palatino Linotype" w:cstheme="minorHAnsi"/>
          <w:sz w:val="24"/>
          <w:szCs w:val="24"/>
        </w:rPr>
        <w:t>Acts 4:13</w:t>
      </w:r>
      <w:r w:rsidR="00402622" w:rsidRPr="00A94703">
        <w:rPr>
          <w:rFonts w:ascii="Palatino Linotype" w:hAnsi="Palatino Linotype" w:cstheme="minorHAnsi"/>
          <w:sz w:val="24"/>
          <w:szCs w:val="24"/>
        </w:rPr>
        <w:t>)</w:t>
      </w:r>
    </w:p>
    <w:p w:rsidR="00277B06" w:rsidRPr="00A94703" w:rsidRDefault="00277B06" w:rsidP="008A54AD">
      <w:pPr>
        <w:rPr>
          <w:rFonts w:ascii="Palatino Linotype" w:hAnsi="Palatino Linotype" w:cstheme="minorHAnsi"/>
          <w:sz w:val="24"/>
          <w:szCs w:val="24"/>
        </w:rPr>
      </w:pPr>
      <w:r w:rsidRPr="00A94703">
        <w:rPr>
          <w:rFonts w:ascii="Palatino Linotype" w:hAnsi="Palatino Linotype" w:cstheme="minorHAnsi"/>
          <w:sz w:val="24"/>
          <w:szCs w:val="24"/>
        </w:rPr>
        <w:t>The apostles carried power publicly because they had first met with God privately.</w:t>
      </w:r>
    </w:p>
    <w:p w:rsidR="00277B06" w:rsidRPr="00A94703" w:rsidRDefault="00277B06" w:rsidP="008A54AD">
      <w:pPr>
        <w:rPr>
          <w:rFonts w:ascii="Palatino Linotype" w:hAnsi="Palatino Linotype" w:cstheme="minorHAnsi"/>
          <w:sz w:val="24"/>
          <w:szCs w:val="24"/>
        </w:rPr>
      </w:pPr>
      <w:r w:rsidRPr="00A94703">
        <w:rPr>
          <w:rFonts w:ascii="Palatino Linotype" w:hAnsi="Palatino Linotype" w:cstheme="minorHAnsi"/>
          <w:sz w:val="24"/>
          <w:szCs w:val="24"/>
        </w:rPr>
        <w:t>5. The Greatest Proof is a Transformed Life</w:t>
      </w:r>
    </w:p>
    <w:p w:rsidR="00277B06" w:rsidRPr="00A94703" w:rsidRDefault="00277B06" w:rsidP="008A54AD">
      <w:pPr>
        <w:rPr>
          <w:rFonts w:ascii="Palatino Linotype" w:hAnsi="Palatino Linotype" w:cstheme="minorHAnsi"/>
          <w:sz w:val="24"/>
          <w:szCs w:val="24"/>
        </w:rPr>
      </w:pPr>
      <w:r w:rsidRPr="00A94703">
        <w:rPr>
          <w:rFonts w:ascii="Palatino Linotype" w:hAnsi="Palatino Linotype" w:cstheme="minorHAnsi"/>
          <w:sz w:val="24"/>
          <w:szCs w:val="24"/>
        </w:rPr>
        <w:t>While miracles are important, the greatest evidence of discipleship is a life transformed into the image of Christ.</w:t>
      </w:r>
    </w:p>
    <w:p w:rsidR="00277B06" w:rsidRPr="00A94703" w:rsidRDefault="00277B06" w:rsidP="008A54AD">
      <w:pPr>
        <w:rPr>
          <w:rFonts w:ascii="Palatino Linotype" w:hAnsi="Palatino Linotype" w:cstheme="minorHAnsi"/>
          <w:sz w:val="24"/>
          <w:szCs w:val="24"/>
        </w:rPr>
      </w:pPr>
      <w:r w:rsidRPr="00A94703">
        <w:rPr>
          <w:rFonts w:ascii="Palatino Linotype" w:hAnsi="Palatino Linotype" w:cstheme="minorHAnsi"/>
          <w:sz w:val="24"/>
          <w:szCs w:val="24"/>
        </w:rPr>
        <w:t>(Galatians 5:22-23), (Matthew 5:16)</w:t>
      </w:r>
    </w:p>
    <w:p w:rsidR="00277B06" w:rsidRPr="00A94703" w:rsidRDefault="00277B06" w:rsidP="008A54AD">
      <w:pPr>
        <w:rPr>
          <w:rFonts w:ascii="Palatino Linotype" w:hAnsi="Palatino Linotype" w:cstheme="minorHAnsi"/>
          <w:sz w:val="24"/>
          <w:szCs w:val="24"/>
        </w:rPr>
      </w:pPr>
      <w:r w:rsidRPr="00A94703">
        <w:rPr>
          <w:rFonts w:ascii="Palatino Linotype" w:hAnsi="Palatino Linotype" w:cstheme="minorHAnsi"/>
          <w:sz w:val="24"/>
          <w:szCs w:val="24"/>
        </w:rPr>
        <w:t>Signs and wonders may attract people, but godly character and Christ like living prove genuine discipleship.</w:t>
      </w:r>
    </w:p>
    <w:p w:rsidR="00277B06" w:rsidRPr="00A94703" w:rsidRDefault="00277B06" w:rsidP="008A54AD">
      <w:pPr>
        <w:rPr>
          <w:rFonts w:ascii="Palatino Linotype" w:hAnsi="Palatino Linotype" w:cstheme="minorHAnsi"/>
          <w:sz w:val="24"/>
          <w:szCs w:val="24"/>
        </w:rPr>
      </w:pPr>
      <w:r w:rsidRPr="00A94703">
        <w:rPr>
          <w:rFonts w:ascii="Palatino Linotype" w:hAnsi="Palatino Linotype" w:cstheme="minorHAnsi"/>
          <w:sz w:val="24"/>
          <w:szCs w:val="24"/>
        </w:rPr>
        <w:t xml:space="preserve">A witness of Christ is not known </w:t>
      </w:r>
      <w:r w:rsidR="009F7AF1">
        <w:rPr>
          <w:rFonts w:ascii="Palatino Linotype" w:hAnsi="Palatino Linotype" w:cstheme="minorHAnsi"/>
          <w:sz w:val="24"/>
          <w:szCs w:val="24"/>
        </w:rPr>
        <w:t xml:space="preserve"> </w:t>
      </w:r>
      <w:r w:rsidRPr="00A94703">
        <w:rPr>
          <w:rFonts w:ascii="Palatino Linotype" w:hAnsi="Palatino Linotype" w:cstheme="minorHAnsi"/>
          <w:sz w:val="24"/>
          <w:szCs w:val="24"/>
        </w:rPr>
        <w:t>merely by speech but by evidence. The proof of a disciple is seen through a life of prayer, holiness, love, transformed character, and the demonstration of God's power. When a believer abides in Christ, God's presence, power, and fruit become visible through his life.</w:t>
      </w:r>
    </w:p>
    <w:p w:rsidR="00543257" w:rsidRPr="00A94703" w:rsidRDefault="00277B06" w:rsidP="008A54AD">
      <w:pPr>
        <w:rPr>
          <w:rFonts w:ascii="Palatino Linotype" w:hAnsi="Palatino Linotype" w:cstheme="minorHAnsi"/>
          <w:sz w:val="24"/>
          <w:szCs w:val="24"/>
        </w:rPr>
      </w:pPr>
      <w:r w:rsidRPr="00A94703">
        <w:rPr>
          <w:rFonts w:ascii="Palatino Linotype" w:hAnsi="Palatino Linotype" w:cstheme="minorHAnsi"/>
          <w:sz w:val="24"/>
          <w:szCs w:val="24"/>
        </w:rPr>
        <w:t>A disciple is not only one who speaks about Jesus; a disciple is one through whom Jesus can be seen, heard, and demonstrated."</w:t>
      </w:r>
    </w:p>
    <w:p w:rsidR="00543257" w:rsidRPr="00137882" w:rsidRDefault="00E229E2" w:rsidP="008A54AD">
      <w:pPr>
        <w:rPr>
          <w:rFonts w:ascii="Palatino Linotype" w:hAnsi="Palatino Linotype" w:cstheme="minorHAnsi"/>
          <w:b/>
          <w:color w:val="000000"/>
          <w:sz w:val="28"/>
          <w:szCs w:val="28"/>
        </w:rPr>
      </w:pPr>
      <w:r w:rsidRPr="00137882">
        <w:rPr>
          <w:rFonts w:ascii="Palatino Linotype" w:hAnsi="Palatino Linotype" w:cstheme="minorHAnsi"/>
          <w:b/>
          <w:color w:val="000000"/>
          <w:sz w:val="28"/>
          <w:szCs w:val="28"/>
        </w:rPr>
        <w:t>Challenges and Opportunities Witnesses/disciples face such as:</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lastRenderedPageBreak/>
        <w:t>1. Persecution and Opposition: Persecution and opposition can arise when sharing the Gospel or living out one's faith (Matthew 5:10-12, Acts 14:19-20).</w:t>
      </w:r>
    </w:p>
    <w:p w:rsidR="00543257" w:rsidRPr="00A94703" w:rsidRDefault="00527147"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xml:space="preserve">2. Cultural </w:t>
      </w:r>
      <w:r w:rsidR="00E229E2" w:rsidRPr="00A94703">
        <w:rPr>
          <w:rFonts w:ascii="Palatino Linotype" w:hAnsi="Palatino Linotype" w:cstheme="minorHAnsi"/>
          <w:color w:val="000000"/>
          <w:sz w:val="24"/>
          <w:szCs w:val="24"/>
        </w:rPr>
        <w:t>and Social Barriers: Cultural and social barriers can hinder effective witnessing/</w:t>
      </w:r>
      <w:r w:rsidR="000252BB" w:rsidRPr="00A94703">
        <w:rPr>
          <w:rFonts w:ascii="Palatino Linotype" w:hAnsi="Palatino Linotype" w:cstheme="minorHAnsi"/>
          <w:color w:val="000000"/>
          <w:sz w:val="24"/>
          <w:szCs w:val="24"/>
        </w:rPr>
        <w:t>discipline</w:t>
      </w:r>
      <w:r w:rsidR="00E229E2" w:rsidRPr="00A94703">
        <w:rPr>
          <w:rFonts w:ascii="Palatino Linotype" w:hAnsi="Palatino Linotype" w:cstheme="minorHAnsi"/>
          <w:color w:val="000000"/>
          <w:sz w:val="24"/>
          <w:szCs w:val="24"/>
        </w:rPr>
        <w:t xml:space="preserve"> (Acts 15:1-21, Galatians 2:11-14).</w:t>
      </w:r>
    </w:p>
    <w:p w:rsidR="00543257" w:rsidRPr="00A94703" w:rsidRDefault="00543257" w:rsidP="008A54AD">
      <w:pPr>
        <w:rPr>
          <w:rFonts w:ascii="Palatino Linotype" w:hAnsi="Palatino Linotype" w:cstheme="minorHAnsi"/>
          <w:color w:val="000000"/>
          <w:sz w:val="24"/>
          <w:szCs w:val="24"/>
        </w:rPr>
      </w:pPr>
    </w:p>
    <w:p w:rsidR="00543257" w:rsidRPr="00137882" w:rsidRDefault="00E229E2" w:rsidP="008A54AD">
      <w:pPr>
        <w:rPr>
          <w:rFonts w:ascii="Palatino Linotype" w:hAnsi="Palatino Linotype" w:cstheme="minorHAnsi"/>
          <w:b/>
          <w:color w:val="000000"/>
          <w:sz w:val="28"/>
          <w:szCs w:val="28"/>
        </w:rPr>
      </w:pPr>
      <w:r w:rsidRPr="00137882">
        <w:rPr>
          <w:rFonts w:ascii="Palatino Linotype" w:hAnsi="Palatino Linotype" w:cstheme="minorHAnsi"/>
          <w:b/>
          <w:color w:val="000000"/>
          <w:sz w:val="28"/>
          <w:szCs w:val="28"/>
        </w:rPr>
        <w:t>The Message of Witnesses/Disciples</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The message of witnesses/disciples is rooted in the Gospel of Jesus Christ, which includes:</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1. The Love of God: God's love for humanity, demonstrated through the sacrifice of Jesus Christ (John 3:16).</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2. The Sinfulness of Humanity: The message acknowledges humanity's sinfulness and need for redemption (Romans 3:23).</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3. The Redemption through Jesus Christ: The message emphasizes redemption through faith in Jesus Christ, who died for humanity's sins and rose from the dead (1 Corinthians 15:34).</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4. The Call to Repentance: The message calls people to repentance, turning away from sin and towards God (Acts 3:19).</w:t>
      </w:r>
    </w:p>
    <w:p w:rsidR="00543257" w:rsidRPr="00A94703" w:rsidRDefault="00543257" w:rsidP="008A54AD">
      <w:pPr>
        <w:rPr>
          <w:rFonts w:ascii="Palatino Linotype" w:hAnsi="Palatino Linotype" w:cstheme="minorHAnsi"/>
          <w:color w:val="000000"/>
          <w:sz w:val="24"/>
          <w:szCs w:val="24"/>
        </w:rPr>
      </w:pPr>
    </w:p>
    <w:p w:rsidR="00543257" w:rsidRPr="00A94703" w:rsidRDefault="00E229E2" w:rsidP="008A54AD">
      <w:pPr>
        <w:rPr>
          <w:rFonts w:ascii="Palatino Linotype" w:hAnsi="Palatino Linotype" w:cstheme="minorHAnsi"/>
          <w:color w:val="000000"/>
          <w:sz w:val="24"/>
          <w:szCs w:val="24"/>
        </w:rPr>
      </w:pPr>
      <w:r w:rsidRPr="00137882">
        <w:rPr>
          <w:rFonts w:ascii="Palatino Linotype" w:hAnsi="Palatino Linotype" w:cstheme="minorHAnsi"/>
          <w:b/>
          <w:color w:val="000000"/>
          <w:sz w:val="28"/>
          <w:szCs w:val="28"/>
        </w:rPr>
        <w:t>The Importance of Witnesses/Disciples play a crucial role in</w:t>
      </w:r>
      <w:r w:rsidRPr="00A94703">
        <w:rPr>
          <w:rFonts w:ascii="Palatino Linotype" w:hAnsi="Palatino Linotype" w:cstheme="minorHAnsi"/>
          <w:color w:val="000000"/>
          <w:sz w:val="24"/>
          <w:szCs w:val="24"/>
        </w:rPr>
        <w:t>:</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1. Spreading the Gospel: Witnesses/disciples spread the Gospel, sharing the message of Jesus Christ with others (Matthew 28:18-20).</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2. Making Disciples: Witnesses/disciples make disciples, helping others to grow in their faith and become followers of Jesus Christ (Matthew 28:18-20).</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3. Demonstrating God's Love: Witnesses/disciples demonstrate God's love, showing compassion and kindness to others (Matthew 25:31-46).</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However, these challenges also present opportunities for:</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1. Growth and Maturity: Overcoming challenges can lead to growth and maturity in one's faith (James 1:24).</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2. Effective Witnessing: Effective witnessing can lead to positive outcomes, such as people coming to faith or growing in their relationship with God (Acts 2:41-47).</w:t>
      </w:r>
    </w:p>
    <w:p w:rsidR="00543257" w:rsidRPr="00A94703" w:rsidRDefault="00D8216F" w:rsidP="008A54AD">
      <w:pPr>
        <w:rPr>
          <w:rFonts w:ascii="Palatino Linotype" w:hAnsi="Palatino Linotype" w:cstheme="minorHAnsi"/>
          <w:color w:val="000000"/>
          <w:sz w:val="24"/>
          <w:szCs w:val="24"/>
        </w:rPr>
      </w:pPr>
      <w:r w:rsidRPr="00137882">
        <w:rPr>
          <w:rFonts w:ascii="Palatino Linotype" w:hAnsi="Palatino Linotype" w:cstheme="minorHAnsi"/>
          <w:b/>
          <w:color w:val="000000"/>
          <w:sz w:val="28"/>
          <w:szCs w:val="28"/>
        </w:rPr>
        <w:lastRenderedPageBreak/>
        <w:t>Summation</w:t>
      </w:r>
      <w:r w:rsidR="00E229E2" w:rsidRPr="00137882">
        <w:rPr>
          <w:rFonts w:ascii="Palatino Linotype" w:hAnsi="Palatino Linotype" w:cstheme="minorHAnsi"/>
          <w:b/>
          <w:color w:val="000000"/>
          <w:sz w:val="28"/>
          <w:szCs w:val="28"/>
        </w:rPr>
        <w:t>:</w:t>
      </w:r>
      <w:r w:rsidR="00E229E2" w:rsidRPr="00A94703">
        <w:rPr>
          <w:rFonts w:ascii="Palatino Linotype" w:hAnsi="Palatino Linotype" w:cstheme="minorHAnsi"/>
          <w:color w:val="000000"/>
          <w:sz w:val="24"/>
          <w:szCs w:val="24"/>
        </w:rPr>
        <w:t xml:space="preserve"> the message and proof of witnesses/disciples are centered on the Gospel of Jesus Christ and demonstrated through transformed lives, love, integrity, and boldness. By spreading the Gospel, making disciples, and demonstrating God's love, witnesses/disciples can fulfill their role and advance God's kingdom.</w:t>
      </w:r>
    </w:p>
    <w:p w:rsidR="00C00EF3" w:rsidRPr="00A94703" w:rsidRDefault="00C00EF3" w:rsidP="008A54AD">
      <w:pPr>
        <w:rPr>
          <w:rFonts w:ascii="Palatino Linotype" w:hAnsi="Palatino Linotype" w:cstheme="minorHAnsi"/>
          <w:color w:val="000000"/>
          <w:sz w:val="24"/>
          <w:szCs w:val="24"/>
        </w:rPr>
      </w:pPr>
    </w:p>
    <w:p w:rsidR="003E740D" w:rsidRPr="00137882" w:rsidRDefault="003E740D" w:rsidP="003E740D">
      <w:pPr>
        <w:rPr>
          <w:rFonts w:ascii="Palatino Linotype" w:hAnsi="Palatino Linotype"/>
          <w:b/>
          <w:sz w:val="36"/>
          <w:szCs w:val="24"/>
        </w:rPr>
      </w:pPr>
      <w:r w:rsidRPr="00137882">
        <w:rPr>
          <w:rFonts w:ascii="Palatino Linotype" w:hAnsi="Palatino Linotype"/>
          <w:b/>
          <w:sz w:val="36"/>
          <w:szCs w:val="24"/>
        </w:rPr>
        <w:t>THE KINGDOM — THE PURPOSE OF THE JOURNEY</w:t>
      </w:r>
    </w:p>
    <w:p w:rsidR="003E740D" w:rsidRPr="003E740D" w:rsidRDefault="003E740D" w:rsidP="003E740D">
      <w:pPr>
        <w:rPr>
          <w:rFonts w:ascii="Palatino Linotype" w:hAnsi="Palatino Linotype"/>
          <w:sz w:val="24"/>
          <w:szCs w:val="24"/>
        </w:rPr>
      </w:pPr>
      <w:r w:rsidRPr="003E740D">
        <w:rPr>
          <w:rFonts w:ascii="Palatino Linotype" w:hAnsi="Palatino Linotype"/>
          <w:sz w:val="24"/>
          <w:szCs w:val="24"/>
        </w:rPr>
        <w:t xml:space="preserve">The Kingdom of God begins with the King. God is the sovereign King, and His Kingdom speaks of His rule, authority, will, and purpose. The Gospel reveals Jesus Christ as the One through whom God's saving purpose and Kingdom are made known. When Jesus began His earthly ministry, He proclaimed the gospel of the Kingdom of God, calling people to repentance and faith: “The kingdom of God is at hand: repent </w:t>
      </w:r>
      <w:proofErr w:type="gramStart"/>
      <w:r w:rsidRPr="003E740D">
        <w:rPr>
          <w:rFonts w:ascii="Palatino Linotype" w:hAnsi="Palatino Linotype"/>
          <w:sz w:val="24"/>
          <w:szCs w:val="24"/>
        </w:rPr>
        <w:t>ye</w:t>
      </w:r>
      <w:proofErr w:type="gramEnd"/>
      <w:r w:rsidRPr="003E740D">
        <w:rPr>
          <w:rFonts w:ascii="Palatino Linotype" w:hAnsi="Palatino Linotype"/>
          <w:sz w:val="24"/>
          <w:szCs w:val="24"/>
        </w:rPr>
        <w:t>, and believe the gospel” (Mark 1:14–15).</w:t>
      </w:r>
    </w:p>
    <w:p w:rsidR="003E740D" w:rsidRPr="003E740D" w:rsidRDefault="003E740D" w:rsidP="003E740D">
      <w:pPr>
        <w:rPr>
          <w:rFonts w:ascii="Palatino Linotype" w:hAnsi="Palatino Linotype"/>
          <w:sz w:val="24"/>
          <w:szCs w:val="24"/>
        </w:rPr>
      </w:pPr>
      <w:r w:rsidRPr="003E740D">
        <w:rPr>
          <w:rFonts w:ascii="Palatino Linotype" w:hAnsi="Palatino Linotype"/>
          <w:sz w:val="24"/>
          <w:szCs w:val="24"/>
        </w:rPr>
        <w:t>To know the King is therefore more than knowing about Him. It is to come under His rule, receive His life, and learn to live according to His will. Jesus taught His followers, “Seek ye first the kingdom of God, and his righteousness” (Matthew 6:33). The Kingdom is not something added to our purpose; it gives purpose its proper direction.</w:t>
      </w:r>
    </w:p>
    <w:p w:rsidR="003E740D" w:rsidRPr="003E740D" w:rsidRDefault="003E740D" w:rsidP="003E740D">
      <w:pPr>
        <w:rPr>
          <w:rFonts w:ascii="Palatino Linotype" w:hAnsi="Palatino Linotype"/>
          <w:sz w:val="24"/>
          <w:szCs w:val="24"/>
        </w:rPr>
      </w:pPr>
      <w:r w:rsidRPr="003E740D">
        <w:rPr>
          <w:rFonts w:ascii="Palatino Linotype" w:hAnsi="Palatino Linotype"/>
          <w:sz w:val="24"/>
          <w:szCs w:val="24"/>
        </w:rPr>
        <w:t>We were not created merely to pursue our own plans, build earthly names, or live for temporary achievements. We were created by God and for His purpose. Our calling, gifts, work, ministry, influence, and ambitions find their true meaning when they are surrendered to the will of God. Jesus said, “Not every one that saith unto me, Lord, Lord, shall enter into the kingdom of heaven; but he that doeth the will of my Father” (Matthew 7:21).</w:t>
      </w:r>
    </w:p>
    <w:p w:rsidR="003E740D" w:rsidRPr="003E740D" w:rsidRDefault="003E740D" w:rsidP="003E740D">
      <w:pPr>
        <w:rPr>
          <w:rFonts w:ascii="Palatino Linotype" w:hAnsi="Palatino Linotype"/>
          <w:sz w:val="24"/>
          <w:szCs w:val="24"/>
        </w:rPr>
      </w:pPr>
      <w:r w:rsidRPr="003E740D">
        <w:rPr>
          <w:rFonts w:ascii="Palatino Linotype" w:hAnsi="Palatino Linotype"/>
          <w:sz w:val="24"/>
          <w:szCs w:val="24"/>
        </w:rPr>
        <w:t>This is why the journey of salvation must lead to a life of obedience, discipleship, and witness. Christ does not save us merely to become spectators; He makes us His witnesses. He said, “Ye shall receive power, after that the Holy Ghost is come upon you: and ye shall be witnesses unto me” (Acts 1:8). We are therefore called to carry the message of Christ, make disciples, and allow the reality of His Kingdom to be seen through our lives (Matthew 28:18–20).</w:t>
      </w:r>
    </w:p>
    <w:p w:rsidR="003E740D" w:rsidRPr="003E740D" w:rsidRDefault="003E740D" w:rsidP="003E740D">
      <w:pPr>
        <w:rPr>
          <w:rFonts w:ascii="Palatino Linotype" w:hAnsi="Palatino Linotype"/>
          <w:sz w:val="24"/>
          <w:szCs w:val="24"/>
        </w:rPr>
      </w:pPr>
      <w:r w:rsidRPr="003E740D">
        <w:rPr>
          <w:rFonts w:ascii="Palatino Linotype" w:hAnsi="Palatino Linotype"/>
          <w:sz w:val="24"/>
          <w:szCs w:val="24"/>
        </w:rPr>
        <w:t>The Kingdom must not remain only a message we proclaim; it must become a life we demonstrate. When truth is lived, righteousness is pursued, love is expressed, holiness is maintained, and Christ is faithfully represented, the character of the King becomes visible through His people. We are called to be “ambassadors for Christ” (2 Corinthians 5:20), representing Him faithfully in the world.</w:t>
      </w:r>
    </w:p>
    <w:p w:rsidR="003E740D" w:rsidRPr="003E740D" w:rsidRDefault="003E740D" w:rsidP="003E740D">
      <w:pPr>
        <w:rPr>
          <w:rFonts w:ascii="Palatino Linotype" w:hAnsi="Palatino Linotype"/>
          <w:sz w:val="24"/>
          <w:szCs w:val="24"/>
        </w:rPr>
      </w:pPr>
      <w:r w:rsidRPr="003E740D">
        <w:rPr>
          <w:rFonts w:ascii="Palatino Linotype" w:hAnsi="Palatino Linotype"/>
          <w:sz w:val="24"/>
          <w:szCs w:val="24"/>
        </w:rPr>
        <w:t xml:space="preserve">This is where our purpose becomes greater than ourselves. We are not here merely to discover what we can accomplish; we are here to fulfill what God has entrusted to us. We are stewards, witnesses, servants, </w:t>
      </w:r>
      <w:r w:rsidRPr="003E740D">
        <w:rPr>
          <w:rFonts w:ascii="Palatino Linotype" w:hAnsi="Palatino Linotype"/>
          <w:sz w:val="24"/>
          <w:szCs w:val="24"/>
        </w:rPr>
        <w:lastRenderedPageBreak/>
        <w:t>and representatives of the King. The world and its desires are passing away, but the one who does the will of God abides forever (1 John 2:17).</w:t>
      </w:r>
    </w:p>
    <w:p w:rsidR="003E740D" w:rsidRPr="003E740D" w:rsidRDefault="003E740D" w:rsidP="003E740D">
      <w:pPr>
        <w:rPr>
          <w:rFonts w:ascii="Palatino Linotype" w:hAnsi="Palatino Linotype"/>
          <w:sz w:val="24"/>
          <w:szCs w:val="24"/>
        </w:rPr>
      </w:pPr>
      <w:r w:rsidRPr="003E740D">
        <w:rPr>
          <w:rFonts w:ascii="Palatino Linotype" w:hAnsi="Palatino Linotype"/>
          <w:sz w:val="24"/>
          <w:szCs w:val="24"/>
        </w:rPr>
        <w:t xml:space="preserve">The Kingdom also gives us an eternal perspective. We are not here forever; our citizenship is in heaven (Philippians 3:20). Christ is coming again, and Scripture points toward the day when “the kingdoms of this world are become the kingdoms of our Lord, and of his Christ” (Revelation 11:15). What begins in us as surrender to the King will ultimately find its fullness in the eternal reign and purpose of </w:t>
      </w:r>
      <w:proofErr w:type="gramStart"/>
      <w:r w:rsidRPr="003E740D">
        <w:rPr>
          <w:rFonts w:ascii="Palatino Linotype" w:hAnsi="Palatino Linotype"/>
          <w:sz w:val="24"/>
          <w:szCs w:val="24"/>
        </w:rPr>
        <w:t>God.</w:t>
      </w:r>
      <w:proofErr w:type="gramEnd"/>
    </w:p>
    <w:p w:rsidR="003E740D" w:rsidRPr="003E740D" w:rsidRDefault="003E740D" w:rsidP="003E740D">
      <w:pPr>
        <w:rPr>
          <w:rFonts w:ascii="Palatino Linotype" w:hAnsi="Palatino Linotype"/>
          <w:sz w:val="24"/>
          <w:szCs w:val="24"/>
        </w:rPr>
      </w:pPr>
      <w:r w:rsidRPr="003E740D">
        <w:rPr>
          <w:rFonts w:ascii="Palatino Linotype" w:hAnsi="Palatino Linotype"/>
          <w:sz w:val="24"/>
          <w:szCs w:val="24"/>
        </w:rPr>
        <w:t>Therefore, the question is not only, “What is my purpose?”</w:t>
      </w:r>
    </w:p>
    <w:p w:rsidR="003E740D" w:rsidRPr="003E740D" w:rsidRDefault="003E740D" w:rsidP="003E740D">
      <w:pPr>
        <w:rPr>
          <w:rFonts w:ascii="Palatino Linotype" w:hAnsi="Palatino Linotype"/>
          <w:sz w:val="24"/>
          <w:szCs w:val="24"/>
        </w:rPr>
      </w:pPr>
      <w:r w:rsidRPr="003E740D">
        <w:rPr>
          <w:rFonts w:ascii="Palatino Linotype" w:hAnsi="Palatino Linotype"/>
          <w:sz w:val="24"/>
          <w:szCs w:val="24"/>
        </w:rPr>
        <w:t>The deeper question is:</w:t>
      </w:r>
    </w:p>
    <w:p w:rsidR="003E740D" w:rsidRPr="003E740D" w:rsidRDefault="003E740D" w:rsidP="003E740D">
      <w:pPr>
        <w:rPr>
          <w:rFonts w:ascii="Palatino Linotype" w:hAnsi="Palatino Linotype"/>
          <w:sz w:val="24"/>
          <w:szCs w:val="24"/>
        </w:rPr>
      </w:pPr>
      <w:r w:rsidRPr="003E740D">
        <w:rPr>
          <w:rFonts w:ascii="Palatino Linotype" w:hAnsi="Palatino Linotype"/>
          <w:sz w:val="24"/>
          <w:szCs w:val="24"/>
        </w:rPr>
        <w:t>“What has God written concerning me, and how will I fulfill His will as a servant of His Kingdom?”</w:t>
      </w:r>
    </w:p>
    <w:p w:rsidR="003E740D" w:rsidRPr="003E740D" w:rsidRDefault="003E740D" w:rsidP="003E740D">
      <w:pPr>
        <w:rPr>
          <w:rFonts w:ascii="Palatino Linotype" w:hAnsi="Palatino Linotype"/>
          <w:sz w:val="24"/>
          <w:szCs w:val="24"/>
        </w:rPr>
      </w:pPr>
      <w:r w:rsidRPr="003E740D">
        <w:rPr>
          <w:rFonts w:ascii="Palatino Linotype" w:hAnsi="Palatino Linotype"/>
          <w:sz w:val="24"/>
          <w:szCs w:val="24"/>
        </w:rPr>
        <w:t>This is the path of life: to know the King, to live under His will, to carry His message, to become His witness, and to remain faithful to the end.</w:t>
      </w:r>
    </w:p>
    <w:p w:rsidR="003E740D" w:rsidRPr="003E740D" w:rsidRDefault="003E740D" w:rsidP="003E740D">
      <w:pPr>
        <w:rPr>
          <w:rFonts w:ascii="Palatino Linotype" w:hAnsi="Palatino Linotype"/>
          <w:sz w:val="24"/>
          <w:szCs w:val="24"/>
        </w:rPr>
      </w:pPr>
      <w:r w:rsidRPr="003E740D">
        <w:rPr>
          <w:rFonts w:ascii="Palatino Linotype" w:hAnsi="Palatino Linotype"/>
          <w:sz w:val="24"/>
          <w:szCs w:val="24"/>
        </w:rPr>
        <w:t>The calling is not greater than the King.</w:t>
      </w:r>
    </w:p>
    <w:p w:rsidR="003E740D" w:rsidRPr="003E740D" w:rsidRDefault="003E740D" w:rsidP="003E740D">
      <w:pPr>
        <w:rPr>
          <w:rFonts w:ascii="Palatino Linotype" w:hAnsi="Palatino Linotype"/>
          <w:sz w:val="24"/>
          <w:szCs w:val="24"/>
        </w:rPr>
      </w:pPr>
      <w:r w:rsidRPr="003E740D">
        <w:rPr>
          <w:rFonts w:ascii="Palatino Linotype" w:hAnsi="Palatino Linotype"/>
          <w:sz w:val="24"/>
          <w:szCs w:val="24"/>
        </w:rPr>
        <w:t>The ministry is not greater than the Kingdom.</w:t>
      </w:r>
    </w:p>
    <w:p w:rsidR="003E740D" w:rsidRPr="003E740D" w:rsidRDefault="003E740D" w:rsidP="003E740D">
      <w:pPr>
        <w:rPr>
          <w:rFonts w:ascii="Palatino Linotype" w:hAnsi="Palatino Linotype"/>
          <w:sz w:val="24"/>
          <w:szCs w:val="24"/>
        </w:rPr>
      </w:pPr>
      <w:r w:rsidRPr="003E740D">
        <w:rPr>
          <w:rFonts w:ascii="Palatino Linotype" w:hAnsi="Palatino Linotype"/>
          <w:sz w:val="24"/>
          <w:szCs w:val="24"/>
        </w:rPr>
        <w:t>Our purpose finds its meaning in the will of God.</w:t>
      </w:r>
    </w:p>
    <w:p w:rsidR="00543257" w:rsidRPr="003E740D" w:rsidRDefault="00543257" w:rsidP="008A54AD">
      <w:pPr>
        <w:rPr>
          <w:rFonts w:ascii="Palatino Linotype" w:hAnsi="Palatino Linotype" w:cstheme="minorHAnsi"/>
          <w:color w:val="000000"/>
          <w:sz w:val="24"/>
          <w:szCs w:val="24"/>
        </w:rPr>
      </w:pPr>
    </w:p>
    <w:p w:rsidR="00745883" w:rsidRDefault="00745883" w:rsidP="008A54AD">
      <w:pPr>
        <w:rPr>
          <w:rFonts w:ascii="Palatino Linotype" w:hAnsi="Palatino Linotype" w:cstheme="minorHAnsi"/>
          <w:color w:val="000000"/>
          <w:sz w:val="24"/>
          <w:szCs w:val="24"/>
        </w:rPr>
      </w:pPr>
    </w:p>
    <w:p w:rsidR="009D348B" w:rsidRDefault="009D348B" w:rsidP="008A54AD">
      <w:pPr>
        <w:rPr>
          <w:rFonts w:ascii="Palatino Linotype" w:hAnsi="Palatino Linotype" w:cstheme="minorHAnsi"/>
          <w:color w:val="000000"/>
          <w:sz w:val="24"/>
          <w:szCs w:val="24"/>
        </w:rPr>
      </w:pPr>
    </w:p>
    <w:p w:rsidR="00543257" w:rsidRPr="009D348B" w:rsidRDefault="00E229E2" w:rsidP="00745883">
      <w:pPr>
        <w:pBdr>
          <w:bottom w:val="single" w:sz="4" w:space="1" w:color="auto"/>
        </w:pBdr>
        <w:rPr>
          <w:rFonts w:ascii="Palatino Linotype" w:hAnsi="Palatino Linotype" w:cstheme="minorHAnsi"/>
          <w:b/>
          <w:color w:val="000000"/>
          <w:sz w:val="40"/>
          <w:szCs w:val="28"/>
        </w:rPr>
      </w:pPr>
      <w:r w:rsidRPr="009D348B">
        <w:rPr>
          <w:rFonts w:ascii="Palatino Linotype" w:hAnsi="Palatino Linotype" w:cstheme="minorHAnsi"/>
          <w:b/>
          <w:color w:val="000000"/>
          <w:sz w:val="40"/>
          <w:szCs w:val="28"/>
        </w:rPr>
        <w:t>Course 12: Heaven &amp; Paradise</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xml:space="preserve">Heaven and Paradise are concepts deeply rooted in Christian theology, representing eternal life with God. </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Heaven is described in the Bible as:</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1. God's Dwelling Place: Heaven is God's dwelling place, where He resides in glory and majesty (Psalm 103:19, Isaiah 66:1).</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2. Eternal Life: Heaven represents eternal life, where believers will live forever with God, free from suffering, pain, and sin (John 14:23, Revelation 21:4).</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3. A Place of Joy and Worship: Heaven is depicted as a place of joy, worship, and fellowship with God and the saints (Revelation 7:9-12, Psalm 100:45).</w:t>
      </w:r>
    </w:p>
    <w:p w:rsidR="00543257" w:rsidRPr="009D348B" w:rsidRDefault="00E229E2" w:rsidP="008A54AD">
      <w:pPr>
        <w:rPr>
          <w:rFonts w:ascii="Palatino Linotype" w:hAnsi="Palatino Linotype" w:cstheme="minorHAnsi"/>
          <w:b/>
          <w:color w:val="000000"/>
          <w:sz w:val="28"/>
          <w:szCs w:val="28"/>
        </w:rPr>
      </w:pPr>
      <w:r w:rsidRPr="009D348B">
        <w:rPr>
          <w:rFonts w:ascii="Palatino Linotype" w:hAnsi="Palatino Linotype" w:cstheme="minorHAnsi"/>
          <w:b/>
          <w:color w:val="000000"/>
          <w:sz w:val="28"/>
          <w:szCs w:val="28"/>
        </w:rPr>
        <w:lastRenderedPageBreak/>
        <w:t>Paradise</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Paradise is often used interchangeably with Heaven, but it can also refer to:</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1. The Intermediate State: Some interpretations suggest Paradise refers to the intermediate state between death and resurrection, where believers experience peace and joy in God's presence (Luke 23:43, 2 Corinthians 5:8).</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2. Eternal Bliss: Paradise is also described as a state of eternal bliss, where believers will enjoy God's presence and fellowship forever (Revelation 21:3-4).</w:t>
      </w:r>
    </w:p>
    <w:p w:rsidR="00543257" w:rsidRPr="00A94703" w:rsidRDefault="00543257" w:rsidP="008A54AD">
      <w:pPr>
        <w:rPr>
          <w:rFonts w:ascii="Palatino Linotype" w:hAnsi="Palatino Linotype" w:cstheme="minorHAnsi"/>
          <w:color w:val="000000"/>
          <w:sz w:val="24"/>
          <w:szCs w:val="24"/>
        </w:rPr>
      </w:pPr>
    </w:p>
    <w:p w:rsidR="00543257" w:rsidRPr="009D348B" w:rsidRDefault="00E229E2" w:rsidP="008A54AD">
      <w:pPr>
        <w:rPr>
          <w:rFonts w:ascii="Palatino Linotype" w:hAnsi="Palatino Linotype" w:cstheme="minorHAnsi"/>
          <w:b/>
          <w:color w:val="000000"/>
          <w:sz w:val="28"/>
          <w:szCs w:val="28"/>
        </w:rPr>
      </w:pPr>
      <w:r w:rsidRPr="009D348B">
        <w:rPr>
          <w:rFonts w:ascii="Palatino Linotype" w:hAnsi="Palatino Linotype" w:cstheme="minorHAnsi"/>
          <w:b/>
          <w:color w:val="000000"/>
          <w:sz w:val="28"/>
          <w:szCs w:val="28"/>
        </w:rPr>
        <w:t>Key Aspects of Heaven and Paradise</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1. Eternal Fellowship: Heaven and Paradise offer eternal fellowship with God and the saints (Revelation 21:34, John 17:3).</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2. No Suffering or Pain: Heaven and Paradise are characterized by the absence of suffering, pain, and sin (Revelation 21:4, Isaiah 35:10).</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3. Joy and Worship: Heaven and Paradise are places of joy, worship, and adoration of God (Revelation 7:9-12, Psalm 100:45).</w:t>
      </w:r>
    </w:p>
    <w:p w:rsidR="00543257" w:rsidRPr="00A94703" w:rsidRDefault="00543257" w:rsidP="008A54AD">
      <w:pPr>
        <w:rPr>
          <w:rFonts w:ascii="Palatino Linotype" w:hAnsi="Palatino Linotype" w:cstheme="minorHAnsi"/>
          <w:color w:val="000000"/>
          <w:sz w:val="24"/>
          <w:szCs w:val="24"/>
        </w:rPr>
      </w:pPr>
    </w:p>
    <w:p w:rsidR="00543257" w:rsidRPr="009D348B" w:rsidRDefault="00E229E2" w:rsidP="008A54AD">
      <w:pPr>
        <w:rPr>
          <w:rFonts w:ascii="Palatino Linotype" w:hAnsi="Palatino Linotype" w:cstheme="minorHAnsi"/>
          <w:b/>
          <w:color w:val="000000"/>
          <w:sz w:val="28"/>
          <w:szCs w:val="28"/>
        </w:rPr>
      </w:pPr>
      <w:r w:rsidRPr="009D348B">
        <w:rPr>
          <w:rFonts w:ascii="Palatino Linotype" w:hAnsi="Palatino Linotype" w:cstheme="minorHAnsi"/>
          <w:b/>
          <w:color w:val="000000"/>
          <w:sz w:val="28"/>
          <w:szCs w:val="28"/>
        </w:rPr>
        <w:t>Implications for Believers</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1. Hope and Encouragement: The promise of Heaven and Paradise offers hope and encouragement for believers, motivating them to live faithfully and share the Gospel with others (</w:t>
      </w:r>
      <w:proofErr w:type="gramStart"/>
      <w:r w:rsidRPr="00A94703">
        <w:rPr>
          <w:rFonts w:ascii="Palatino Linotype" w:hAnsi="Palatino Linotype" w:cstheme="minorHAnsi"/>
          <w:color w:val="000000"/>
          <w:sz w:val="24"/>
          <w:szCs w:val="24"/>
        </w:rPr>
        <w:t>1 :</w:t>
      </w:r>
      <w:proofErr w:type="gramEnd"/>
      <w:r w:rsidRPr="00A94703">
        <w:rPr>
          <w:rFonts w:ascii="Palatino Linotype" w:hAnsi="Palatino Linotype" w:cstheme="minorHAnsi"/>
          <w:color w:val="000000"/>
          <w:sz w:val="24"/>
          <w:szCs w:val="24"/>
        </w:rPr>
        <w:t>13-18, Philippians 3:20-21).</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2. Eternal Perspective: The promise of Heaven and Paradise provides an eternal perspective, helping believers prioritize what truly matters in life (Matthew 6:1921, Colossians 3:12).</w:t>
      </w:r>
    </w:p>
    <w:p w:rsidR="00543257" w:rsidRPr="00A94703" w:rsidRDefault="00E229E2" w:rsidP="008A54AD">
      <w:pPr>
        <w:rPr>
          <w:rFonts w:ascii="Palatino Linotype" w:hAnsi="Palatino Linotype" w:cstheme="minorHAnsi"/>
          <w:color w:val="000000"/>
          <w:sz w:val="24"/>
          <w:szCs w:val="24"/>
        </w:rPr>
      </w:pPr>
      <w:r w:rsidRPr="009D348B">
        <w:rPr>
          <w:rFonts w:ascii="Palatino Linotype" w:hAnsi="Palatino Linotype" w:cstheme="minorHAnsi"/>
          <w:b/>
          <w:color w:val="000000"/>
          <w:sz w:val="28"/>
          <w:szCs w:val="28"/>
        </w:rPr>
        <w:t>Descriptions of Heaven The Bible describes Heaven as</w:t>
      </w:r>
      <w:r w:rsidRPr="00A94703">
        <w:rPr>
          <w:rFonts w:ascii="Palatino Linotype" w:hAnsi="Palatino Linotype" w:cstheme="minorHAnsi"/>
          <w:color w:val="000000"/>
          <w:sz w:val="24"/>
          <w:szCs w:val="24"/>
        </w:rPr>
        <w:t>:</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1. A Place of Beauty: Heaven is depicted as a place of unparalleled beauty, with descriptions of gold, jewels, and radiant light (Revelation 21:1821).</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2. A Place of Peace: Heaven is characterized as a place of perfect peace, where there is no conflict, suffering, or pain (Revelation 21:4, Isaiah 35:10).</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lastRenderedPageBreak/>
        <w:t>3. A Place of Worship: Heaven is a place of worship, where angels and saints praise and adore God (Revelation 4:811, 5:11-14).</w:t>
      </w:r>
    </w:p>
    <w:p w:rsidR="009D348B" w:rsidRDefault="009D348B" w:rsidP="008A54AD">
      <w:pPr>
        <w:rPr>
          <w:rFonts w:ascii="Palatino Linotype" w:hAnsi="Palatino Linotype" w:cstheme="minorHAnsi"/>
          <w:color w:val="000000"/>
          <w:sz w:val="24"/>
          <w:szCs w:val="24"/>
        </w:rPr>
      </w:pPr>
    </w:p>
    <w:p w:rsidR="00543257" w:rsidRPr="009D348B" w:rsidRDefault="00E229E2" w:rsidP="008A54AD">
      <w:pPr>
        <w:rPr>
          <w:rFonts w:ascii="Palatino Linotype" w:hAnsi="Palatino Linotype" w:cstheme="minorHAnsi"/>
          <w:b/>
          <w:color w:val="000000"/>
          <w:sz w:val="28"/>
          <w:szCs w:val="28"/>
        </w:rPr>
      </w:pPr>
      <w:r w:rsidRPr="009D348B">
        <w:rPr>
          <w:rFonts w:ascii="Palatino Linotype" w:hAnsi="Palatino Linotype" w:cstheme="minorHAnsi"/>
          <w:b/>
          <w:color w:val="000000"/>
          <w:sz w:val="28"/>
          <w:szCs w:val="28"/>
        </w:rPr>
        <w:t>The Nature of Heaven</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1. Eternal: Heaven is eternal, with no beginning or end (Psalm 102:27, Revelation 1:8).</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2. Spiritual: Heaven is a spiritual realm, where God dwells in His glorified presence (John 4:24, 1 Corinthians 15:44-49).</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3. Glory: Heaven is filled with God's glory, radiating His presence and majesty (Isaiah 6:13, Revelation 15:8).</w:t>
      </w:r>
    </w:p>
    <w:p w:rsidR="00543257" w:rsidRPr="009D348B" w:rsidRDefault="00E229E2" w:rsidP="008A54AD">
      <w:pPr>
        <w:rPr>
          <w:rFonts w:ascii="Palatino Linotype" w:hAnsi="Palatino Linotype" w:cstheme="minorHAnsi"/>
          <w:b/>
          <w:color w:val="000000"/>
          <w:sz w:val="28"/>
          <w:szCs w:val="28"/>
        </w:rPr>
      </w:pPr>
      <w:r w:rsidRPr="009D348B">
        <w:rPr>
          <w:rFonts w:ascii="Palatino Linotype" w:hAnsi="Palatino Linotype" w:cstheme="minorHAnsi"/>
          <w:b/>
          <w:color w:val="000000"/>
          <w:sz w:val="28"/>
          <w:szCs w:val="28"/>
        </w:rPr>
        <w:t>Paradise as a Present Experience</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While Paradise is often associated with the afterlife, some interpretations suggest that believers can experience a foretaste of Paradise in their present lives through:</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1. Intimacy with God: Believers can experience intimacy with God through prayer, worship, and obedience (John 14:21-23, Psalm 16:11).</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2. The Holy Spirit: The Holy Spirit dwells within believers, providing a present experience of God's presence and peace (Romans 8:911, Galatians 5:22-23).</w:t>
      </w:r>
    </w:p>
    <w:p w:rsidR="00543257" w:rsidRPr="00A94703" w:rsidRDefault="00D8216F" w:rsidP="008A54AD">
      <w:pPr>
        <w:rPr>
          <w:rFonts w:ascii="Palatino Linotype" w:hAnsi="Palatino Linotype" w:cstheme="minorHAnsi"/>
          <w:color w:val="000000"/>
          <w:sz w:val="24"/>
          <w:szCs w:val="24"/>
        </w:rPr>
      </w:pPr>
      <w:r w:rsidRPr="009D348B">
        <w:rPr>
          <w:rFonts w:ascii="Palatino Linotype" w:hAnsi="Palatino Linotype" w:cstheme="minorHAnsi"/>
          <w:b/>
          <w:color w:val="000000"/>
          <w:sz w:val="28"/>
          <w:szCs w:val="28"/>
        </w:rPr>
        <w:t>Summation</w:t>
      </w:r>
      <w:r w:rsidR="00E229E2" w:rsidRPr="009D348B">
        <w:rPr>
          <w:rFonts w:ascii="Palatino Linotype" w:hAnsi="Palatino Linotype" w:cstheme="minorHAnsi"/>
          <w:b/>
          <w:color w:val="000000"/>
          <w:sz w:val="28"/>
          <w:szCs w:val="28"/>
        </w:rPr>
        <w:t>:</w:t>
      </w:r>
      <w:r w:rsidR="00E229E2" w:rsidRPr="00A94703">
        <w:rPr>
          <w:rFonts w:ascii="Palatino Linotype" w:hAnsi="Palatino Linotype" w:cstheme="minorHAnsi"/>
          <w:color w:val="000000"/>
          <w:sz w:val="24"/>
          <w:szCs w:val="24"/>
        </w:rPr>
        <w:t xml:space="preserve"> Heaven and Paradise represent the ultimate hope and destination for believers, offering eternal life, joy, and fellowship with God. May these concepts inspire and motivate you to live a life that honors God!</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Questions and Reflections</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1. What does the promise of Heaven and Paradise mean to you personally?</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2. How does the eternal perspective of Heaven and Paradise influence your daily decisions and priorities?</w:t>
      </w:r>
    </w:p>
    <w:p w:rsidR="00543257" w:rsidRPr="00A94703" w:rsidRDefault="00543257" w:rsidP="008A54AD">
      <w:pPr>
        <w:rPr>
          <w:rFonts w:ascii="Palatino Linotype" w:hAnsi="Palatino Linotype" w:cstheme="minorHAnsi"/>
          <w:color w:val="000000"/>
          <w:sz w:val="24"/>
          <w:szCs w:val="24"/>
        </w:rPr>
      </w:pPr>
    </w:p>
    <w:p w:rsidR="008A54AD" w:rsidRPr="00A94703" w:rsidRDefault="008A54AD" w:rsidP="008A54AD">
      <w:pPr>
        <w:rPr>
          <w:rFonts w:ascii="Palatino Linotype" w:hAnsi="Palatino Linotype" w:cstheme="minorHAnsi"/>
          <w:color w:val="000000"/>
          <w:sz w:val="24"/>
          <w:szCs w:val="24"/>
        </w:rPr>
      </w:pPr>
    </w:p>
    <w:p w:rsidR="00CF1011" w:rsidRDefault="00CF1011" w:rsidP="00CF1011">
      <w:pPr>
        <w:tabs>
          <w:tab w:val="left" w:pos="1785"/>
        </w:tabs>
        <w:rPr>
          <w:rFonts w:ascii="Palatino Linotype" w:hAnsi="Palatino Linotype" w:cstheme="minorHAnsi"/>
          <w:b/>
          <w:color w:val="000000"/>
          <w:sz w:val="28"/>
          <w:szCs w:val="28"/>
        </w:rPr>
      </w:pPr>
    </w:p>
    <w:p w:rsidR="009D348B" w:rsidRDefault="009D348B" w:rsidP="00CF1011">
      <w:pPr>
        <w:tabs>
          <w:tab w:val="left" w:pos="1785"/>
        </w:tabs>
        <w:rPr>
          <w:rFonts w:ascii="Palatino Linotype" w:hAnsi="Palatino Linotype" w:cstheme="minorHAnsi"/>
          <w:b/>
          <w:color w:val="000000"/>
          <w:sz w:val="28"/>
          <w:szCs w:val="28"/>
        </w:rPr>
      </w:pPr>
    </w:p>
    <w:p w:rsidR="00543257" w:rsidRPr="009D348B" w:rsidRDefault="00E229E2" w:rsidP="00CF1011">
      <w:pPr>
        <w:pBdr>
          <w:bottom w:val="single" w:sz="4" w:space="1" w:color="auto"/>
        </w:pBdr>
        <w:tabs>
          <w:tab w:val="left" w:pos="1785"/>
        </w:tabs>
        <w:rPr>
          <w:rFonts w:ascii="Palatino Linotype" w:hAnsi="Palatino Linotype" w:cstheme="minorHAnsi"/>
          <w:b/>
          <w:sz w:val="40"/>
          <w:szCs w:val="28"/>
        </w:rPr>
      </w:pPr>
      <w:r w:rsidRPr="009D348B">
        <w:rPr>
          <w:rFonts w:ascii="Palatino Linotype" w:hAnsi="Palatino Linotype" w:cstheme="minorHAnsi"/>
          <w:b/>
          <w:color w:val="000000"/>
          <w:sz w:val="40"/>
          <w:szCs w:val="28"/>
        </w:rPr>
        <w:lastRenderedPageBreak/>
        <w:t>Course 13: Hell</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The Bible describes Hell as:</w:t>
      </w:r>
    </w:p>
    <w:p w:rsidR="00F43669"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1. A Place of Punishment: Hell is depicted as a place of punishment for those who reject God and live in sin (Matthew 25:41-46, Revelation 20:15).</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2. A Place of Darkness: Hell is described as a place of darkness, where there is no light or hope (Matthew 8:12, 22:13).</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3. A Place of Fire: Hell is often associated with fire, symbolizing God's judgment and wrath (Matthew 25:41, Mark 9:43-48).</w:t>
      </w:r>
    </w:p>
    <w:p w:rsidR="00543257" w:rsidRPr="009D348B" w:rsidRDefault="00E229E2" w:rsidP="008A54AD">
      <w:pPr>
        <w:rPr>
          <w:rFonts w:ascii="Palatino Linotype" w:hAnsi="Palatino Linotype" w:cstheme="minorHAnsi"/>
          <w:b/>
          <w:color w:val="000000"/>
          <w:sz w:val="28"/>
          <w:szCs w:val="24"/>
        </w:rPr>
      </w:pPr>
      <w:r w:rsidRPr="009D348B">
        <w:rPr>
          <w:rFonts w:ascii="Palatino Linotype" w:hAnsi="Palatino Linotype" w:cstheme="minorHAnsi"/>
          <w:b/>
          <w:color w:val="000000"/>
          <w:sz w:val="28"/>
          <w:szCs w:val="24"/>
        </w:rPr>
        <w:t>The Nature of Hell</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1. Eternal Separation: Hell is characterized as eternal separation from God, where individuals experience the consequences of their choices (2 Thessalonians 1:9, Revelation 20:10).</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2. Conscious Suffering: Many interpretations suggest that Hell involves conscious suffering, where individuals are aware of their punishment and separation from God (Luke 16:19-31).</w:t>
      </w:r>
    </w:p>
    <w:p w:rsidR="00543257" w:rsidRPr="009D348B" w:rsidRDefault="00E229E2" w:rsidP="008A54AD">
      <w:pPr>
        <w:rPr>
          <w:rFonts w:ascii="Palatino Linotype" w:hAnsi="Palatino Linotype" w:cstheme="minorHAnsi"/>
          <w:b/>
          <w:color w:val="000000"/>
          <w:sz w:val="28"/>
          <w:szCs w:val="24"/>
        </w:rPr>
      </w:pPr>
      <w:r w:rsidRPr="009D348B">
        <w:rPr>
          <w:rFonts w:ascii="Palatino Linotype" w:hAnsi="Palatino Linotype" w:cstheme="minorHAnsi"/>
          <w:b/>
          <w:color w:val="000000"/>
          <w:sz w:val="28"/>
          <w:szCs w:val="24"/>
        </w:rPr>
        <w:t>The Purpose of Hell</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1. Judgment: Hell serves as a place of judgment, where God renders justice and punishes sin (Romans 2:5-11, Revelation 20:12-15).</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2. Separation from God: Hell represents the ultimate consequence of rejecting God and living in sin, resulting in eternal separation from His presence (Matthew 25:41-46).</w:t>
      </w:r>
    </w:p>
    <w:p w:rsidR="00543257" w:rsidRPr="009D348B" w:rsidRDefault="00E229E2" w:rsidP="008A54AD">
      <w:pPr>
        <w:rPr>
          <w:rFonts w:ascii="Palatino Linotype" w:hAnsi="Palatino Linotype" w:cstheme="minorHAnsi"/>
          <w:b/>
          <w:color w:val="000000"/>
          <w:sz w:val="28"/>
          <w:szCs w:val="24"/>
        </w:rPr>
      </w:pPr>
      <w:r w:rsidRPr="009D348B">
        <w:rPr>
          <w:rFonts w:ascii="Palatino Linotype" w:hAnsi="Palatino Linotype" w:cstheme="minorHAnsi"/>
          <w:b/>
          <w:color w:val="000000"/>
          <w:sz w:val="28"/>
          <w:szCs w:val="24"/>
        </w:rPr>
        <w:t>Implications for Believers</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1. Sharing the Gospel: The reality of Hell motivates believers to share the Gospel with others, offering them the opportunity to escape eternal punishment (Matthew 28:18-20, 2 Corinthians 5:18-21).</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2. Living with Purpose: The awareness of Hell encourages believers to live with purpose, prioritizing their relationship with God and living a life that honors Him (Matthew 6:33, Colossians 3:12).</w:t>
      </w:r>
    </w:p>
    <w:p w:rsidR="00543257" w:rsidRPr="009D348B" w:rsidRDefault="00E229E2" w:rsidP="008A54AD">
      <w:pPr>
        <w:rPr>
          <w:rFonts w:ascii="Palatino Linotype" w:hAnsi="Palatino Linotype" w:cstheme="minorHAnsi"/>
          <w:b/>
          <w:color w:val="000000"/>
          <w:sz w:val="28"/>
          <w:szCs w:val="24"/>
        </w:rPr>
      </w:pPr>
      <w:r w:rsidRPr="009D348B">
        <w:rPr>
          <w:rFonts w:ascii="Palatino Linotype" w:hAnsi="Palatino Linotype" w:cstheme="minorHAnsi"/>
          <w:b/>
          <w:color w:val="000000"/>
          <w:sz w:val="28"/>
          <w:szCs w:val="24"/>
        </w:rPr>
        <w:t>The Reality of Hell</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The Bible teaches that Hell is a real place, where individuals who reject God and live in sin will face eternal punishment. This reality should motivate us to:</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lastRenderedPageBreak/>
        <w:t>1. Share the Gospel: Believers should share the Gospel with others, offering them the opportunity to escape eternal punishment.</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2. Live with Purpose: The awareness of Hell should encourage us to live with purpose, prioritizing our relationship with God and living a life that honors Him.</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The Nature of Hell</w:t>
      </w:r>
      <w:r w:rsidR="003C291B" w:rsidRPr="00A94703">
        <w:rPr>
          <w:rFonts w:ascii="Palatino Linotype" w:hAnsi="Palatino Linotype" w:cstheme="minorHAnsi"/>
          <w:color w:val="000000"/>
          <w:sz w:val="24"/>
          <w:szCs w:val="24"/>
        </w:rPr>
        <w:t xml:space="preserve"> </w:t>
      </w:r>
      <w:r w:rsidR="00C00EF3" w:rsidRPr="00A94703">
        <w:rPr>
          <w:rFonts w:ascii="Palatino Linotype" w:hAnsi="Palatino Linotype" w:cstheme="minorHAnsi"/>
          <w:color w:val="000000"/>
          <w:sz w:val="24"/>
          <w:szCs w:val="24"/>
        </w:rPr>
        <w:t>The</w:t>
      </w:r>
      <w:r w:rsidR="003C291B" w:rsidRPr="00A94703">
        <w:rPr>
          <w:rFonts w:ascii="Palatino Linotype" w:hAnsi="Palatino Linotype" w:cstheme="minorHAnsi"/>
          <w:color w:val="000000"/>
          <w:sz w:val="24"/>
          <w:szCs w:val="24"/>
        </w:rPr>
        <w:t xml:space="preserve"> </w:t>
      </w:r>
      <w:r w:rsidRPr="00A94703">
        <w:rPr>
          <w:rFonts w:ascii="Palatino Linotype" w:hAnsi="Palatino Linotype" w:cstheme="minorHAnsi"/>
          <w:color w:val="000000"/>
          <w:sz w:val="24"/>
          <w:szCs w:val="24"/>
        </w:rPr>
        <w:t>e Bible describes Hell as a place of:</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1. Darkness: Hell is characterized as a place of darkness, where there is no light or hope.</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2. Fire: Hell is often associated with fire, symbolizing God's judgment and wrath.</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3. Torment: Hell is described as a place of torment, where individuals experience eternal suffering.</w:t>
      </w:r>
    </w:p>
    <w:p w:rsidR="00543257" w:rsidRPr="009D348B" w:rsidRDefault="00E229E2" w:rsidP="008A54AD">
      <w:pPr>
        <w:rPr>
          <w:rFonts w:ascii="Palatino Linotype" w:hAnsi="Palatino Linotype" w:cstheme="minorHAnsi"/>
          <w:b/>
          <w:color w:val="000000"/>
          <w:sz w:val="28"/>
          <w:szCs w:val="24"/>
        </w:rPr>
      </w:pPr>
      <w:r w:rsidRPr="009D348B">
        <w:rPr>
          <w:rFonts w:ascii="Palatino Linotype" w:hAnsi="Palatino Linotype" w:cstheme="minorHAnsi"/>
          <w:b/>
          <w:color w:val="000000"/>
          <w:sz w:val="28"/>
          <w:szCs w:val="24"/>
        </w:rPr>
        <w:t>The Duration of Hell</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The Bible teaches that Hell is an eternal place, where individuals will face punishment forever. This emphasizes the importance of:</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1. Making a Decision: Individuals must make a decision about their relationship with God, choosing to accept or reject Him.</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2. Living with Eternity in View: Believers should live with eternity in view, prioritizing their relationship with God and living a life that honors Him.</w:t>
      </w:r>
    </w:p>
    <w:p w:rsidR="00543257" w:rsidRPr="00A94703" w:rsidRDefault="00543257" w:rsidP="008A54AD">
      <w:pPr>
        <w:rPr>
          <w:rFonts w:ascii="Palatino Linotype" w:hAnsi="Palatino Linotype" w:cstheme="minorHAnsi"/>
          <w:color w:val="000000"/>
          <w:sz w:val="24"/>
          <w:szCs w:val="24"/>
        </w:rPr>
      </w:pPr>
    </w:p>
    <w:p w:rsidR="00543257" w:rsidRPr="00A94703" w:rsidRDefault="00E229E2" w:rsidP="008A54AD">
      <w:pPr>
        <w:rPr>
          <w:rFonts w:ascii="Palatino Linotype" w:hAnsi="Palatino Linotype" w:cstheme="minorHAnsi"/>
          <w:color w:val="000000"/>
          <w:sz w:val="24"/>
          <w:szCs w:val="24"/>
        </w:rPr>
      </w:pPr>
      <w:r w:rsidRPr="009D348B">
        <w:rPr>
          <w:rFonts w:ascii="Palatino Linotype" w:hAnsi="Palatino Linotype" w:cstheme="minorHAnsi"/>
          <w:b/>
          <w:color w:val="000000"/>
          <w:sz w:val="28"/>
          <w:szCs w:val="24"/>
        </w:rPr>
        <w:t>The reality of Hell has significant implications for believers, including</w:t>
      </w:r>
      <w:r w:rsidRPr="00A94703">
        <w:rPr>
          <w:rFonts w:ascii="Palatino Linotype" w:hAnsi="Palatino Linotype" w:cstheme="minorHAnsi"/>
          <w:color w:val="000000"/>
          <w:sz w:val="24"/>
          <w:szCs w:val="24"/>
        </w:rPr>
        <w:t>:</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1. Evangelism: Believers should prioritize evangelism, sharing the Gospel with others and offering them the opportunity to escape eternal punishment.</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2. Discipleship: Believers should prioritize discipleship, helping others to grow in their relationship with God and live a life that honors Him.</w:t>
      </w:r>
    </w:p>
    <w:p w:rsidR="000554B2" w:rsidRPr="00A94703" w:rsidRDefault="000554B2" w:rsidP="008A54AD">
      <w:pPr>
        <w:rPr>
          <w:rFonts w:ascii="Palatino Linotype" w:hAnsi="Palatino Linotype" w:cstheme="minorHAnsi"/>
          <w:color w:val="000000"/>
          <w:sz w:val="24"/>
          <w:szCs w:val="24"/>
        </w:rPr>
      </w:pPr>
    </w:p>
    <w:p w:rsidR="00543257" w:rsidRPr="00A94703" w:rsidRDefault="00D8216F" w:rsidP="008A54AD">
      <w:pPr>
        <w:rPr>
          <w:rFonts w:ascii="Palatino Linotype" w:hAnsi="Palatino Linotype" w:cstheme="minorHAnsi"/>
          <w:color w:val="000000"/>
          <w:sz w:val="24"/>
          <w:szCs w:val="24"/>
        </w:rPr>
      </w:pPr>
      <w:r w:rsidRPr="009D348B">
        <w:rPr>
          <w:rFonts w:ascii="Palatino Linotype" w:hAnsi="Palatino Linotype" w:cstheme="minorHAnsi"/>
          <w:b/>
          <w:color w:val="000000"/>
          <w:sz w:val="28"/>
          <w:szCs w:val="24"/>
        </w:rPr>
        <w:t>Summation</w:t>
      </w:r>
      <w:r w:rsidR="00E229E2" w:rsidRPr="009D348B">
        <w:rPr>
          <w:rFonts w:ascii="Palatino Linotype" w:hAnsi="Palatino Linotype" w:cstheme="minorHAnsi"/>
          <w:b/>
          <w:color w:val="000000"/>
          <w:sz w:val="28"/>
          <w:szCs w:val="24"/>
        </w:rPr>
        <w:t>:</w:t>
      </w:r>
      <w:r w:rsidR="00E229E2" w:rsidRPr="00A94703">
        <w:rPr>
          <w:rFonts w:ascii="Palatino Linotype" w:hAnsi="Palatino Linotype" w:cstheme="minorHAnsi"/>
          <w:color w:val="000000"/>
          <w:sz w:val="24"/>
          <w:szCs w:val="24"/>
        </w:rPr>
        <w:t xml:space="preserve"> The concept of Hell is a complex and often debated topic. However, the Bible teaches that Hell is a real place, where individuals who reject God and live in sin will face eternal punishment. This reality should motivate us to share the Gospel, live with purpose, and prioritize our relationship with God</w:t>
      </w:r>
    </w:p>
    <w:p w:rsidR="00543257" w:rsidRPr="00A94703" w:rsidRDefault="00543257" w:rsidP="008A54AD">
      <w:pPr>
        <w:rPr>
          <w:rFonts w:ascii="Palatino Linotype" w:hAnsi="Palatino Linotype" w:cstheme="minorHAnsi"/>
          <w:color w:val="000000"/>
          <w:sz w:val="24"/>
          <w:szCs w:val="24"/>
        </w:rPr>
      </w:pPr>
    </w:p>
    <w:p w:rsidR="00543257" w:rsidRPr="009D348B" w:rsidRDefault="00E229E2" w:rsidP="00CF1011">
      <w:pPr>
        <w:pBdr>
          <w:bottom w:val="single" w:sz="4" w:space="1" w:color="auto"/>
        </w:pBdr>
        <w:rPr>
          <w:rFonts w:ascii="Palatino Linotype" w:hAnsi="Palatino Linotype" w:cstheme="minorHAnsi"/>
          <w:b/>
          <w:color w:val="000000"/>
          <w:sz w:val="40"/>
          <w:szCs w:val="28"/>
        </w:rPr>
      </w:pPr>
      <w:r w:rsidRPr="009D348B">
        <w:rPr>
          <w:rFonts w:ascii="Palatino Linotype" w:hAnsi="Palatino Linotype" w:cstheme="minorHAnsi"/>
          <w:b/>
          <w:color w:val="000000"/>
          <w:sz w:val="40"/>
          <w:szCs w:val="28"/>
        </w:rPr>
        <w:lastRenderedPageBreak/>
        <w:t>Course 14: Discernment of Falsehood</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xml:space="preserve">Discernment of falsehood is crucial in today's world, where misinformation and deception can lead people astray. </w:t>
      </w:r>
    </w:p>
    <w:p w:rsidR="00543257" w:rsidRPr="009D348B" w:rsidRDefault="00E229E2" w:rsidP="008A54AD">
      <w:pPr>
        <w:rPr>
          <w:rFonts w:ascii="Palatino Linotype" w:hAnsi="Palatino Linotype" w:cstheme="minorHAnsi"/>
          <w:b/>
          <w:color w:val="000000"/>
          <w:sz w:val="28"/>
          <w:szCs w:val="24"/>
        </w:rPr>
      </w:pPr>
      <w:r w:rsidRPr="009D348B">
        <w:rPr>
          <w:rFonts w:ascii="Palatino Linotype" w:hAnsi="Palatino Linotype" w:cstheme="minorHAnsi"/>
          <w:b/>
          <w:color w:val="000000"/>
          <w:sz w:val="28"/>
          <w:szCs w:val="24"/>
        </w:rPr>
        <w:t>Understanding Falsehood</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Falsehood can manifest in various forms, including:</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1. False Teachings: Teachings that contradict biblical truth or distort God's Word.</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2. Deception: Misleading information or lies that deceive people.</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3. False Prophets: Individuals who claim to speak for God but deliver false messages.</w:t>
      </w:r>
    </w:p>
    <w:p w:rsidR="00543257" w:rsidRPr="00A94703" w:rsidRDefault="00E229E2" w:rsidP="008A54AD">
      <w:pPr>
        <w:rPr>
          <w:rFonts w:ascii="Palatino Linotype" w:hAnsi="Palatino Linotype" w:cstheme="minorHAnsi"/>
          <w:color w:val="000000"/>
          <w:sz w:val="24"/>
          <w:szCs w:val="24"/>
        </w:rPr>
      </w:pPr>
      <w:r w:rsidRPr="009D348B">
        <w:rPr>
          <w:rFonts w:ascii="Palatino Linotype" w:hAnsi="Palatino Linotype" w:cstheme="minorHAnsi"/>
          <w:b/>
          <w:color w:val="000000"/>
          <w:sz w:val="28"/>
          <w:szCs w:val="24"/>
        </w:rPr>
        <w:t>The Bible provides guidance on discernment, including</w:t>
      </w:r>
      <w:r w:rsidRPr="00A94703">
        <w:rPr>
          <w:rFonts w:ascii="Palatino Linotype" w:hAnsi="Palatino Linotype" w:cstheme="minorHAnsi"/>
          <w:color w:val="000000"/>
          <w:sz w:val="24"/>
          <w:szCs w:val="24"/>
        </w:rPr>
        <w:t>:</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1. Testing Everything: Believers are encouraged to test everything against God's Word (1 Thessalonians 5:21-22).</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2. Discerning Spirits: Believers are called to discern spirits, recognizing whether they are from God or not (1 John 4:13).</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3. Knowing God's Voice: Believers can develop a relationship with God, learning to recognize His voice and distinguish it from false voices (John 10:27).</w:t>
      </w:r>
    </w:p>
    <w:p w:rsidR="00543257" w:rsidRPr="008F0F47" w:rsidRDefault="00E229E2" w:rsidP="008A54AD">
      <w:pPr>
        <w:rPr>
          <w:rFonts w:ascii="Palatino Linotype" w:hAnsi="Palatino Linotype" w:cstheme="minorHAnsi"/>
          <w:b/>
          <w:color w:val="000000"/>
          <w:sz w:val="28"/>
          <w:szCs w:val="24"/>
        </w:rPr>
      </w:pPr>
      <w:r w:rsidRPr="008F0F47">
        <w:rPr>
          <w:rFonts w:ascii="Palatino Linotype" w:hAnsi="Palatino Linotype" w:cstheme="minorHAnsi"/>
          <w:b/>
          <w:color w:val="000000"/>
          <w:sz w:val="28"/>
          <w:szCs w:val="24"/>
        </w:rPr>
        <w:t>Pra</w:t>
      </w:r>
      <w:r w:rsidR="008F0F47">
        <w:rPr>
          <w:rFonts w:ascii="Palatino Linotype" w:hAnsi="Palatino Linotype" w:cstheme="minorHAnsi"/>
          <w:b/>
          <w:color w:val="000000"/>
          <w:sz w:val="28"/>
          <w:szCs w:val="24"/>
        </w:rPr>
        <w:t>ctical ways</w:t>
      </w:r>
      <w:r w:rsidRPr="008F0F47">
        <w:rPr>
          <w:rFonts w:ascii="Palatino Linotype" w:hAnsi="Palatino Linotype" w:cstheme="minorHAnsi"/>
          <w:b/>
          <w:color w:val="000000"/>
          <w:sz w:val="28"/>
          <w:szCs w:val="24"/>
        </w:rPr>
        <w:t xml:space="preserve"> for Discernment</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1. Know God's Word: Familiarize yourself with the Bible, understanding its teachings and principles.</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2. Seek Guidance: Seek guidance from spiritual leaders, mentors, or the Holy Spirit.</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3. Evaluate Sources: Critically evaluate sources of information, considering their credibility and alignment with God's Word.</w:t>
      </w:r>
    </w:p>
    <w:p w:rsidR="00543257" w:rsidRPr="008F0F47" w:rsidRDefault="00E229E2" w:rsidP="008A54AD">
      <w:pPr>
        <w:rPr>
          <w:rFonts w:ascii="Palatino Linotype" w:hAnsi="Palatino Linotype" w:cstheme="minorHAnsi"/>
          <w:b/>
          <w:color w:val="000000"/>
          <w:sz w:val="28"/>
          <w:szCs w:val="24"/>
        </w:rPr>
      </w:pPr>
      <w:r w:rsidRPr="008F0F47">
        <w:rPr>
          <w:rFonts w:ascii="Palatino Linotype" w:hAnsi="Palatino Linotype" w:cstheme="minorHAnsi"/>
          <w:b/>
          <w:color w:val="000000"/>
          <w:sz w:val="28"/>
          <w:szCs w:val="24"/>
        </w:rPr>
        <w:t>Consequences of Not Discerning Falsehood</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Failing to discern falsehood can lead to:</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1. Spiritual Confusion: Believers may become confused about God's truth and teachings.</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2. Deception: Believers may be deceived, leading them astray from God's path.</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lastRenderedPageBreak/>
        <w:t>3. Loss of Faith: Repeated exposure to falsehood can erode faith and trust in God.</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Empowerment through Discernment</w:t>
      </w:r>
      <w:r w:rsidR="006F7BE0" w:rsidRPr="00A94703">
        <w:rPr>
          <w:rFonts w:ascii="Palatino Linotype" w:hAnsi="Palatino Linotype" w:cstheme="minorHAnsi"/>
          <w:color w:val="000000"/>
          <w:sz w:val="24"/>
          <w:szCs w:val="24"/>
        </w:rPr>
        <w:t xml:space="preserve"> </w:t>
      </w:r>
      <w:r w:rsidRPr="00A94703">
        <w:rPr>
          <w:rFonts w:ascii="Palatino Linotype" w:hAnsi="Palatino Linotype" w:cstheme="minorHAnsi"/>
          <w:color w:val="000000"/>
          <w:sz w:val="24"/>
          <w:szCs w:val="24"/>
        </w:rPr>
        <w:t>Developing discernment empowers believers to:</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1. Stand Firm: Stand firm in their faith, resisting false teachings and deception.</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2. Make Informed Decisions: Make informed decisions, guided by God's truth and principles.</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3. Live with Confidence: Live with confidence, knowing they are grounded in God's truth.</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Questions and Reflections</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1. How can you develop discernment in your daily life?</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2. What are some common false teachings or deceptions you've encountered?</w:t>
      </w:r>
    </w:p>
    <w:p w:rsidR="002F60D3" w:rsidRPr="00A94703" w:rsidRDefault="002F60D3" w:rsidP="008A54AD">
      <w:pPr>
        <w:rPr>
          <w:rFonts w:ascii="Palatino Linotype" w:hAnsi="Palatino Linotype" w:cstheme="minorHAnsi"/>
          <w:color w:val="000000"/>
          <w:sz w:val="24"/>
          <w:szCs w:val="24"/>
        </w:rPr>
      </w:pPr>
    </w:p>
    <w:p w:rsidR="00543257" w:rsidRPr="008F0F47" w:rsidRDefault="00E229E2" w:rsidP="008A54AD">
      <w:pPr>
        <w:rPr>
          <w:rFonts w:ascii="Palatino Linotype" w:hAnsi="Palatino Linotype" w:cstheme="minorHAnsi"/>
          <w:b/>
          <w:color w:val="000000"/>
          <w:sz w:val="28"/>
          <w:szCs w:val="28"/>
        </w:rPr>
      </w:pPr>
      <w:r w:rsidRPr="008F0F47">
        <w:rPr>
          <w:rFonts w:ascii="Palatino Linotype" w:hAnsi="Palatino Linotype" w:cstheme="minorHAnsi"/>
          <w:b/>
          <w:color w:val="000000"/>
          <w:sz w:val="28"/>
          <w:szCs w:val="28"/>
        </w:rPr>
        <w:t>The Importance of Discernment</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Discernment is crucial for believers, enabling them to:</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1. Distinguish Truth from Error: Discernment helps believers distinguish between truth and error, protecting them from false teachings and deception.</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2. Make Wise Decisions: Discernment enables believers to make wise decisions, guided by God's truth and principles.</w:t>
      </w:r>
    </w:p>
    <w:p w:rsidR="00244E25"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3. Navigate Complex Situations: Discernment helps believers navigate complex situations, providing clarity and direction.</w:t>
      </w:r>
    </w:p>
    <w:p w:rsidR="00543257" w:rsidRPr="00244E25" w:rsidRDefault="00E229E2" w:rsidP="008A54AD">
      <w:pPr>
        <w:rPr>
          <w:rFonts w:ascii="Palatino Linotype" w:hAnsi="Palatino Linotype" w:cstheme="minorHAnsi"/>
          <w:color w:val="000000"/>
          <w:sz w:val="24"/>
          <w:szCs w:val="24"/>
        </w:rPr>
      </w:pPr>
      <w:r w:rsidRPr="008F0F47">
        <w:rPr>
          <w:rFonts w:ascii="Palatino Linotype" w:hAnsi="Palatino Linotype" w:cstheme="minorHAnsi"/>
          <w:b/>
          <w:color w:val="000000"/>
          <w:sz w:val="28"/>
          <w:szCs w:val="24"/>
        </w:rPr>
        <w:t>Developing Discernment</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To develop discernment, believers can:</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1. Study God's Word: Regularly study the Bible, understanding its teachings and principles.</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2. Pray for Wisdom: Pray for wisdom and discernment, seeking God's guidance and direction.</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3. Seek Mentorship: Seek guidance from spiritual mentors or leaders, learning from their experiences and insights.</w:t>
      </w:r>
    </w:p>
    <w:p w:rsidR="00543257" w:rsidRPr="00A94703" w:rsidRDefault="00543257" w:rsidP="008A54AD">
      <w:pPr>
        <w:rPr>
          <w:rFonts w:ascii="Palatino Linotype" w:hAnsi="Palatino Linotype" w:cstheme="minorHAnsi"/>
          <w:color w:val="000000"/>
          <w:sz w:val="24"/>
          <w:szCs w:val="24"/>
        </w:rPr>
      </w:pPr>
    </w:p>
    <w:p w:rsidR="00543257" w:rsidRPr="00A94703" w:rsidRDefault="00E229E2" w:rsidP="008A54AD">
      <w:pPr>
        <w:rPr>
          <w:rFonts w:ascii="Palatino Linotype" w:hAnsi="Palatino Linotype" w:cstheme="minorHAnsi"/>
          <w:color w:val="000000"/>
          <w:sz w:val="24"/>
          <w:szCs w:val="24"/>
        </w:rPr>
      </w:pPr>
      <w:r w:rsidRPr="008F0F47">
        <w:rPr>
          <w:rFonts w:ascii="Palatino Linotype" w:hAnsi="Palatino Linotype" w:cstheme="minorHAnsi"/>
          <w:b/>
          <w:color w:val="000000"/>
          <w:sz w:val="28"/>
          <w:szCs w:val="24"/>
        </w:rPr>
        <w:lastRenderedPageBreak/>
        <w:t>Common obstacles to discernment include</w:t>
      </w:r>
      <w:r w:rsidRPr="00A94703">
        <w:rPr>
          <w:rFonts w:ascii="Palatino Linotype" w:hAnsi="Palatino Linotype" w:cstheme="minorHAnsi"/>
          <w:color w:val="000000"/>
          <w:sz w:val="24"/>
          <w:szCs w:val="24"/>
        </w:rPr>
        <w:t>:</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1. Lack of Knowledge: Limited understanding of God's Word and principles can hinder discernment.</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2. Emotional Influences: Emotions can cloud judgment, leading to poor discernment.</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3. Cultural Influences: Cultural pressures and norms can influence discernment, leading to compromise.</w:t>
      </w:r>
    </w:p>
    <w:p w:rsidR="00543257" w:rsidRPr="00A94703" w:rsidRDefault="00543257" w:rsidP="008A54AD">
      <w:pPr>
        <w:rPr>
          <w:rFonts w:ascii="Palatino Linotype" w:hAnsi="Palatino Linotype" w:cstheme="minorHAnsi"/>
          <w:color w:val="000000"/>
          <w:sz w:val="24"/>
          <w:szCs w:val="24"/>
        </w:rPr>
      </w:pPr>
    </w:p>
    <w:p w:rsidR="00543257" w:rsidRPr="008F0F47" w:rsidRDefault="00E229E2" w:rsidP="008A54AD">
      <w:pPr>
        <w:rPr>
          <w:rFonts w:ascii="Palatino Linotype" w:hAnsi="Palatino Linotype" w:cstheme="minorHAnsi"/>
          <w:b/>
          <w:color w:val="000000"/>
          <w:sz w:val="28"/>
          <w:szCs w:val="24"/>
        </w:rPr>
      </w:pPr>
      <w:r w:rsidRPr="008F0F47">
        <w:rPr>
          <w:rFonts w:ascii="Palatino Linotype" w:hAnsi="Palatino Linotype" w:cstheme="minorHAnsi"/>
          <w:b/>
          <w:color w:val="000000"/>
          <w:sz w:val="28"/>
          <w:szCs w:val="24"/>
        </w:rPr>
        <w:t>Cultivating Discernment</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To cultivate discernment, believers can:</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xml:space="preserve">1. Practice </w:t>
      </w:r>
      <w:r w:rsidR="000252BB" w:rsidRPr="00A94703">
        <w:rPr>
          <w:rFonts w:ascii="Palatino Linotype" w:hAnsi="Palatino Linotype" w:cstheme="minorHAnsi"/>
          <w:color w:val="000000"/>
          <w:sz w:val="24"/>
          <w:szCs w:val="24"/>
        </w:rPr>
        <w:t>Self-reflection</w:t>
      </w:r>
      <w:r w:rsidRPr="00A94703">
        <w:rPr>
          <w:rFonts w:ascii="Palatino Linotype" w:hAnsi="Palatino Linotype" w:cstheme="minorHAnsi"/>
          <w:color w:val="000000"/>
          <w:sz w:val="24"/>
          <w:szCs w:val="24"/>
        </w:rPr>
        <w:t>: Regularly reflect on their thoughts, emotions, and actions.</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2. Seek Feedback: Seek feedback from trusted friends, mentors, or leaders.</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3. Stay Grounded in God's Word: Regularly study and apply God's Word, staying grounded in its truth and principles.</w:t>
      </w:r>
    </w:p>
    <w:p w:rsidR="00F67A8A" w:rsidRPr="00A94703" w:rsidRDefault="00F67A8A" w:rsidP="008A54AD">
      <w:pPr>
        <w:rPr>
          <w:rFonts w:ascii="Palatino Linotype" w:hAnsi="Palatino Linotype" w:cstheme="minorHAnsi"/>
          <w:color w:val="000000"/>
          <w:sz w:val="24"/>
          <w:szCs w:val="24"/>
        </w:rPr>
      </w:pPr>
    </w:p>
    <w:p w:rsidR="00F67A8A" w:rsidRPr="00A94703" w:rsidRDefault="00F67A8A" w:rsidP="008A54AD">
      <w:pPr>
        <w:rPr>
          <w:rFonts w:ascii="Palatino Linotype" w:hAnsi="Palatino Linotype" w:cstheme="minorHAnsi"/>
          <w:color w:val="000000"/>
          <w:sz w:val="24"/>
          <w:szCs w:val="24"/>
        </w:rPr>
      </w:pPr>
    </w:p>
    <w:p w:rsidR="002F60D3" w:rsidRPr="00A94703" w:rsidRDefault="002F60D3" w:rsidP="008A54AD">
      <w:pPr>
        <w:rPr>
          <w:rFonts w:ascii="Palatino Linotype" w:hAnsi="Palatino Linotype" w:cstheme="minorHAnsi"/>
          <w:color w:val="000000"/>
          <w:sz w:val="24"/>
          <w:szCs w:val="24"/>
        </w:rPr>
      </w:pPr>
    </w:p>
    <w:p w:rsidR="00543257" w:rsidRPr="00A94703" w:rsidRDefault="00543257" w:rsidP="008A54AD">
      <w:pPr>
        <w:rPr>
          <w:rFonts w:ascii="Palatino Linotype" w:hAnsi="Palatino Linotype" w:cstheme="minorHAnsi"/>
          <w:color w:val="000000"/>
          <w:sz w:val="24"/>
          <w:szCs w:val="24"/>
        </w:rPr>
      </w:pPr>
    </w:p>
    <w:p w:rsidR="00543257" w:rsidRPr="008F0F47" w:rsidRDefault="00E229E2" w:rsidP="00CF1011">
      <w:pPr>
        <w:pBdr>
          <w:bottom w:val="single" w:sz="4" w:space="1" w:color="auto"/>
        </w:pBdr>
        <w:rPr>
          <w:rFonts w:ascii="Palatino Linotype" w:hAnsi="Palatino Linotype" w:cstheme="minorHAnsi"/>
          <w:b/>
          <w:color w:val="000000"/>
          <w:sz w:val="40"/>
          <w:szCs w:val="28"/>
        </w:rPr>
      </w:pPr>
      <w:r w:rsidRPr="008F0F47">
        <w:rPr>
          <w:rFonts w:ascii="Palatino Linotype" w:hAnsi="Palatino Linotype" w:cstheme="minorHAnsi"/>
          <w:b/>
          <w:color w:val="000000"/>
          <w:sz w:val="40"/>
          <w:szCs w:val="28"/>
        </w:rPr>
        <w:t>Course 15:</w:t>
      </w:r>
      <w:r w:rsidR="003C291B" w:rsidRPr="008F0F47">
        <w:rPr>
          <w:rFonts w:ascii="Palatino Linotype" w:hAnsi="Palatino Linotype" w:cstheme="minorHAnsi"/>
          <w:b/>
          <w:color w:val="000000"/>
          <w:sz w:val="40"/>
          <w:szCs w:val="28"/>
        </w:rPr>
        <w:t xml:space="preserve"> </w:t>
      </w:r>
      <w:r w:rsidRPr="008F0F47">
        <w:rPr>
          <w:rFonts w:ascii="Palatino Linotype" w:hAnsi="Palatino Linotype" w:cstheme="minorHAnsi"/>
          <w:b/>
          <w:color w:val="000000"/>
          <w:sz w:val="40"/>
          <w:szCs w:val="28"/>
        </w:rPr>
        <w:t>The World</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In the Bible, "The World" refers to:</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1. The fallen world system: A system opposed to God, characterized by sin, rebellion, and darkness (1 John 2:15</w:t>
      </w:r>
      <w:r w:rsidR="00BB485D" w:rsidRPr="00A94703">
        <w:rPr>
          <w:rFonts w:ascii="Palatino Linotype" w:hAnsi="Palatino Linotype" w:cstheme="minorHAnsi"/>
          <w:color w:val="000000"/>
          <w:sz w:val="24"/>
          <w:szCs w:val="24"/>
        </w:rPr>
        <w:t>-</w:t>
      </w:r>
      <w:r w:rsidRPr="00A94703">
        <w:rPr>
          <w:rFonts w:ascii="Palatino Linotype" w:hAnsi="Palatino Linotype" w:cstheme="minorHAnsi"/>
          <w:color w:val="000000"/>
          <w:sz w:val="24"/>
          <w:szCs w:val="24"/>
        </w:rPr>
        <w:t>17, Romans 1:18-32).</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xml:space="preserve">2. The world's values and priorities: Values and priorities that contradict God's values, such as materialism, pride, and </w:t>
      </w:r>
      <w:r w:rsidR="000252BB" w:rsidRPr="00A94703">
        <w:rPr>
          <w:rFonts w:ascii="Palatino Linotype" w:hAnsi="Palatino Linotype" w:cstheme="minorHAnsi"/>
          <w:color w:val="000000"/>
          <w:sz w:val="24"/>
          <w:szCs w:val="24"/>
        </w:rPr>
        <w:t>self-centeredness</w:t>
      </w:r>
      <w:r w:rsidRPr="00A94703">
        <w:rPr>
          <w:rFonts w:ascii="Palatino Linotype" w:hAnsi="Palatino Linotype" w:cstheme="minorHAnsi"/>
          <w:color w:val="000000"/>
          <w:sz w:val="24"/>
          <w:szCs w:val="24"/>
        </w:rPr>
        <w:t xml:space="preserve"> (Matthew 6:24, 1 John 2:15</w:t>
      </w:r>
      <w:r w:rsidR="00BB485D" w:rsidRPr="00A94703">
        <w:rPr>
          <w:rFonts w:ascii="Palatino Linotype" w:hAnsi="Palatino Linotype" w:cstheme="minorHAnsi"/>
          <w:color w:val="000000"/>
          <w:sz w:val="24"/>
          <w:szCs w:val="24"/>
        </w:rPr>
        <w:t>-</w:t>
      </w:r>
      <w:r w:rsidRPr="00A94703">
        <w:rPr>
          <w:rFonts w:ascii="Palatino Linotype" w:hAnsi="Palatino Linotype" w:cstheme="minorHAnsi"/>
          <w:color w:val="000000"/>
          <w:sz w:val="24"/>
          <w:szCs w:val="24"/>
        </w:rPr>
        <w:t>17).</w:t>
      </w:r>
    </w:p>
    <w:p w:rsidR="00543257" w:rsidRPr="00A94703" w:rsidRDefault="00E229E2" w:rsidP="008A54AD">
      <w:pPr>
        <w:rPr>
          <w:rFonts w:ascii="Palatino Linotype" w:hAnsi="Palatino Linotype" w:cstheme="minorHAnsi"/>
          <w:color w:val="000000"/>
          <w:sz w:val="24"/>
          <w:szCs w:val="24"/>
        </w:rPr>
      </w:pPr>
      <w:r w:rsidRPr="008F0F47">
        <w:rPr>
          <w:rFonts w:ascii="Palatino Linotype" w:hAnsi="Palatino Linotype" w:cstheme="minorHAnsi"/>
          <w:b/>
          <w:color w:val="000000"/>
          <w:sz w:val="28"/>
          <w:szCs w:val="24"/>
        </w:rPr>
        <w:t>Relationship with the World</w:t>
      </w:r>
      <w:r w:rsidR="00527147" w:rsidRPr="008F0F47">
        <w:rPr>
          <w:rFonts w:ascii="Palatino Linotype" w:hAnsi="Palatino Linotype" w:cstheme="minorHAnsi"/>
          <w:b/>
          <w:color w:val="000000"/>
          <w:sz w:val="28"/>
          <w:szCs w:val="24"/>
        </w:rPr>
        <w:t xml:space="preserve"> </w:t>
      </w:r>
      <w:r w:rsidRPr="008F0F47">
        <w:rPr>
          <w:rFonts w:ascii="Palatino Linotype" w:hAnsi="Palatino Linotype" w:cstheme="minorHAnsi"/>
          <w:b/>
          <w:color w:val="000000"/>
          <w:sz w:val="28"/>
          <w:szCs w:val="24"/>
        </w:rPr>
        <w:t xml:space="preserve"> Believers </w:t>
      </w:r>
      <w:r w:rsidR="008F0F47" w:rsidRPr="008F0F47">
        <w:rPr>
          <w:rFonts w:ascii="Palatino Linotype" w:hAnsi="Palatino Linotype" w:cstheme="minorHAnsi"/>
          <w:b/>
          <w:color w:val="000000"/>
          <w:sz w:val="28"/>
          <w:szCs w:val="24"/>
        </w:rPr>
        <w:t>are called</w:t>
      </w:r>
      <w:r w:rsidRPr="008F0F47">
        <w:rPr>
          <w:rFonts w:ascii="Palatino Linotype" w:hAnsi="Palatino Linotype" w:cstheme="minorHAnsi"/>
          <w:b/>
          <w:color w:val="000000"/>
          <w:sz w:val="28"/>
          <w:szCs w:val="24"/>
        </w:rPr>
        <w:t xml:space="preserve"> to</w:t>
      </w:r>
      <w:r w:rsidRPr="00A94703">
        <w:rPr>
          <w:rFonts w:ascii="Palatino Linotype" w:hAnsi="Palatino Linotype" w:cstheme="minorHAnsi"/>
          <w:color w:val="000000"/>
          <w:sz w:val="24"/>
          <w:szCs w:val="24"/>
        </w:rPr>
        <w:t>:</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1. Not conform to the world: Avoid adopting the world's values and priorities (Romans 12:2).</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lastRenderedPageBreak/>
        <w:t>2. Be in the world but not of it: Engage with the world while maintaining a distinct identity as followers of Christ (John 17:14</w:t>
      </w:r>
      <w:r w:rsidR="00BB485D" w:rsidRPr="00A94703">
        <w:rPr>
          <w:rFonts w:ascii="Palatino Linotype" w:hAnsi="Palatino Linotype" w:cstheme="minorHAnsi"/>
          <w:color w:val="000000"/>
          <w:sz w:val="24"/>
          <w:szCs w:val="24"/>
        </w:rPr>
        <w:t xml:space="preserve"> -</w:t>
      </w:r>
      <w:r w:rsidRPr="00A94703">
        <w:rPr>
          <w:rFonts w:ascii="Palatino Linotype" w:hAnsi="Palatino Linotype" w:cstheme="minorHAnsi"/>
          <w:color w:val="000000"/>
          <w:sz w:val="24"/>
          <w:szCs w:val="24"/>
        </w:rPr>
        <w:t>16).</w:t>
      </w:r>
    </w:p>
    <w:p w:rsidR="00543257" w:rsidRPr="00A94703" w:rsidRDefault="00543257" w:rsidP="008A54AD">
      <w:pPr>
        <w:rPr>
          <w:rFonts w:ascii="Palatino Linotype" w:hAnsi="Palatino Linotype" w:cstheme="minorHAnsi"/>
          <w:color w:val="000000"/>
          <w:sz w:val="24"/>
          <w:szCs w:val="24"/>
        </w:rPr>
      </w:pPr>
    </w:p>
    <w:p w:rsidR="00543257" w:rsidRPr="00A94703" w:rsidRDefault="00E229E2" w:rsidP="008A54AD">
      <w:pPr>
        <w:rPr>
          <w:rFonts w:ascii="Palatino Linotype" w:hAnsi="Palatino Linotype" w:cstheme="minorHAnsi"/>
          <w:color w:val="000000"/>
          <w:sz w:val="24"/>
          <w:szCs w:val="24"/>
        </w:rPr>
      </w:pPr>
      <w:r w:rsidRPr="008F0F47">
        <w:rPr>
          <w:rFonts w:ascii="Palatino Linotype" w:hAnsi="Palatino Linotype" w:cstheme="minorHAnsi"/>
          <w:b/>
          <w:color w:val="000000"/>
          <w:sz w:val="28"/>
          <w:szCs w:val="24"/>
        </w:rPr>
        <w:t>The World's Influence through</w:t>
      </w:r>
      <w:r w:rsidRPr="00A94703">
        <w:rPr>
          <w:rFonts w:ascii="Palatino Linotype" w:hAnsi="Palatino Linotype" w:cstheme="minorHAnsi"/>
          <w:color w:val="000000"/>
          <w:sz w:val="24"/>
          <w:szCs w:val="24"/>
        </w:rPr>
        <w:t>:</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1. Cultural pressures: Societal norms and expectations that may contradict God's truth.</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2. Materialism: Prioritizing material possessions and wealth over spiritual pursuits.</w:t>
      </w:r>
    </w:p>
    <w:p w:rsidR="002F60D3"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3. Moral relativism: Rejecting absolute moral standards and embracing moral ambiguity.</w:t>
      </w:r>
    </w:p>
    <w:p w:rsidR="00543257" w:rsidRPr="008F0F47" w:rsidRDefault="00E229E2" w:rsidP="008A54AD">
      <w:pPr>
        <w:rPr>
          <w:rFonts w:ascii="Palatino Linotype" w:hAnsi="Palatino Linotype" w:cstheme="minorHAnsi"/>
          <w:b/>
          <w:color w:val="000000"/>
          <w:sz w:val="28"/>
          <w:szCs w:val="24"/>
        </w:rPr>
      </w:pPr>
      <w:r w:rsidRPr="008F0F47">
        <w:rPr>
          <w:rFonts w:ascii="Palatino Linotype" w:hAnsi="Palatino Linotype" w:cstheme="minorHAnsi"/>
          <w:b/>
          <w:color w:val="000000"/>
          <w:sz w:val="28"/>
          <w:szCs w:val="24"/>
        </w:rPr>
        <w:t>Overcoming the World's Influence</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Believers can overcome the world's influence by:</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1. Seeking God's truth: Prioritizing God's Word and principles.</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2. Living a life of obedience: Obeying God's commands and living a life that honors Him.</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3. Cultivating a heavenly perspective: Focusing on eternal realities and priorities.</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Questions and Reflections</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1. How do you see the world's influence in your life?</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2. What strategies can you use to maintain a heavenly perspective and resist the world's influence?</w:t>
      </w:r>
    </w:p>
    <w:p w:rsidR="002F60D3" w:rsidRPr="00A94703" w:rsidRDefault="002F60D3" w:rsidP="008A54AD">
      <w:pPr>
        <w:rPr>
          <w:rFonts w:ascii="Palatino Linotype" w:hAnsi="Palatino Linotype" w:cstheme="minorHAnsi"/>
          <w:color w:val="000000"/>
          <w:sz w:val="24"/>
          <w:szCs w:val="24"/>
        </w:rPr>
      </w:pPr>
    </w:p>
    <w:p w:rsidR="00543257" w:rsidRPr="008F0F47" w:rsidRDefault="00E229E2" w:rsidP="008A54AD">
      <w:pPr>
        <w:rPr>
          <w:rFonts w:ascii="Palatino Linotype" w:hAnsi="Palatino Linotype" w:cstheme="minorHAnsi"/>
          <w:b/>
          <w:color w:val="000000"/>
          <w:sz w:val="28"/>
          <w:szCs w:val="28"/>
        </w:rPr>
      </w:pPr>
      <w:r w:rsidRPr="008F0F47">
        <w:rPr>
          <w:rFonts w:ascii="Palatino Linotype" w:hAnsi="Palatino Linotype" w:cstheme="minorHAnsi"/>
          <w:b/>
          <w:color w:val="000000"/>
          <w:sz w:val="28"/>
          <w:szCs w:val="28"/>
        </w:rPr>
        <w:t>The World's System vs. God's Kingdom</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The world's system and God's Kingdom have distinct values, priorities, and principles. Believers must navigate this tension, recognizing that:</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1. The world's system is temporary: The world's values and priorities are fleeting and will pass away (1 John 2:17).</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2. God's Kingdom is eternal: God's Kingdom and its values are eternal, and believers are called to prioritize eternal realities (Matthew 6:33).</w:t>
      </w:r>
    </w:p>
    <w:p w:rsidR="00543257" w:rsidRPr="00A94703" w:rsidRDefault="00543257" w:rsidP="008A54AD">
      <w:pPr>
        <w:rPr>
          <w:rFonts w:ascii="Palatino Linotype" w:hAnsi="Palatino Linotype" w:cstheme="minorHAnsi"/>
          <w:color w:val="000000"/>
          <w:sz w:val="24"/>
          <w:szCs w:val="24"/>
        </w:rPr>
      </w:pPr>
    </w:p>
    <w:p w:rsidR="00543257" w:rsidRPr="008F0F47" w:rsidRDefault="00E229E2" w:rsidP="008A54AD">
      <w:pPr>
        <w:rPr>
          <w:rFonts w:ascii="Palatino Linotype" w:hAnsi="Palatino Linotype" w:cstheme="minorHAnsi"/>
          <w:b/>
          <w:color w:val="000000"/>
          <w:sz w:val="28"/>
          <w:szCs w:val="24"/>
        </w:rPr>
      </w:pPr>
      <w:r w:rsidRPr="008F0F47">
        <w:rPr>
          <w:rFonts w:ascii="Palatino Linotype" w:hAnsi="Palatino Linotype" w:cstheme="minorHAnsi"/>
          <w:b/>
          <w:color w:val="000000"/>
          <w:sz w:val="28"/>
          <w:szCs w:val="24"/>
        </w:rPr>
        <w:lastRenderedPageBreak/>
        <w:t>The Danger of Conformity</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Conformity to the world's system can lead to:</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1. Loss of identity: Believers may lose their distinct identity as followers of Christ.</w:t>
      </w:r>
    </w:p>
    <w:p w:rsidR="00F67A8A"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2. Compromise: Believers may compromise their values and principles, leading to spiritual stagnation.</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Living as a Stranger in the World Believers are called to live as strangers in the world, recognizing that:</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1. Our citizenship is in heaven: Believers are citizens of God's Kingdom, and their ultimate allegiance is to God (Philippians 3:20).</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2. We are ambassadors for Christ: Believers are ambassadors for Christ, representing Him in the world (2 Corinthians 5:20).</w:t>
      </w:r>
    </w:p>
    <w:p w:rsidR="00543257" w:rsidRPr="00A94703" w:rsidRDefault="00543257" w:rsidP="008A54AD">
      <w:pPr>
        <w:rPr>
          <w:rFonts w:ascii="Palatino Linotype" w:hAnsi="Palatino Linotype" w:cstheme="minorHAnsi"/>
          <w:color w:val="000000"/>
          <w:sz w:val="24"/>
          <w:szCs w:val="24"/>
        </w:rPr>
      </w:pPr>
    </w:p>
    <w:p w:rsidR="00543257" w:rsidRPr="008F0F47" w:rsidRDefault="00E229E2" w:rsidP="008A54AD">
      <w:pPr>
        <w:rPr>
          <w:rFonts w:ascii="Palatino Linotype" w:hAnsi="Palatino Linotype" w:cstheme="minorHAnsi"/>
          <w:b/>
          <w:color w:val="000000"/>
          <w:sz w:val="28"/>
          <w:szCs w:val="24"/>
        </w:rPr>
      </w:pPr>
      <w:r w:rsidRPr="008F0F47">
        <w:rPr>
          <w:rFonts w:ascii="Palatino Linotype" w:hAnsi="Palatino Linotype" w:cstheme="minorHAnsi"/>
          <w:b/>
          <w:color w:val="000000"/>
          <w:sz w:val="28"/>
          <w:szCs w:val="24"/>
        </w:rPr>
        <w:t>Practical Applications To live out their faith effectively, believers can:</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1. Prioritize God's Word: Study and apply God's Word, seeking to understand its teachings and principles.</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2. Cultivate community: Surround themselves with a community of believers who can provide support, encouragement, and accountability.</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3. Live with intentionality: Live with intentionality, prioritizing eternal realities and making decisions that align with God's will.</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Questions and Reflections</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1. How can you prioritize God's Kingdom values in your daily life?</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2. What are some practical ways to live as a stranger in the world, representing Christ effectively?</w:t>
      </w:r>
    </w:p>
    <w:p w:rsidR="00543257" w:rsidRPr="00A94703" w:rsidRDefault="00543257" w:rsidP="008A54AD">
      <w:pPr>
        <w:rPr>
          <w:rFonts w:ascii="Palatino Linotype" w:hAnsi="Palatino Linotype" w:cstheme="minorHAnsi"/>
          <w:sz w:val="24"/>
          <w:szCs w:val="24"/>
        </w:rPr>
      </w:pPr>
    </w:p>
    <w:p w:rsidR="00244E25" w:rsidRDefault="00244E25" w:rsidP="00244E25">
      <w:pPr>
        <w:rPr>
          <w:rFonts w:ascii="Palatino Linotype" w:hAnsi="Palatino Linotype" w:cstheme="minorHAnsi"/>
          <w:b/>
          <w:color w:val="000000"/>
          <w:sz w:val="40"/>
          <w:szCs w:val="28"/>
        </w:rPr>
      </w:pPr>
    </w:p>
    <w:p w:rsidR="00244E25" w:rsidRDefault="00244E25" w:rsidP="00244E25">
      <w:pPr>
        <w:rPr>
          <w:rFonts w:ascii="Palatino Linotype" w:hAnsi="Palatino Linotype" w:cstheme="minorHAnsi"/>
          <w:b/>
          <w:color w:val="000000"/>
          <w:sz w:val="40"/>
          <w:szCs w:val="28"/>
        </w:rPr>
      </w:pPr>
    </w:p>
    <w:p w:rsidR="00244E25" w:rsidRDefault="00244E25" w:rsidP="00244E25">
      <w:pPr>
        <w:rPr>
          <w:rFonts w:ascii="Palatino Linotype" w:hAnsi="Palatino Linotype" w:cstheme="minorHAnsi"/>
          <w:b/>
          <w:color w:val="000000"/>
          <w:sz w:val="40"/>
          <w:szCs w:val="28"/>
        </w:rPr>
      </w:pPr>
    </w:p>
    <w:p w:rsidR="00543257" w:rsidRPr="008F0F47" w:rsidRDefault="00E229E2" w:rsidP="00CF1011">
      <w:pPr>
        <w:pBdr>
          <w:bottom w:val="single" w:sz="4" w:space="1" w:color="auto"/>
        </w:pBdr>
        <w:rPr>
          <w:rFonts w:ascii="Palatino Linotype" w:hAnsi="Palatino Linotype" w:cstheme="minorHAnsi"/>
          <w:b/>
          <w:color w:val="000000"/>
          <w:sz w:val="40"/>
          <w:szCs w:val="28"/>
        </w:rPr>
      </w:pPr>
      <w:r w:rsidRPr="008F0F47">
        <w:rPr>
          <w:rFonts w:ascii="Palatino Linotype" w:hAnsi="Palatino Linotype" w:cstheme="minorHAnsi"/>
          <w:b/>
          <w:color w:val="000000"/>
          <w:sz w:val="40"/>
          <w:szCs w:val="28"/>
        </w:rPr>
        <w:lastRenderedPageBreak/>
        <w:t>Course 16: Godly Ambition</w:t>
      </w:r>
    </w:p>
    <w:p w:rsidR="00757F0F" w:rsidRPr="00A94703" w:rsidRDefault="00E229E2" w:rsidP="008A54AD">
      <w:pPr>
        <w:rPr>
          <w:rFonts w:ascii="Palatino Linotype" w:hAnsi="Palatino Linotype" w:cstheme="minorHAnsi"/>
          <w:color w:val="000000"/>
          <w:sz w:val="24"/>
          <w:szCs w:val="24"/>
        </w:rPr>
      </w:pPr>
      <w:r w:rsidRPr="008F0F47">
        <w:rPr>
          <w:rFonts w:ascii="Palatino Linotype" w:hAnsi="Palatino Linotype" w:cstheme="minorHAnsi"/>
          <w:b/>
          <w:color w:val="000000"/>
          <w:sz w:val="28"/>
          <w:szCs w:val="24"/>
        </w:rPr>
        <w:t>Understanding G</w:t>
      </w:r>
      <w:r w:rsidR="00F67A8A" w:rsidRPr="008F0F47">
        <w:rPr>
          <w:rFonts w:ascii="Palatino Linotype" w:hAnsi="Palatino Linotype" w:cstheme="minorHAnsi"/>
          <w:b/>
          <w:color w:val="000000"/>
          <w:sz w:val="28"/>
          <w:szCs w:val="24"/>
        </w:rPr>
        <w:t>odly Ambition</w:t>
      </w:r>
      <w:r w:rsidR="00F67A8A" w:rsidRPr="008F0F47">
        <w:rPr>
          <w:rFonts w:ascii="Palatino Linotype" w:hAnsi="Palatino Linotype" w:cstheme="minorHAnsi"/>
          <w:color w:val="000000"/>
          <w:sz w:val="28"/>
          <w:szCs w:val="24"/>
        </w:rPr>
        <w:t xml:space="preserve"> </w:t>
      </w:r>
      <w:r w:rsidR="00F67A8A" w:rsidRPr="00A94703">
        <w:rPr>
          <w:rFonts w:ascii="Palatino Linotype" w:hAnsi="Palatino Linotype" w:cstheme="minorHAnsi"/>
          <w:color w:val="000000"/>
          <w:sz w:val="24"/>
          <w:szCs w:val="24"/>
        </w:rPr>
        <w:t>:</w:t>
      </w:r>
    </w:p>
    <w:p w:rsidR="00757F0F" w:rsidRPr="00A94703" w:rsidRDefault="00757F0F" w:rsidP="008A54AD">
      <w:pPr>
        <w:rPr>
          <w:rFonts w:ascii="Palatino Linotype" w:hAnsi="Palatino Linotype" w:cstheme="minorHAnsi"/>
          <w:sz w:val="24"/>
          <w:szCs w:val="24"/>
        </w:rPr>
      </w:pPr>
      <w:r w:rsidRPr="00A94703">
        <w:rPr>
          <w:rFonts w:ascii="Palatino Linotype" w:hAnsi="Palatino Linotype" w:cstheme="minorHAnsi"/>
          <w:sz w:val="24"/>
          <w:szCs w:val="24"/>
        </w:rPr>
        <w:t>Matthew 6:33 — “But seek first the kingdom of God and his righteousness, and all these things will be added to you.”</w:t>
      </w:r>
    </w:p>
    <w:p w:rsidR="00CD23AB" w:rsidRPr="00A94703" w:rsidRDefault="00757F0F" w:rsidP="008A54AD">
      <w:pPr>
        <w:rPr>
          <w:rFonts w:ascii="Palatino Linotype" w:hAnsi="Palatino Linotype" w:cstheme="minorHAnsi"/>
          <w:sz w:val="24"/>
          <w:szCs w:val="24"/>
        </w:rPr>
      </w:pPr>
      <w:r w:rsidRPr="00A94703">
        <w:rPr>
          <w:rFonts w:ascii="Palatino Linotype" w:hAnsi="Palatino Linotype" w:cstheme="minorHAnsi"/>
          <w:sz w:val="24"/>
          <w:szCs w:val="24"/>
        </w:rPr>
        <w:t>Colossians 3:23–24 teaches believers to work wholeheartedly as unto the Lord, because ultima</w:t>
      </w:r>
      <w:r w:rsidR="00CD23AB" w:rsidRPr="00A94703">
        <w:rPr>
          <w:rFonts w:ascii="Palatino Linotype" w:hAnsi="Palatino Linotype" w:cstheme="minorHAnsi"/>
          <w:sz w:val="24"/>
          <w:szCs w:val="24"/>
        </w:rPr>
        <w:t>tely our reward comes from Him.</w:t>
      </w:r>
    </w:p>
    <w:p w:rsidR="00757F0F" w:rsidRPr="00A94703" w:rsidRDefault="00757F0F" w:rsidP="008A54AD">
      <w:pPr>
        <w:rPr>
          <w:rFonts w:ascii="Palatino Linotype" w:hAnsi="Palatino Linotype" w:cstheme="minorHAnsi"/>
          <w:sz w:val="24"/>
          <w:szCs w:val="24"/>
        </w:rPr>
      </w:pPr>
      <w:r w:rsidRPr="00A94703">
        <w:rPr>
          <w:rFonts w:ascii="Palatino Linotype" w:hAnsi="Palatino Linotype" w:cstheme="minorHAnsi"/>
          <w:sz w:val="24"/>
          <w:szCs w:val="24"/>
        </w:rPr>
        <w:t xml:space="preserve"> </w:t>
      </w:r>
      <w:r w:rsidRPr="008F0F47">
        <w:rPr>
          <w:rFonts w:ascii="Palatino Linotype" w:hAnsi="Palatino Linotype" w:cstheme="minorHAnsi"/>
          <w:b/>
          <w:sz w:val="24"/>
          <w:szCs w:val="24"/>
        </w:rPr>
        <w:t>WHAT IS GODLY AMBITION</w:t>
      </w:r>
      <w:r w:rsidRPr="00A94703">
        <w:rPr>
          <w:rFonts w:ascii="Palatino Linotype" w:hAnsi="Palatino Linotype" w:cstheme="minorHAnsi"/>
          <w:sz w:val="24"/>
          <w:szCs w:val="24"/>
        </w:rPr>
        <w:t>?</w:t>
      </w:r>
    </w:p>
    <w:p w:rsidR="00757F0F" w:rsidRPr="00A94703" w:rsidRDefault="00757F0F" w:rsidP="008A54AD">
      <w:pPr>
        <w:rPr>
          <w:rFonts w:ascii="Palatino Linotype" w:hAnsi="Palatino Linotype" w:cstheme="minorHAnsi"/>
          <w:sz w:val="24"/>
          <w:szCs w:val="24"/>
        </w:rPr>
      </w:pPr>
      <w:r w:rsidRPr="00A94703">
        <w:rPr>
          <w:rFonts w:ascii="Palatino Linotype" w:hAnsi="Palatino Linotype" w:cstheme="minorHAnsi"/>
          <w:sz w:val="24"/>
          <w:szCs w:val="24"/>
        </w:rPr>
        <w:t>Godly ambition is a strong desire to accomplish something significant for God's glory, according to God's purpose, and through God's principles.</w:t>
      </w:r>
    </w:p>
    <w:p w:rsidR="00757F0F" w:rsidRPr="00A94703" w:rsidRDefault="00757F0F" w:rsidP="008A54AD">
      <w:pPr>
        <w:rPr>
          <w:rFonts w:ascii="Palatino Linotype" w:hAnsi="Palatino Linotype" w:cstheme="minorHAnsi"/>
          <w:sz w:val="24"/>
          <w:szCs w:val="24"/>
        </w:rPr>
      </w:pPr>
      <w:r w:rsidRPr="00A94703">
        <w:rPr>
          <w:rFonts w:ascii="Palatino Linotype" w:hAnsi="Palatino Linotype" w:cstheme="minorHAnsi"/>
          <w:sz w:val="24"/>
          <w:szCs w:val="24"/>
        </w:rPr>
        <w:t>Ambition itself is not automatically evil. The question is:</w:t>
      </w:r>
    </w:p>
    <w:p w:rsidR="00757F0F" w:rsidRPr="00A94703" w:rsidRDefault="00757F0F" w:rsidP="008A54AD">
      <w:pPr>
        <w:rPr>
          <w:rFonts w:ascii="Palatino Linotype" w:hAnsi="Palatino Linotype" w:cstheme="minorHAnsi"/>
          <w:sz w:val="24"/>
          <w:szCs w:val="24"/>
        </w:rPr>
      </w:pPr>
      <w:r w:rsidRPr="00A94703">
        <w:rPr>
          <w:rFonts w:ascii="Palatino Linotype" w:hAnsi="Palatino Linotype" w:cstheme="minorHAnsi"/>
          <w:sz w:val="24"/>
          <w:szCs w:val="24"/>
        </w:rPr>
        <w:t>Who is at the center of your ambition—God or yourself?</w:t>
      </w:r>
    </w:p>
    <w:p w:rsidR="00757F0F" w:rsidRPr="00A94703" w:rsidRDefault="00757F0F" w:rsidP="008A54AD">
      <w:pPr>
        <w:rPr>
          <w:rFonts w:ascii="Palatino Linotype" w:hAnsi="Palatino Linotype" w:cstheme="minorHAnsi"/>
          <w:sz w:val="24"/>
          <w:szCs w:val="24"/>
        </w:rPr>
      </w:pPr>
      <w:r w:rsidRPr="00A94703">
        <w:rPr>
          <w:rFonts w:ascii="Palatino Linotype" w:hAnsi="Palatino Linotype" w:cstheme="minorHAnsi"/>
          <w:sz w:val="24"/>
          <w:szCs w:val="24"/>
        </w:rPr>
        <w:t>Paul had tremendous ambition. He said:</w:t>
      </w:r>
    </w:p>
    <w:p w:rsidR="00757F0F" w:rsidRPr="00A94703" w:rsidRDefault="00757F0F" w:rsidP="008A54AD">
      <w:pPr>
        <w:rPr>
          <w:rFonts w:ascii="Palatino Linotype" w:hAnsi="Palatino Linotype" w:cstheme="minorHAnsi"/>
          <w:sz w:val="24"/>
          <w:szCs w:val="24"/>
        </w:rPr>
      </w:pPr>
      <w:r w:rsidRPr="00A94703">
        <w:rPr>
          <w:rFonts w:ascii="Palatino Linotype" w:hAnsi="Palatino Linotype" w:cstheme="minorHAnsi"/>
          <w:sz w:val="24"/>
          <w:szCs w:val="24"/>
        </w:rPr>
        <w:t>Romans 15:20 — “And so I have made it my ambition to preach the gospel…”</w:t>
      </w:r>
    </w:p>
    <w:p w:rsidR="00757F0F" w:rsidRPr="00A94703" w:rsidRDefault="00757F0F" w:rsidP="008A54AD">
      <w:pPr>
        <w:rPr>
          <w:rFonts w:ascii="Palatino Linotype" w:hAnsi="Palatino Linotype" w:cstheme="minorHAnsi"/>
          <w:sz w:val="24"/>
          <w:szCs w:val="24"/>
        </w:rPr>
      </w:pPr>
      <w:r w:rsidRPr="00A94703">
        <w:rPr>
          <w:rFonts w:ascii="Palatino Linotype" w:hAnsi="Palatino Linotype" w:cstheme="minorHAnsi"/>
          <w:sz w:val="24"/>
          <w:szCs w:val="24"/>
        </w:rPr>
        <w:t>Paul was ambitious, but his ambition was not to become famous. His ambition was to fulfill God's assignment.</w:t>
      </w:r>
    </w:p>
    <w:p w:rsidR="00757F0F" w:rsidRPr="00A94703" w:rsidRDefault="00757F0F" w:rsidP="008A54AD">
      <w:pPr>
        <w:rPr>
          <w:rFonts w:ascii="Palatino Linotype" w:hAnsi="Palatino Linotype" w:cstheme="minorHAnsi"/>
          <w:sz w:val="24"/>
          <w:szCs w:val="24"/>
        </w:rPr>
      </w:pPr>
      <w:r w:rsidRPr="00A94703">
        <w:rPr>
          <w:rFonts w:ascii="Palatino Linotype" w:hAnsi="Palatino Linotype" w:cstheme="minorHAnsi"/>
          <w:sz w:val="24"/>
          <w:szCs w:val="24"/>
        </w:rPr>
        <w:t>Therefore:</w:t>
      </w:r>
    </w:p>
    <w:p w:rsidR="00757F0F" w:rsidRPr="00A94703" w:rsidRDefault="00CD23AB" w:rsidP="008A54AD">
      <w:pPr>
        <w:rPr>
          <w:rFonts w:ascii="Palatino Linotype" w:hAnsi="Palatino Linotype" w:cstheme="minorHAnsi"/>
          <w:sz w:val="24"/>
          <w:szCs w:val="24"/>
        </w:rPr>
      </w:pPr>
      <w:r w:rsidRPr="00A94703">
        <w:rPr>
          <w:rFonts w:ascii="Palatino Linotype" w:hAnsi="Palatino Linotype" w:cstheme="minorHAnsi"/>
          <w:sz w:val="24"/>
          <w:szCs w:val="24"/>
        </w:rPr>
        <w:t xml:space="preserve">Worldly ambition says: </w:t>
      </w:r>
      <w:r w:rsidR="00757F0F" w:rsidRPr="00A94703">
        <w:rPr>
          <w:rFonts w:ascii="Palatino Linotype" w:hAnsi="Palatino Linotype" w:cstheme="minorHAnsi"/>
          <w:sz w:val="24"/>
          <w:szCs w:val="24"/>
        </w:rPr>
        <w:t>“I want to become great so people will know me.”</w:t>
      </w:r>
    </w:p>
    <w:p w:rsidR="00757F0F" w:rsidRPr="00A94703" w:rsidRDefault="00CD23AB" w:rsidP="008A54AD">
      <w:pPr>
        <w:rPr>
          <w:rFonts w:ascii="Palatino Linotype" w:hAnsi="Palatino Linotype" w:cstheme="minorHAnsi"/>
          <w:sz w:val="24"/>
          <w:szCs w:val="24"/>
        </w:rPr>
      </w:pPr>
      <w:r w:rsidRPr="00A94703">
        <w:rPr>
          <w:rFonts w:ascii="Palatino Linotype" w:hAnsi="Palatino Linotype" w:cstheme="minorHAnsi"/>
          <w:sz w:val="24"/>
          <w:szCs w:val="24"/>
        </w:rPr>
        <w:t xml:space="preserve">Godly ambition says: </w:t>
      </w:r>
      <w:r w:rsidR="00757F0F" w:rsidRPr="00A94703">
        <w:rPr>
          <w:rFonts w:ascii="Palatino Linotype" w:hAnsi="Palatino Linotype" w:cstheme="minorHAnsi"/>
          <w:sz w:val="24"/>
          <w:szCs w:val="24"/>
        </w:rPr>
        <w:t>“I want to become effective so God can use me.”</w:t>
      </w:r>
    </w:p>
    <w:p w:rsidR="00757F0F" w:rsidRPr="00A94703" w:rsidRDefault="00757F0F" w:rsidP="008A54AD">
      <w:pPr>
        <w:rPr>
          <w:rFonts w:ascii="Palatino Linotype" w:hAnsi="Palatino Linotype" w:cstheme="minorHAnsi"/>
          <w:sz w:val="24"/>
          <w:szCs w:val="24"/>
        </w:rPr>
      </w:pPr>
      <w:r w:rsidRPr="00A94703">
        <w:rPr>
          <w:rFonts w:ascii="Palatino Linotype" w:hAnsi="Palatino Linotype" w:cstheme="minorHAnsi"/>
          <w:sz w:val="24"/>
          <w:szCs w:val="24"/>
        </w:rPr>
        <w:t>That distinction is extremely important.</w:t>
      </w:r>
    </w:p>
    <w:p w:rsidR="00757F0F" w:rsidRPr="008F0F47" w:rsidRDefault="00757F0F" w:rsidP="008A54AD">
      <w:pPr>
        <w:rPr>
          <w:rFonts w:ascii="Palatino Linotype" w:hAnsi="Palatino Linotype" w:cstheme="minorHAnsi"/>
          <w:b/>
          <w:sz w:val="28"/>
          <w:szCs w:val="24"/>
        </w:rPr>
      </w:pPr>
      <w:r w:rsidRPr="008F0F47">
        <w:rPr>
          <w:rFonts w:ascii="Palatino Linotype" w:hAnsi="Palatino Linotype" w:cstheme="minorHAnsi"/>
          <w:b/>
          <w:sz w:val="28"/>
          <w:szCs w:val="24"/>
        </w:rPr>
        <w:t xml:space="preserve"> GODLY AMBITION IS FOCUSED ON GOD'S PURPOSE</w:t>
      </w:r>
    </w:p>
    <w:p w:rsidR="00757F0F" w:rsidRPr="00A94703" w:rsidRDefault="00757F0F" w:rsidP="008A54AD">
      <w:pPr>
        <w:rPr>
          <w:rFonts w:ascii="Palatino Linotype" w:hAnsi="Palatino Linotype" w:cstheme="minorHAnsi"/>
          <w:sz w:val="24"/>
          <w:szCs w:val="24"/>
        </w:rPr>
      </w:pPr>
      <w:r w:rsidRPr="00A94703">
        <w:rPr>
          <w:rFonts w:ascii="Palatino Linotype" w:hAnsi="Palatino Linotype" w:cstheme="minorHAnsi"/>
          <w:sz w:val="24"/>
          <w:szCs w:val="24"/>
        </w:rPr>
        <w:t>A person with godl</w:t>
      </w:r>
      <w:r w:rsidR="003314E5" w:rsidRPr="00A94703">
        <w:rPr>
          <w:rFonts w:ascii="Palatino Linotype" w:hAnsi="Palatino Linotype" w:cstheme="minorHAnsi"/>
          <w:sz w:val="24"/>
          <w:szCs w:val="24"/>
        </w:rPr>
        <w:t xml:space="preserve">y ambition does not merely ask: </w:t>
      </w:r>
      <w:r w:rsidRPr="00A94703">
        <w:rPr>
          <w:rFonts w:ascii="Palatino Linotype" w:hAnsi="Palatino Linotype" w:cstheme="minorHAnsi"/>
          <w:sz w:val="24"/>
          <w:szCs w:val="24"/>
        </w:rPr>
        <w:t xml:space="preserve"> “What do I want to achieve?”</w:t>
      </w:r>
    </w:p>
    <w:p w:rsidR="00757F0F" w:rsidRPr="00A94703" w:rsidRDefault="003314E5" w:rsidP="008A54AD">
      <w:pPr>
        <w:rPr>
          <w:rFonts w:ascii="Palatino Linotype" w:hAnsi="Palatino Linotype" w:cstheme="minorHAnsi"/>
          <w:sz w:val="24"/>
          <w:szCs w:val="24"/>
        </w:rPr>
      </w:pPr>
      <w:r w:rsidRPr="00A94703">
        <w:rPr>
          <w:rFonts w:ascii="Palatino Linotype" w:hAnsi="Palatino Linotype" w:cstheme="minorHAnsi"/>
          <w:sz w:val="24"/>
          <w:szCs w:val="24"/>
        </w:rPr>
        <w:t>They ask:</w:t>
      </w:r>
      <w:r w:rsidR="00757F0F" w:rsidRPr="00A94703">
        <w:rPr>
          <w:rFonts w:ascii="Palatino Linotype" w:hAnsi="Palatino Linotype" w:cstheme="minorHAnsi"/>
          <w:sz w:val="24"/>
          <w:szCs w:val="24"/>
        </w:rPr>
        <w:t xml:space="preserve"> “What does God want to accomplish through my life?”</w:t>
      </w:r>
    </w:p>
    <w:p w:rsidR="00757F0F" w:rsidRPr="00A94703" w:rsidRDefault="00757F0F" w:rsidP="008A54AD">
      <w:pPr>
        <w:rPr>
          <w:rFonts w:ascii="Palatino Linotype" w:hAnsi="Palatino Linotype" w:cstheme="minorHAnsi"/>
          <w:sz w:val="24"/>
          <w:szCs w:val="24"/>
        </w:rPr>
      </w:pPr>
      <w:r w:rsidRPr="00A94703">
        <w:rPr>
          <w:rFonts w:ascii="Palatino Linotype" w:hAnsi="Palatino Linotype" w:cstheme="minorHAnsi"/>
          <w:sz w:val="24"/>
          <w:szCs w:val="24"/>
        </w:rPr>
        <w:t>Ephesians 2:10 says that we are God's workmanship, created in Christ Jesus for good works that God prepared beforehand.</w:t>
      </w:r>
    </w:p>
    <w:p w:rsidR="00757F0F" w:rsidRPr="00A94703" w:rsidRDefault="00757F0F" w:rsidP="008A54AD">
      <w:pPr>
        <w:rPr>
          <w:rFonts w:ascii="Palatino Linotype" w:hAnsi="Palatino Linotype" w:cstheme="minorHAnsi"/>
          <w:sz w:val="24"/>
          <w:szCs w:val="24"/>
        </w:rPr>
      </w:pPr>
      <w:r w:rsidRPr="00A94703">
        <w:rPr>
          <w:rFonts w:ascii="Palatino Linotype" w:hAnsi="Palatino Linotype" w:cstheme="minorHAnsi"/>
          <w:sz w:val="24"/>
          <w:szCs w:val="24"/>
        </w:rPr>
        <w:lastRenderedPageBreak/>
        <w:t>This means your life is not an accident. God has purposes He wants to accomplish through you.</w:t>
      </w:r>
    </w:p>
    <w:p w:rsidR="00757F0F" w:rsidRPr="00A94703" w:rsidRDefault="003314E5" w:rsidP="008A54AD">
      <w:pPr>
        <w:rPr>
          <w:rFonts w:ascii="Palatino Linotype" w:hAnsi="Palatino Linotype" w:cstheme="minorHAnsi"/>
          <w:sz w:val="24"/>
          <w:szCs w:val="24"/>
        </w:rPr>
      </w:pPr>
      <w:r w:rsidRPr="00A94703">
        <w:rPr>
          <w:rFonts w:ascii="Palatino Linotype" w:hAnsi="Palatino Linotype" w:cstheme="minorHAnsi"/>
          <w:sz w:val="24"/>
          <w:szCs w:val="24"/>
        </w:rPr>
        <w:t xml:space="preserve">Jesus as our greatest example, </w:t>
      </w:r>
      <w:r w:rsidR="00757F0F" w:rsidRPr="00A94703">
        <w:rPr>
          <w:rFonts w:ascii="Palatino Linotype" w:hAnsi="Palatino Linotype" w:cstheme="minorHAnsi"/>
          <w:sz w:val="24"/>
          <w:szCs w:val="24"/>
        </w:rPr>
        <w:t>Jesus understood His assignment.</w:t>
      </w:r>
    </w:p>
    <w:p w:rsidR="00757F0F" w:rsidRPr="00A94703" w:rsidRDefault="003314E5" w:rsidP="008A54AD">
      <w:pPr>
        <w:rPr>
          <w:rFonts w:ascii="Palatino Linotype" w:hAnsi="Palatino Linotype" w:cstheme="minorHAnsi"/>
          <w:sz w:val="24"/>
          <w:szCs w:val="24"/>
        </w:rPr>
      </w:pPr>
      <w:r w:rsidRPr="00A94703">
        <w:rPr>
          <w:rFonts w:ascii="Palatino Linotype" w:hAnsi="Palatino Linotype" w:cstheme="minorHAnsi"/>
          <w:sz w:val="24"/>
          <w:szCs w:val="24"/>
        </w:rPr>
        <w:t xml:space="preserve">John 4:34: </w:t>
      </w:r>
      <w:r w:rsidR="00757F0F" w:rsidRPr="00A94703">
        <w:rPr>
          <w:rFonts w:ascii="Palatino Linotype" w:hAnsi="Palatino Linotype" w:cstheme="minorHAnsi"/>
          <w:sz w:val="24"/>
          <w:szCs w:val="24"/>
        </w:rPr>
        <w:t>“My food is to do the will of him that sent me, and to finish his work.”</w:t>
      </w:r>
    </w:p>
    <w:p w:rsidR="00757F0F" w:rsidRPr="00A94703" w:rsidRDefault="00757F0F" w:rsidP="008A54AD">
      <w:pPr>
        <w:rPr>
          <w:rFonts w:ascii="Palatino Linotype" w:hAnsi="Palatino Linotype" w:cstheme="minorHAnsi"/>
          <w:sz w:val="24"/>
          <w:szCs w:val="24"/>
        </w:rPr>
      </w:pPr>
      <w:r w:rsidRPr="00A94703">
        <w:rPr>
          <w:rFonts w:ascii="Palatino Linotype" w:hAnsi="Palatino Linotype" w:cstheme="minorHAnsi"/>
          <w:sz w:val="24"/>
          <w:szCs w:val="24"/>
        </w:rPr>
        <w:t>His ambition was connected to the Father's will.</w:t>
      </w:r>
    </w:p>
    <w:p w:rsidR="00757F0F" w:rsidRPr="00A94703" w:rsidRDefault="003314E5" w:rsidP="008A54AD">
      <w:pPr>
        <w:rPr>
          <w:rFonts w:ascii="Palatino Linotype" w:hAnsi="Palatino Linotype" w:cstheme="minorHAnsi"/>
          <w:sz w:val="24"/>
          <w:szCs w:val="24"/>
        </w:rPr>
      </w:pPr>
      <w:r w:rsidRPr="00A94703">
        <w:rPr>
          <w:rFonts w:ascii="Palatino Linotype" w:hAnsi="Palatino Linotype" w:cstheme="minorHAnsi"/>
          <w:sz w:val="24"/>
          <w:szCs w:val="24"/>
        </w:rPr>
        <w:t xml:space="preserve">Before pursuing a dream, ask: </w:t>
      </w:r>
      <w:r w:rsidR="00757F0F" w:rsidRPr="00A94703">
        <w:rPr>
          <w:rFonts w:ascii="Palatino Linotype" w:hAnsi="Palatino Linotype" w:cstheme="minorHAnsi"/>
          <w:sz w:val="24"/>
          <w:szCs w:val="24"/>
        </w:rPr>
        <w:t>Is this God's purpose or simply my desire?</w:t>
      </w:r>
    </w:p>
    <w:p w:rsidR="00757F0F" w:rsidRPr="00A94703" w:rsidRDefault="003314E5" w:rsidP="008A54AD">
      <w:pPr>
        <w:rPr>
          <w:rFonts w:ascii="Palatino Linotype" w:hAnsi="Palatino Linotype" w:cstheme="minorHAnsi"/>
          <w:sz w:val="24"/>
          <w:szCs w:val="24"/>
        </w:rPr>
      </w:pPr>
      <w:r w:rsidRPr="00A94703">
        <w:rPr>
          <w:rFonts w:ascii="Palatino Linotype" w:hAnsi="Palatino Linotype" w:cstheme="minorHAnsi"/>
          <w:sz w:val="24"/>
          <w:szCs w:val="24"/>
        </w:rPr>
        <w:t xml:space="preserve">Will this bring glory to God? </w:t>
      </w:r>
      <w:r w:rsidR="00757F0F" w:rsidRPr="00A94703">
        <w:rPr>
          <w:rFonts w:ascii="Palatino Linotype" w:hAnsi="Palatino Linotype" w:cstheme="minorHAnsi"/>
          <w:sz w:val="24"/>
          <w:szCs w:val="24"/>
        </w:rPr>
        <w:t>Can God use this ambition to bless other people?</w:t>
      </w:r>
    </w:p>
    <w:p w:rsidR="00757F0F" w:rsidRPr="00A94703" w:rsidRDefault="00757F0F" w:rsidP="008A54AD">
      <w:pPr>
        <w:rPr>
          <w:rFonts w:ascii="Palatino Linotype" w:hAnsi="Palatino Linotype" w:cstheme="minorHAnsi"/>
          <w:sz w:val="24"/>
          <w:szCs w:val="24"/>
        </w:rPr>
      </w:pPr>
      <w:r w:rsidRPr="00A94703">
        <w:rPr>
          <w:rFonts w:ascii="Palatino Linotype" w:hAnsi="Palatino Linotype" w:cstheme="minorHAnsi"/>
          <w:sz w:val="24"/>
          <w:szCs w:val="24"/>
        </w:rPr>
        <w:t>Am I willing to surrender it if God redirects me?</w:t>
      </w:r>
    </w:p>
    <w:p w:rsidR="00757F0F" w:rsidRPr="008F0F47" w:rsidRDefault="00757F0F" w:rsidP="008A54AD">
      <w:pPr>
        <w:rPr>
          <w:rFonts w:ascii="Palatino Linotype" w:hAnsi="Palatino Linotype" w:cstheme="minorHAnsi"/>
          <w:b/>
          <w:sz w:val="24"/>
          <w:szCs w:val="24"/>
        </w:rPr>
      </w:pPr>
      <w:r w:rsidRPr="008F0F47">
        <w:rPr>
          <w:rFonts w:ascii="Palatino Linotype" w:hAnsi="Palatino Linotype" w:cstheme="minorHAnsi"/>
          <w:b/>
          <w:sz w:val="24"/>
          <w:szCs w:val="24"/>
        </w:rPr>
        <w:t xml:space="preserve"> GODLY AMBITION IS DRIVEN BY LOVE FOR GOD</w:t>
      </w:r>
    </w:p>
    <w:p w:rsidR="00757F0F" w:rsidRPr="00A94703" w:rsidRDefault="00757F0F" w:rsidP="008A54AD">
      <w:pPr>
        <w:rPr>
          <w:rFonts w:ascii="Palatino Linotype" w:hAnsi="Palatino Linotype" w:cstheme="minorHAnsi"/>
          <w:sz w:val="24"/>
          <w:szCs w:val="24"/>
        </w:rPr>
      </w:pPr>
      <w:r w:rsidRPr="00A94703">
        <w:rPr>
          <w:rFonts w:ascii="Palatino Linotype" w:hAnsi="Palatino Linotype" w:cstheme="minorHAnsi"/>
          <w:sz w:val="24"/>
          <w:szCs w:val="24"/>
        </w:rPr>
        <w:t>The motivation behind your ambition matters.</w:t>
      </w:r>
    </w:p>
    <w:p w:rsidR="00757F0F" w:rsidRPr="00A94703" w:rsidRDefault="00757F0F" w:rsidP="008A54AD">
      <w:pPr>
        <w:rPr>
          <w:rFonts w:ascii="Palatino Linotype" w:hAnsi="Palatino Linotype" w:cstheme="minorHAnsi"/>
          <w:sz w:val="24"/>
          <w:szCs w:val="24"/>
        </w:rPr>
      </w:pPr>
      <w:r w:rsidRPr="00A94703">
        <w:rPr>
          <w:rFonts w:ascii="Palatino Linotype" w:hAnsi="Palatino Linotype" w:cstheme="minorHAnsi"/>
          <w:sz w:val="24"/>
          <w:szCs w:val="24"/>
        </w:rPr>
        <w:t>Two people may pursue exactly the same goal but have completely different motivations.</w:t>
      </w:r>
    </w:p>
    <w:p w:rsidR="00757F0F" w:rsidRPr="00A94703" w:rsidRDefault="00757F0F" w:rsidP="008A54AD">
      <w:pPr>
        <w:rPr>
          <w:rFonts w:ascii="Palatino Linotype" w:hAnsi="Palatino Linotype" w:cstheme="minorHAnsi"/>
          <w:sz w:val="24"/>
          <w:szCs w:val="24"/>
        </w:rPr>
      </w:pPr>
      <w:r w:rsidRPr="00A94703">
        <w:rPr>
          <w:rFonts w:ascii="Palatino Linotype" w:hAnsi="Palatino Linotype" w:cstheme="minorHAnsi"/>
          <w:sz w:val="24"/>
          <w:szCs w:val="24"/>
        </w:rPr>
        <w:t>One may want influence because they want people to worship them.</w:t>
      </w:r>
    </w:p>
    <w:p w:rsidR="00757F0F" w:rsidRPr="00A94703" w:rsidRDefault="00757F0F" w:rsidP="008A54AD">
      <w:pPr>
        <w:rPr>
          <w:rFonts w:ascii="Palatino Linotype" w:hAnsi="Palatino Linotype" w:cstheme="minorHAnsi"/>
          <w:sz w:val="24"/>
          <w:szCs w:val="24"/>
        </w:rPr>
      </w:pPr>
      <w:r w:rsidRPr="00A94703">
        <w:rPr>
          <w:rFonts w:ascii="Palatino Linotype" w:hAnsi="Palatino Linotype" w:cstheme="minorHAnsi"/>
          <w:sz w:val="24"/>
          <w:szCs w:val="24"/>
        </w:rPr>
        <w:t>Another may desire influence because they want to use that influence to point people toward Christ.</w:t>
      </w:r>
    </w:p>
    <w:p w:rsidR="00757F0F" w:rsidRPr="00A94703" w:rsidRDefault="003314E5" w:rsidP="008A54AD">
      <w:pPr>
        <w:rPr>
          <w:rFonts w:ascii="Palatino Linotype" w:hAnsi="Palatino Linotype" w:cstheme="minorHAnsi"/>
          <w:sz w:val="24"/>
          <w:szCs w:val="24"/>
        </w:rPr>
      </w:pPr>
      <w:r w:rsidRPr="00A94703">
        <w:rPr>
          <w:rFonts w:ascii="Palatino Linotype" w:hAnsi="Palatino Linotype" w:cstheme="minorHAnsi"/>
          <w:sz w:val="24"/>
          <w:szCs w:val="24"/>
        </w:rPr>
        <w:t>(</w:t>
      </w:r>
      <w:r w:rsidR="00757F0F" w:rsidRPr="00A94703">
        <w:rPr>
          <w:rFonts w:ascii="Palatino Linotype" w:hAnsi="Palatino Linotype" w:cstheme="minorHAnsi"/>
          <w:sz w:val="24"/>
          <w:szCs w:val="24"/>
        </w:rPr>
        <w:t>1 Corinthians 1</w:t>
      </w:r>
      <w:r w:rsidRPr="00A94703">
        <w:rPr>
          <w:rFonts w:ascii="Palatino Linotype" w:hAnsi="Palatino Linotype" w:cstheme="minorHAnsi"/>
          <w:sz w:val="24"/>
          <w:szCs w:val="24"/>
        </w:rPr>
        <w:t xml:space="preserve">0:31) </w:t>
      </w:r>
      <w:r w:rsidR="00757F0F" w:rsidRPr="00A94703">
        <w:rPr>
          <w:rFonts w:ascii="Palatino Linotype" w:hAnsi="Palatino Linotype" w:cstheme="minorHAnsi"/>
          <w:sz w:val="24"/>
          <w:szCs w:val="24"/>
        </w:rPr>
        <w:t xml:space="preserve"> “Whether therefore ye eat, or drink, or whatsoever ye do, do all to the glory of God.”</w:t>
      </w:r>
    </w:p>
    <w:p w:rsidR="00757F0F" w:rsidRPr="00A94703" w:rsidRDefault="003314E5" w:rsidP="008A54AD">
      <w:pPr>
        <w:rPr>
          <w:rFonts w:ascii="Palatino Linotype" w:hAnsi="Palatino Linotype" w:cstheme="minorHAnsi"/>
          <w:sz w:val="24"/>
          <w:szCs w:val="24"/>
        </w:rPr>
      </w:pPr>
      <w:r w:rsidRPr="00A94703">
        <w:rPr>
          <w:rFonts w:ascii="Palatino Linotype" w:hAnsi="Palatino Linotype" w:cstheme="minorHAnsi"/>
          <w:sz w:val="24"/>
          <w:szCs w:val="24"/>
        </w:rPr>
        <w:t xml:space="preserve">The question is not simply: “What am I building?” The deeper question is: </w:t>
      </w:r>
      <w:r w:rsidR="00757F0F" w:rsidRPr="00A94703">
        <w:rPr>
          <w:rFonts w:ascii="Palatino Linotype" w:hAnsi="Palatino Linotype" w:cstheme="minorHAnsi"/>
          <w:sz w:val="24"/>
          <w:szCs w:val="24"/>
        </w:rPr>
        <w:t>“Why am I building it?”</w:t>
      </w:r>
    </w:p>
    <w:p w:rsidR="00757F0F" w:rsidRPr="00A94703" w:rsidRDefault="00757F0F" w:rsidP="008A54AD">
      <w:pPr>
        <w:rPr>
          <w:rFonts w:ascii="Palatino Linotype" w:hAnsi="Palatino Linotype" w:cstheme="minorHAnsi"/>
          <w:sz w:val="24"/>
          <w:szCs w:val="24"/>
        </w:rPr>
      </w:pPr>
      <w:r w:rsidRPr="00A94703">
        <w:rPr>
          <w:rFonts w:ascii="Palatino Linotype" w:hAnsi="Palatino Linotype" w:cstheme="minorHAnsi"/>
          <w:sz w:val="24"/>
          <w:szCs w:val="24"/>
        </w:rPr>
        <w:t>Godly ambition flows from love for God.</w:t>
      </w:r>
    </w:p>
    <w:p w:rsidR="00757F0F" w:rsidRPr="008F0F47" w:rsidRDefault="00757F0F" w:rsidP="008A54AD">
      <w:pPr>
        <w:rPr>
          <w:rFonts w:ascii="Palatino Linotype" w:hAnsi="Palatino Linotype" w:cstheme="minorHAnsi"/>
          <w:b/>
          <w:sz w:val="24"/>
          <w:szCs w:val="24"/>
        </w:rPr>
      </w:pPr>
      <w:r w:rsidRPr="008F0F47">
        <w:rPr>
          <w:rFonts w:ascii="Palatino Linotype" w:hAnsi="Palatino Linotype" w:cstheme="minorHAnsi"/>
          <w:b/>
          <w:sz w:val="24"/>
          <w:szCs w:val="24"/>
        </w:rPr>
        <w:t>GODLY AMBITION IS GUIDED BY SCRIPTURE</w:t>
      </w:r>
    </w:p>
    <w:p w:rsidR="00757F0F" w:rsidRPr="00A94703" w:rsidRDefault="00757F0F" w:rsidP="008A54AD">
      <w:pPr>
        <w:rPr>
          <w:rFonts w:ascii="Palatino Linotype" w:hAnsi="Palatino Linotype" w:cstheme="minorHAnsi"/>
          <w:sz w:val="24"/>
          <w:szCs w:val="24"/>
        </w:rPr>
      </w:pPr>
      <w:r w:rsidRPr="00A94703">
        <w:rPr>
          <w:rFonts w:ascii="Palatino Linotype" w:hAnsi="Palatino Linotype" w:cstheme="minorHAnsi"/>
          <w:sz w:val="24"/>
          <w:szCs w:val="24"/>
        </w:rPr>
        <w:t>Not every op</w:t>
      </w:r>
      <w:r w:rsidR="003314E5" w:rsidRPr="00A94703">
        <w:rPr>
          <w:rFonts w:ascii="Palatino Linotype" w:hAnsi="Palatino Linotype" w:cstheme="minorHAnsi"/>
          <w:sz w:val="24"/>
          <w:szCs w:val="24"/>
        </w:rPr>
        <w:t xml:space="preserve">portunity is a God opportunity. </w:t>
      </w:r>
      <w:r w:rsidRPr="00A94703">
        <w:rPr>
          <w:rFonts w:ascii="Palatino Linotype" w:hAnsi="Palatino Linotype" w:cstheme="minorHAnsi"/>
          <w:sz w:val="24"/>
          <w:szCs w:val="24"/>
        </w:rPr>
        <w:t>Not every dream is a divine assignment.</w:t>
      </w:r>
    </w:p>
    <w:p w:rsidR="00757F0F" w:rsidRPr="00A94703" w:rsidRDefault="00757F0F" w:rsidP="008A54AD">
      <w:pPr>
        <w:rPr>
          <w:rFonts w:ascii="Palatino Linotype" w:hAnsi="Palatino Linotype" w:cstheme="minorHAnsi"/>
          <w:sz w:val="24"/>
          <w:szCs w:val="24"/>
        </w:rPr>
      </w:pPr>
      <w:r w:rsidRPr="00A94703">
        <w:rPr>
          <w:rFonts w:ascii="Palatino Linotype" w:hAnsi="Palatino Linotype" w:cstheme="minorHAnsi"/>
          <w:sz w:val="24"/>
          <w:szCs w:val="24"/>
        </w:rPr>
        <w:t>Not everything that increases your popularity increases your usefulness to God.</w:t>
      </w:r>
    </w:p>
    <w:p w:rsidR="00757F0F" w:rsidRPr="00A94703" w:rsidRDefault="003314E5" w:rsidP="008A54AD">
      <w:pPr>
        <w:rPr>
          <w:rFonts w:ascii="Palatino Linotype" w:hAnsi="Palatino Linotype" w:cstheme="minorHAnsi"/>
          <w:sz w:val="24"/>
          <w:szCs w:val="24"/>
        </w:rPr>
      </w:pPr>
      <w:r w:rsidRPr="00A94703">
        <w:rPr>
          <w:rFonts w:ascii="Palatino Linotype" w:hAnsi="Palatino Linotype" w:cstheme="minorHAnsi"/>
          <w:sz w:val="24"/>
          <w:szCs w:val="24"/>
        </w:rPr>
        <w:t>(Psalm 119:105)</w:t>
      </w:r>
      <w:r w:rsidR="00757F0F" w:rsidRPr="00A94703">
        <w:rPr>
          <w:rFonts w:ascii="Palatino Linotype" w:hAnsi="Palatino Linotype" w:cstheme="minorHAnsi"/>
          <w:sz w:val="24"/>
          <w:szCs w:val="24"/>
        </w:rPr>
        <w:t xml:space="preserve"> God's Word is a lamp to our feet and a light to our path.</w:t>
      </w:r>
    </w:p>
    <w:p w:rsidR="00757F0F" w:rsidRPr="00A94703" w:rsidRDefault="00757F0F" w:rsidP="008A54AD">
      <w:pPr>
        <w:rPr>
          <w:rFonts w:ascii="Palatino Linotype" w:hAnsi="Palatino Linotype" w:cstheme="minorHAnsi"/>
          <w:sz w:val="24"/>
          <w:szCs w:val="24"/>
        </w:rPr>
      </w:pPr>
      <w:r w:rsidRPr="00A94703">
        <w:rPr>
          <w:rFonts w:ascii="Palatino Linotype" w:hAnsi="Palatino Linotype" w:cstheme="minorHAnsi"/>
          <w:sz w:val="24"/>
          <w:szCs w:val="24"/>
        </w:rPr>
        <w:t>Therefore, ambition must be submitted to Scripture.</w:t>
      </w:r>
    </w:p>
    <w:p w:rsidR="00757F0F" w:rsidRPr="00A94703" w:rsidRDefault="00757F0F" w:rsidP="008A54AD">
      <w:pPr>
        <w:rPr>
          <w:rFonts w:ascii="Palatino Linotype" w:hAnsi="Palatino Linotype" w:cstheme="minorHAnsi"/>
          <w:sz w:val="24"/>
          <w:szCs w:val="24"/>
        </w:rPr>
      </w:pPr>
      <w:r w:rsidRPr="00A94703">
        <w:rPr>
          <w:rFonts w:ascii="Palatino Linotype" w:hAnsi="Palatino Linotype" w:cstheme="minorHAnsi"/>
          <w:sz w:val="24"/>
          <w:szCs w:val="24"/>
        </w:rPr>
        <w:t>If your ambition requires dishonesty, manipulation, sexual immorality, hatred, pride, exploitation, or disobedience to God, it cannot be called godly ambition.</w:t>
      </w:r>
    </w:p>
    <w:p w:rsidR="003314E5" w:rsidRPr="00A94703" w:rsidRDefault="00757F0F" w:rsidP="008A54AD">
      <w:pPr>
        <w:rPr>
          <w:rFonts w:ascii="Palatino Linotype" w:hAnsi="Palatino Linotype" w:cstheme="minorHAnsi"/>
          <w:sz w:val="24"/>
          <w:szCs w:val="24"/>
        </w:rPr>
      </w:pPr>
      <w:r w:rsidRPr="00A94703">
        <w:rPr>
          <w:rFonts w:ascii="Palatino Linotype" w:hAnsi="Palatino Linotype" w:cstheme="minorHAnsi"/>
          <w:sz w:val="24"/>
          <w:szCs w:val="24"/>
        </w:rPr>
        <w:t>Proverbs 3:5–6 teaches us to trust God rather than depending ent</w:t>
      </w:r>
      <w:r w:rsidR="003314E5" w:rsidRPr="00A94703">
        <w:rPr>
          <w:rFonts w:ascii="Palatino Linotype" w:hAnsi="Palatino Linotype" w:cstheme="minorHAnsi"/>
          <w:sz w:val="24"/>
          <w:szCs w:val="24"/>
        </w:rPr>
        <w:t>irely on our own understanding.</w:t>
      </w:r>
      <w:r w:rsidRPr="00A94703">
        <w:rPr>
          <w:rFonts w:ascii="Palatino Linotype" w:hAnsi="Palatino Linotype" w:cstheme="minorHAnsi"/>
          <w:sz w:val="24"/>
          <w:szCs w:val="24"/>
        </w:rPr>
        <w:t xml:space="preserve"> </w:t>
      </w:r>
    </w:p>
    <w:p w:rsidR="00757F0F" w:rsidRPr="008F0F47" w:rsidRDefault="00757F0F" w:rsidP="008A54AD">
      <w:pPr>
        <w:rPr>
          <w:rFonts w:ascii="Palatino Linotype" w:hAnsi="Palatino Linotype" w:cstheme="minorHAnsi"/>
          <w:b/>
          <w:sz w:val="24"/>
          <w:szCs w:val="24"/>
        </w:rPr>
      </w:pPr>
      <w:r w:rsidRPr="008F0F47">
        <w:rPr>
          <w:rFonts w:ascii="Palatino Linotype" w:hAnsi="Palatino Linotype" w:cstheme="minorHAnsi"/>
          <w:b/>
          <w:sz w:val="24"/>
          <w:szCs w:val="24"/>
        </w:rPr>
        <w:t>CHARACTERISTICS OF GODLY AMBITION</w:t>
      </w:r>
    </w:p>
    <w:p w:rsidR="00757F0F" w:rsidRPr="00A94703" w:rsidRDefault="00757F0F" w:rsidP="008A54AD">
      <w:pPr>
        <w:rPr>
          <w:rFonts w:ascii="Palatino Linotype" w:hAnsi="Palatino Linotype" w:cstheme="minorHAnsi"/>
          <w:sz w:val="24"/>
          <w:szCs w:val="24"/>
        </w:rPr>
      </w:pPr>
      <w:r w:rsidRPr="00A94703">
        <w:rPr>
          <w:rFonts w:ascii="Palatino Linotype" w:hAnsi="Palatino Linotype" w:cstheme="minorHAnsi"/>
          <w:sz w:val="24"/>
          <w:szCs w:val="24"/>
        </w:rPr>
        <w:lastRenderedPageBreak/>
        <w:t>A. HUMILITY</w:t>
      </w:r>
    </w:p>
    <w:p w:rsidR="00757F0F" w:rsidRPr="00A94703" w:rsidRDefault="00757F0F" w:rsidP="008A54AD">
      <w:pPr>
        <w:rPr>
          <w:rFonts w:ascii="Palatino Linotype" w:hAnsi="Palatino Linotype" w:cstheme="minorHAnsi"/>
          <w:sz w:val="24"/>
          <w:szCs w:val="24"/>
        </w:rPr>
      </w:pPr>
      <w:r w:rsidRPr="00A94703">
        <w:rPr>
          <w:rFonts w:ascii="Palatino Linotype" w:hAnsi="Palatino Linotype" w:cstheme="minorHAnsi"/>
          <w:sz w:val="24"/>
          <w:szCs w:val="24"/>
        </w:rPr>
        <w:t>Godly ambition does not mean thinking you are better than everyone else.</w:t>
      </w:r>
    </w:p>
    <w:p w:rsidR="00757F0F" w:rsidRPr="00A94703" w:rsidRDefault="00757F0F" w:rsidP="008A54AD">
      <w:pPr>
        <w:rPr>
          <w:rFonts w:ascii="Palatino Linotype" w:hAnsi="Palatino Linotype" w:cstheme="minorHAnsi"/>
          <w:sz w:val="24"/>
          <w:szCs w:val="24"/>
        </w:rPr>
      </w:pPr>
      <w:r w:rsidRPr="00A94703">
        <w:rPr>
          <w:rFonts w:ascii="Palatino Linotype" w:hAnsi="Palatino Linotype" w:cstheme="minorHAnsi"/>
          <w:sz w:val="24"/>
          <w:szCs w:val="24"/>
        </w:rPr>
        <w:t>It means recognizing that everything you have ultimately comes from God.</w:t>
      </w:r>
    </w:p>
    <w:p w:rsidR="00757F0F" w:rsidRPr="00A94703" w:rsidRDefault="00757F0F" w:rsidP="008A54AD">
      <w:pPr>
        <w:rPr>
          <w:rFonts w:ascii="Palatino Linotype" w:hAnsi="Palatino Linotype" w:cstheme="minorHAnsi"/>
          <w:sz w:val="24"/>
          <w:szCs w:val="24"/>
        </w:rPr>
      </w:pPr>
      <w:r w:rsidRPr="00A94703">
        <w:rPr>
          <w:rFonts w:ascii="Palatino Linotype" w:hAnsi="Palatino Linotype" w:cstheme="minorHAnsi"/>
          <w:sz w:val="24"/>
          <w:szCs w:val="24"/>
        </w:rPr>
        <w:t>J</w:t>
      </w:r>
      <w:r w:rsidR="003314E5" w:rsidRPr="00A94703">
        <w:rPr>
          <w:rFonts w:ascii="Palatino Linotype" w:hAnsi="Palatino Linotype" w:cstheme="minorHAnsi"/>
          <w:sz w:val="24"/>
          <w:szCs w:val="24"/>
        </w:rPr>
        <w:t>ames 4:6: “God resist the proud, but give</w:t>
      </w:r>
      <w:r w:rsidRPr="00A94703">
        <w:rPr>
          <w:rFonts w:ascii="Palatino Linotype" w:hAnsi="Palatino Linotype" w:cstheme="minorHAnsi"/>
          <w:sz w:val="24"/>
          <w:szCs w:val="24"/>
        </w:rPr>
        <w:t xml:space="preserve"> grace unto the humble.”</w:t>
      </w:r>
    </w:p>
    <w:p w:rsidR="00757F0F" w:rsidRPr="00A94703" w:rsidRDefault="00757F0F" w:rsidP="008A54AD">
      <w:pPr>
        <w:rPr>
          <w:rFonts w:ascii="Palatino Linotype" w:hAnsi="Palatino Linotype" w:cstheme="minorHAnsi"/>
          <w:sz w:val="24"/>
          <w:szCs w:val="24"/>
        </w:rPr>
      </w:pPr>
      <w:r w:rsidRPr="00A94703">
        <w:rPr>
          <w:rFonts w:ascii="Palatino Linotype" w:hAnsi="Palatino Linotype" w:cstheme="minorHAnsi"/>
          <w:sz w:val="24"/>
          <w:szCs w:val="24"/>
        </w:rPr>
        <w:t>David had a great desire to build a house for God, but God ultimately cho</w:t>
      </w:r>
      <w:r w:rsidR="003314E5" w:rsidRPr="00A94703">
        <w:rPr>
          <w:rFonts w:ascii="Palatino Linotype" w:hAnsi="Palatino Linotype" w:cstheme="minorHAnsi"/>
          <w:sz w:val="24"/>
          <w:szCs w:val="24"/>
        </w:rPr>
        <w:t xml:space="preserve">se Solomon to build the temple. </w:t>
      </w:r>
      <w:r w:rsidRPr="00A94703">
        <w:rPr>
          <w:rFonts w:ascii="Palatino Linotype" w:hAnsi="Palatino Linotype" w:cstheme="minorHAnsi"/>
          <w:sz w:val="24"/>
          <w:szCs w:val="24"/>
        </w:rPr>
        <w:t>David's response demonstrates something powerful: he could support God's purpose even when he would not personally receive the credit.</w:t>
      </w:r>
    </w:p>
    <w:p w:rsidR="00757F0F" w:rsidRPr="00A94703" w:rsidRDefault="0094243B" w:rsidP="008A54AD">
      <w:pPr>
        <w:rPr>
          <w:rFonts w:ascii="Palatino Linotype" w:hAnsi="Palatino Linotype" w:cstheme="minorHAnsi"/>
          <w:sz w:val="24"/>
          <w:szCs w:val="24"/>
        </w:rPr>
      </w:pPr>
      <w:r w:rsidRPr="00A94703">
        <w:rPr>
          <w:rFonts w:ascii="Palatino Linotype" w:hAnsi="Palatino Linotype" w:cstheme="minorHAnsi"/>
          <w:sz w:val="24"/>
          <w:szCs w:val="24"/>
        </w:rPr>
        <w:t xml:space="preserve">That is maturity. </w:t>
      </w:r>
      <w:r w:rsidR="00757F0F" w:rsidRPr="00A94703">
        <w:rPr>
          <w:rFonts w:ascii="Palatino Linotype" w:hAnsi="Palatino Linotype" w:cstheme="minorHAnsi"/>
          <w:sz w:val="24"/>
          <w:szCs w:val="24"/>
        </w:rPr>
        <w:t>A test of godly ambition:</w:t>
      </w:r>
    </w:p>
    <w:p w:rsidR="00757F0F" w:rsidRPr="00A94703" w:rsidRDefault="00757F0F" w:rsidP="008A54AD">
      <w:pPr>
        <w:rPr>
          <w:rFonts w:ascii="Palatino Linotype" w:hAnsi="Palatino Linotype" w:cstheme="minorHAnsi"/>
          <w:sz w:val="24"/>
          <w:szCs w:val="24"/>
        </w:rPr>
      </w:pPr>
      <w:r w:rsidRPr="00A94703">
        <w:rPr>
          <w:rFonts w:ascii="Palatino Linotype" w:hAnsi="Palatino Linotype" w:cstheme="minorHAnsi"/>
          <w:sz w:val="24"/>
          <w:szCs w:val="24"/>
        </w:rPr>
        <w:t>Can you celebrate what God is doing through someone else?</w:t>
      </w:r>
    </w:p>
    <w:p w:rsidR="00757F0F" w:rsidRPr="00A94703" w:rsidRDefault="00757F0F" w:rsidP="008A54AD">
      <w:pPr>
        <w:rPr>
          <w:rFonts w:ascii="Palatino Linotype" w:hAnsi="Palatino Linotype" w:cstheme="minorHAnsi"/>
          <w:sz w:val="24"/>
          <w:szCs w:val="24"/>
        </w:rPr>
      </w:pPr>
      <w:r w:rsidRPr="00A94703">
        <w:rPr>
          <w:rFonts w:ascii="Palatino Linotype" w:hAnsi="Palatino Linotype" w:cstheme="minorHAnsi"/>
          <w:sz w:val="24"/>
          <w:szCs w:val="24"/>
        </w:rPr>
        <w:t>If yes, your ambition is becoming healthier.</w:t>
      </w:r>
    </w:p>
    <w:p w:rsidR="00757F0F" w:rsidRPr="00A94703" w:rsidRDefault="0094243B" w:rsidP="008A54AD">
      <w:pPr>
        <w:rPr>
          <w:rFonts w:ascii="Palatino Linotype" w:hAnsi="Palatino Linotype" w:cstheme="minorHAnsi"/>
          <w:sz w:val="24"/>
          <w:szCs w:val="24"/>
        </w:rPr>
      </w:pPr>
      <w:r w:rsidRPr="00A94703">
        <w:rPr>
          <w:rFonts w:ascii="Palatino Linotype" w:hAnsi="Palatino Linotype" w:cstheme="minorHAnsi"/>
          <w:sz w:val="24"/>
          <w:szCs w:val="24"/>
        </w:rPr>
        <w:t>B</w:t>
      </w:r>
      <w:r w:rsidR="00B86C63" w:rsidRPr="00A94703">
        <w:rPr>
          <w:rFonts w:ascii="Palatino Linotype" w:hAnsi="Palatino Linotype" w:cstheme="minorHAnsi"/>
          <w:sz w:val="24"/>
          <w:szCs w:val="24"/>
        </w:rPr>
        <w:t>. INTEGRITY</w:t>
      </w:r>
    </w:p>
    <w:p w:rsidR="00757F0F" w:rsidRPr="00A94703" w:rsidRDefault="00757F0F" w:rsidP="008A54AD">
      <w:pPr>
        <w:rPr>
          <w:rFonts w:ascii="Palatino Linotype" w:hAnsi="Palatino Linotype" w:cstheme="minorHAnsi"/>
          <w:sz w:val="24"/>
          <w:szCs w:val="24"/>
        </w:rPr>
      </w:pPr>
      <w:r w:rsidRPr="00A94703">
        <w:rPr>
          <w:rFonts w:ascii="Palatino Linotype" w:hAnsi="Palatino Linotype" w:cstheme="minorHAnsi"/>
          <w:sz w:val="24"/>
          <w:szCs w:val="24"/>
        </w:rPr>
        <w:t>Godly ambition refuses to sacri</w:t>
      </w:r>
      <w:r w:rsidR="00B86C63" w:rsidRPr="00A94703">
        <w:rPr>
          <w:rFonts w:ascii="Palatino Linotype" w:hAnsi="Palatino Linotype" w:cstheme="minorHAnsi"/>
          <w:sz w:val="24"/>
          <w:szCs w:val="24"/>
        </w:rPr>
        <w:t>fice character for achievement.</w:t>
      </w:r>
      <w:r w:rsidR="0094243B" w:rsidRPr="00A94703">
        <w:rPr>
          <w:rFonts w:ascii="Palatino Linotype" w:hAnsi="Palatino Linotype" w:cstheme="minorHAnsi"/>
          <w:sz w:val="24"/>
          <w:szCs w:val="24"/>
        </w:rPr>
        <w:t xml:space="preserve"> </w:t>
      </w:r>
      <w:r w:rsidRPr="00A94703">
        <w:rPr>
          <w:rFonts w:ascii="Palatino Linotype" w:hAnsi="Palatino Linotype" w:cstheme="minorHAnsi"/>
          <w:sz w:val="24"/>
          <w:szCs w:val="24"/>
        </w:rPr>
        <w:t>You should never become successf</w:t>
      </w:r>
      <w:r w:rsidR="00B86C63" w:rsidRPr="00A94703">
        <w:rPr>
          <w:rFonts w:ascii="Palatino Linotype" w:hAnsi="Palatino Linotype" w:cstheme="minorHAnsi"/>
          <w:sz w:val="24"/>
          <w:szCs w:val="24"/>
        </w:rPr>
        <w:t xml:space="preserve">ul </w:t>
      </w:r>
      <w:r w:rsidR="0094243B" w:rsidRPr="00A94703">
        <w:rPr>
          <w:rFonts w:ascii="Palatino Linotype" w:hAnsi="Palatino Linotype" w:cstheme="minorHAnsi"/>
          <w:sz w:val="24"/>
          <w:szCs w:val="24"/>
        </w:rPr>
        <w:t xml:space="preserve">     </w:t>
      </w:r>
      <w:r w:rsidR="00B86C63" w:rsidRPr="00A94703">
        <w:rPr>
          <w:rFonts w:ascii="Palatino Linotype" w:hAnsi="Palatino Linotype" w:cstheme="minorHAnsi"/>
          <w:sz w:val="24"/>
          <w:szCs w:val="24"/>
        </w:rPr>
        <w:t>at the expense of your soul.</w:t>
      </w:r>
    </w:p>
    <w:p w:rsidR="00757F0F" w:rsidRPr="00A94703" w:rsidRDefault="00B86C63" w:rsidP="008A54AD">
      <w:pPr>
        <w:rPr>
          <w:rFonts w:ascii="Palatino Linotype" w:hAnsi="Palatino Linotype" w:cstheme="minorHAnsi"/>
          <w:sz w:val="24"/>
          <w:szCs w:val="24"/>
        </w:rPr>
      </w:pPr>
      <w:r w:rsidRPr="00A94703">
        <w:rPr>
          <w:rFonts w:ascii="Palatino Linotype" w:hAnsi="Palatino Linotype" w:cstheme="minorHAnsi"/>
          <w:sz w:val="24"/>
          <w:szCs w:val="24"/>
        </w:rPr>
        <w:t>Proverbs 10:9 says:</w:t>
      </w:r>
      <w:r w:rsidR="0094243B" w:rsidRPr="00A94703">
        <w:rPr>
          <w:rFonts w:ascii="Palatino Linotype" w:hAnsi="Palatino Linotype" w:cstheme="minorHAnsi"/>
          <w:sz w:val="24"/>
          <w:szCs w:val="24"/>
        </w:rPr>
        <w:t xml:space="preserve"> </w:t>
      </w:r>
      <w:r w:rsidR="00757F0F" w:rsidRPr="00A94703">
        <w:rPr>
          <w:rFonts w:ascii="Palatino Linotype" w:hAnsi="Palatino Linotype" w:cstheme="minorHAnsi"/>
          <w:sz w:val="24"/>
          <w:szCs w:val="24"/>
        </w:rPr>
        <w:t xml:space="preserve"> “He that wal</w:t>
      </w:r>
      <w:r w:rsidR="0094243B" w:rsidRPr="00A94703">
        <w:rPr>
          <w:rFonts w:ascii="Palatino Linotype" w:hAnsi="Palatino Linotype" w:cstheme="minorHAnsi"/>
          <w:sz w:val="24"/>
          <w:szCs w:val="24"/>
        </w:rPr>
        <w:t>ks uprightly walks</w:t>
      </w:r>
      <w:r w:rsidRPr="00A94703">
        <w:rPr>
          <w:rFonts w:ascii="Palatino Linotype" w:hAnsi="Palatino Linotype" w:cstheme="minorHAnsi"/>
          <w:sz w:val="24"/>
          <w:szCs w:val="24"/>
        </w:rPr>
        <w:t xml:space="preserve"> surely…”</w:t>
      </w:r>
    </w:p>
    <w:p w:rsidR="00757F0F" w:rsidRPr="00A94703" w:rsidRDefault="00757F0F" w:rsidP="008A54AD">
      <w:pPr>
        <w:rPr>
          <w:rFonts w:ascii="Palatino Linotype" w:hAnsi="Palatino Linotype" w:cstheme="minorHAnsi"/>
          <w:sz w:val="24"/>
          <w:szCs w:val="24"/>
        </w:rPr>
      </w:pPr>
      <w:r w:rsidRPr="00A94703">
        <w:rPr>
          <w:rFonts w:ascii="Palatino Linotype" w:hAnsi="Palatino Linotype" w:cstheme="minorHAnsi"/>
          <w:sz w:val="24"/>
          <w:szCs w:val="24"/>
        </w:rPr>
        <w:t>Luke 16:10 teaches that faithfu</w:t>
      </w:r>
      <w:r w:rsidR="00B86C63" w:rsidRPr="00A94703">
        <w:rPr>
          <w:rFonts w:ascii="Palatino Linotype" w:hAnsi="Palatino Linotype" w:cstheme="minorHAnsi"/>
          <w:sz w:val="24"/>
          <w:szCs w:val="24"/>
        </w:rPr>
        <w:t>lness in little things matters.</w:t>
      </w:r>
    </w:p>
    <w:p w:rsidR="00757F0F" w:rsidRPr="00A94703" w:rsidRDefault="00757F0F" w:rsidP="008A54AD">
      <w:pPr>
        <w:rPr>
          <w:rFonts w:ascii="Palatino Linotype" w:hAnsi="Palatino Linotype" w:cstheme="minorHAnsi"/>
          <w:sz w:val="24"/>
          <w:szCs w:val="24"/>
        </w:rPr>
      </w:pPr>
      <w:r w:rsidRPr="00A94703">
        <w:rPr>
          <w:rFonts w:ascii="Palatino Linotype" w:hAnsi="Palatino Linotype" w:cstheme="minorHAnsi"/>
          <w:sz w:val="24"/>
          <w:szCs w:val="24"/>
        </w:rPr>
        <w:t>Your character must</w:t>
      </w:r>
      <w:r w:rsidR="00B86C63" w:rsidRPr="00A94703">
        <w:rPr>
          <w:rFonts w:ascii="Palatino Linotype" w:hAnsi="Palatino Linotype" w:cstheme="minorHAnsi"/>
          <w:sz w:val="24"/>
          <w:szCs w:val="24"/>
        </w:rPr>
        <w:t xml:space="preserve"> grow alongside your platform.</w:t>
      </w:r>
      <w:r w:rsidR="0094243B" w:rsidRPr="00A94703">
        <w:rPr>
          <w:rFonts w:ascii="Palatino Linotype" w:hAnsi="Palatino Linotype" w:cstheme="minorHAnsi"/>
          <w:sz w:val="24"/>
          <w:szCs w:val="24"/>
        </w:rPr>
        <w:t xml:space="preserve"> </w:t>
      </w:r>
      <w:r w:rsidR="00B86C63" w:rsidRPr="00A94703">
        <w:rPr>
          <w:rFonts w:ascii="Palatino Linotype" w:hAnsi="Palatino Linotype" w:cstheme="minorHAnsi"/>
          <w:sz w:val="24"/>
          <w:szCs w:val="24"/>
        </w:rPr>
        <w:t>Because:</w:t>
      </w:r>
      <w:r w:rsidRPr="00A94703">
        <w:rPr>
          <w:rFonts w:ascii="Palatino Linotype" w:hAnsi="Palatino Linotype" w:cstheme="minorHAnsi"/>
          <w:sz w:val="24"/>
          <w:szCs w:val="24"/>
        </w:rPr>
        <w:t xml:space="preserve"> A large platform with a small </w:t>
      </w:r>
      <w:r w:rsidR="00B86C63" w:rsidRPr="00A94703">
        <w:rPr>
          <w:rFonts w:ascii="Palatino Linotype" w:hAnsi="Palatino Linotype" w:cstheme="minorHAnsi"/>
          <w:sz w:val="24"/>
          <w:szCs w:val="24"/>
        </w:rPr>
        <w:t>character can become dangerous.</w:t>
      </w:r>
    </w:p>
    <w:p w:rsidR="00757F0F" w:rsidRPr="00A94703" w:rsidRDefault="00757F0F" w:rsidP="008A54AD">
      <w:pPr>
        <w:rPr>
          <w:rFonts w:ascii="Palatino Linotype" w:hAnsi="Palatino Linotype" w:cstheme="minorHAnsi"/>
          <w:sz w:val="24"/>
          <w:szCs w:val="24"/>
        </w:rPr>
      </w:pPr>
      <w:r w:rsidRPr="00A94703">
        <w:rPr>
          <w:rFonts w:ascii="Palatino Linotype" w:hAnsi="Palatino Linotype" w:cstheme="minorHAnsi"/>
          <w:sz w:val="24"/>
          <w:szCs w:val="24"/>
        </w:rPr>
        <w:t xml:space="preserve">God is interested not only in what you accomplish but also in </w:t>
      </w:r>
      <w:proofErr w:type="gramStart"/>
      <w:r w:rsidRPr="00A94703">
        <w:rPr>
          <w:rFonts w:ascii="Palatino Linotype" w:hAnsi="Palatino Linotype" w:cstheme="minorHAnsi"/>
          <w:sz w:val="24"/>
          <w:szCs w:val="24"/>
        </w:rPr>
        <w:t>who</w:t>
      </w:r>
      <w:proofErr w:type="gramEnd"/>
      <w:r w:rsidRPr="00A94703">
        <w:rPr>
          <w:rFonts w:ascii="Palatino Linotype" w:hAnsi="Palatino Linotype" w:cstheme="minorHAnsi"/>
          <w:sz w:val="24"/>
          <w:szCs w:val="24"/>
        </w:rPr>
        <w:t xml:space="preserve"> you</w:t>
      </w:r>
      <w:r w:rsidR="00B86C63" w:rsidRPr="00A94703">
        <w:rPr>
          <w:rFonts w:ascii="Palatino Linotype" w:hAnsi="Palatino Linotype" w:cstheme="minorHAnsi"/>
          <w:sz w:val="24"/>
          <w:szCs w:val="24"/>
        </w:rPr>
        <w:t xml:space="preserve"> become while accomplishing it.</w:t>
      </w:r>
    </w:p>
    <w:p w:rsidR="00757F0F" w:rsidRPr="00A94703" w:rsidRDefault="0094243B" w:rsidP="008A54AD">
      <w:pPr>
        <w:rPr>
          <w:rFonts w:ascii="Palatino Linotype" w:hAnsi="Palatino Linotype" w:cstheme="minorHAnsi"/>
          <w:sz w:val="24"/>
          <w:szCs w:val="24"/>
        </w:rPr>
      </w:pPr>
      <w:r w:rsidRPr="00A94703">
        <w:rPr>
          <w:rFonts w:ascii="Palatino Linotype" w:hAnsi="Palatino Linotype" w:cstheme="minorHAnsi"/>
          <w:sz w:val="24"/>
          <w:szCs w:val="24"/>
        </w:rPr>
        <w:t>C</w:t>
      </w:r>
      <w:r w:rsidR="00B86C63" w:rsidRPr="00A94703">
        <w:rPr>
          <w:rFonts w:ascii="Palatino Linotype" w:hAnsi="Palatino Linotype" w:cstheme="minorHAnsi"/>
          <w:sz w:val="24"/>
          <w:szCs w:val="24"/>
        </w:rPr>
        <w:t>. FAITHFULNESS</w:t>
      </w:r>
    </w:p>
    <w:p w:rsidR="00757F0F" w:rsidRPr="00A94703" w:rsidRDefault="00757F0F" w:rsidP="008A54AD">
      <w:pPr>
        <w:rPr>
          <w:rFonts w:ascii="Palatino Linotype" w:hAnsi="Palatino Linotype" w:cstheme="minorHAnsi"/>
          <w:sz w:val="24"/>
          <w:szCs w:val="24"/>
        </w:rPr>
      </w:pPr>
      <w:r w:rsidRPr="00A94703">
        <w:rPr>
          <w:rFonts w:ascii="Palatino Linotype" w:hAnsi="Palatino Linotype" w:cstheme="minorHAnsi"/>
          <w:sz w:val="24"/>
          <w:szCs w:val="24"/>
        </w:rPr>
        <w:t>Godly ambition understands that great things often begi</w:t>
      </w:r>
      <w:r w:rsidR="00B86C63" w:rsidRPr="00A94703">
        <w:rPr>
          <w:rFonts w:ascii="Palatino Linotype" w:hAnsi="Palatino Linotype" w:cstheme="minorHAnsi"/>
          <w:sz w:val="24"/>
          <w:szCs w:val="24"/>
        </w:rPr>
        <w:t>n with small acts of obedience.</w:t>
      </w:r>
    </w:p>
    <w:p w:rsidR="00757F0F" w:rsidRPr="00A94703" w:rsidRDefault="00757F0F" w:rsidP="008A54AD">
      <w:pPr>
        <w:rPr>
          <w:rFonts w:ascii="Palatino Linotype" w:hAnsi="Palatino Linotype" w:cstheme="minorHAnsi"/>
          <w:sz w:val="24"/>
          <w:szCs w:val="24"/>
        </w:rPr>
      </w:pPr>
      <w:r w:rsidRPr="00A94703">
        <w:rPr>
          <w:rFonts w:ascii="Palatino Linotype" w:hAnsi="Palatino Linotype" w:cstheme="minorHAnsi"/>
          <w:sz w:val="24"/>
          <w:szCs w:val="24"/>
        </w:rPr>
        <w:t>David did not begin as king. He</w:t>
      </w:r>
      <w:r w:rsidR="00B86C63" w:rsidRPr="00A94703">
        <w:rPr>
          <w:rFonts w:ascii="Palatino Linotype" w:hAnsi="Palatino Linotype" w:cstheme="minorHAnsi"/>
          <w:sz w:val="24"/>
          <w:szCs w:val="24"/>
        </w:rPr>
        <w:t xml:space="preserve"> was first faithful with sheep.</w:t>
      </w:r>
    </w:p>
    <w:p w:rsidR="00757F0F" w:rsidRPr="00A94703" w:rsidRDefault="00757F0F" w:rsidP="008A54AD">
      <w:pPr>
        <w:rPr>
          <w:rFonts w:ascii="Palatino Linotype" w:hAnsi="Palatino Linotype" w:cstheme="minorHAnsi"/>
          <w:sz w:val="24"/>
          <w:szCs w:val="24"/>
        </w:rPr>
      </w:pPr>
      <w:r w:rsidRPr="00A94703">
        <w:rPr>
          <w:rFonts w:ascii="Palatino Linotype" w:hAnsi="Palatino Linotype" w:cstheme="minorHAnsi"/>
          <w:sz w:val="24"/>
          <w:szCs w:val="24"/>
        </w:rPr>
        <w:t>Joseph did not begin in the palace. He passed through difficult seasons before e</w:t>
      </w:r>
      <w:r w:rsidR="00B86C63" w:rsidRPr="00A94703">
        <w:rPr>
          <w:rFonts w:ascii="Palatino Linotype" w:hAnsi="Palatino Linotype" w:cstheme="minorHAnsi"/>
          <w:sz w:val="24"/>
          <w:szCs w:val="24"/>
        </w:rPr>
        <w:t>ntering his place of influence.</w:t>
      </w:r>
      <w:r w:rsidR="0094243B" w:rsidRPr="00A94703">
        <w:rPr>
          <w:rFonts w:ascii="Palatino Linotype" w:hAnsi="Palatino Linotype" w:cstheme="minorHAnsi"/>
          <w:sz w:val="24"/>
          <w:szCs w:val="24"/>
        </w:rPr>
        <w:t xml:space="preserve"> </w:t>
      </w:r>
      <w:r w:rsidRPr="00A94703">
        <w:rPr>
          <w:rFonts w:ascii="Palatino Linotype" w:hAnsi="Palatino Linotype" w:cstheme="minorHAnsi"/>
          <w:sz w:val="24"/>
          <w:szCs w:val="24"/>
        </w:rPr>
        <w:t>Luke 16:10 teaches</w:t>
      </w:r>
      <w:r w:rsidR="00B86C63" w:rsidRPr="00A94703">
        <w:rPr>
          <w:rFonts w:ascii="Palatino Linotype" w:hAnsi="Palatino Linotype" w:cstheme="minorHAnsi"/>
          <w:sz w:val="24"/>
          <w:szCs w:val="24"/>
        </w:rPr>
        <w:t xml:space="preserve"> faithfulness in little things.</w:t>
      </w:r>
    </w:p>
    <w:p w:rsidR="00757F0F" w:rsidRPr="00A94703" w:rsidRDefault="00757F0F" w:rsidP="008A54AD">
      <w:pPr>
        <w:rPr>
          <w:rFonts w:ascii="Palatino Linotype" w:hAnsi="Palatino Linotype" w:cstheme="minorHAnsi"/>
          <w:sz w:val="24"/>
          <w:szCs w:val="24"/>
        </w:rPr>
      </w:pPr>
      <w:r w:rsidRPr="00A94703">
        <w:rPr>
          <w:rFonts w:ascii="Palatino Linotype" w:hAnsi="Palatino Linotype" w:cstheme="minorHAnsi"/>
          <w:sz w:val="24"/>
          <w:szCs w:val="24"/>
        </w:rPr>
        <w:t>D</w:t>
      </w:r>
      <w:r w:rsidR="00B86C63" w:rsidRPr="00A94703">
        <w:rPr>
          <w:rFonts w:ascii="Palatino Linotype" w:hAnsi="Palatino Linotype" w:cstheme="minorHAnsi"/>
          <w:sz w:val="24"/>
          <w:szCs w:val="24"/>
        </w:rPr>
        <w:t>o not despise small beginnings.</w:t>
      </w:r>
      <w:r w:rsidR="0094243B" w:rsidRPr="00A94703">
        <w:rPr>
          <w:rFonts w:ascii="Palatino Linotype" w:hAnsi="Palatino Linotype" w:cstheme="minorHAnsi"/>
          <w:sz w:val="24"/>
          <w:szCs w:val="24"/>
        </w:rPr>
        <w:t xml:space="preserve"> (</w:t>
      </w:r>
      <w:r w:rsidR="00B86C63" w:rsidRPr="00A94703">
        <w:rPr>
          <w:rFonts w:ascii="Palatino Linotype" w:hAnsi="Palatino Linotype" w:cstheme="minorHAnsi"/>
          <w:sz w:val="24"/>
          <w:szCs w:val="24"/>
        </w:rPr>
        <w:t>Zechariah 4:10</w:t>
      </w:r>
      <w:r w:rsidR="0094243B" w:rsidRPr="00A94703">
        <w:rPr>
          <w:rFonts w:ascii="Palatino Linotype" w:hAnsi="Palatino Linotype" w:cstheme="minorHAnsi"/>
          <w:sz w:val="24"/>
          <w:szCs w:val="24"/>
        </w:rPr>
        <w:t>)</w:t>
      </w:r>
      <w:r w:rsidRPr="00A94703">
        <w:rPr>
          <w:rFonts w:ascii="Palatino Linotype" w:hAnsi="Palatino Linotype" w:cstheme="minorHAnsi"/>
          <w:sz w:val="24"/>
          <w:szCs w:val="24"/>
        </w:rPr>
        <w:t xml:space="preserve"> “For who hath des</w:t>
      </w:r>
      <w:r w:rsidR="00B86C63" w:rsidRPr="00A94703">
        <w:rPr>
          <w:rFonts w:ascii="Palatino Linotype" w:hAnsi="Palatino Linotype" w:cstheme="minorHAnsi"/>
          <w:sz w:val="24"/>
          <w:szCs w:val="24"/>
        </w:rPr>
        <w:t>pised the day of small things?”</w:t>
      </w:r>
    </w:p>
    <w:p w:rsidR="00E12D45" w:rsidRPr="00A94703" w:rsidRDefault="00757F0F" w:rsidP="008A54AD">
      <w:pPr>
        <w:rPr>
          <w:rFonts w:ascii="Palatino Linotype" w:hAnsi="Palatino Linotype" w:cstheme="minorHAnsi"/>
          <w:sz w:val="24"/>
          <w:szCs w:val="24"/>
        </w:rPr>
      </w:pPr>
      <w:r w:rsidRPr="00A94703">
        <w:rPr>
          <w:rFonts w:ascii="Palatino Linotype" w:hAnsi="Palatino Linotype" w:cstheme="minorHAnsi"/>
          <w:sz w:val="24"/>
          <w:szCs w:val="24"/>
        </w:rPr>
        <w:t>Your current assignment may be prepar</w:t>
      </w:r>
      <w:r w:rsidR="00B86C63" w:rsidRPr="00A94703">
        <w:rPr>
          <w:rFonts w:ascii="Palatino Linotype" w:hAnsi="Palatino Linotype" w:cstheme="minorHAnsi"/>
          <w:sz w:val="24"/>
          <w:szCs w:val="24"/>
        </w:rPr>
        <w:t>ation for a greater assignment.</w:t>
      </w:r>
    </w:p>
    <w:p w:rsidR="00757F0F" w:rsidRPr="008F0F47" w:rsidRDefault="00757F0F" w:rsidP="008A54AD">
      <w:pPr>
        <w:rPr>
          <w:rFonts w:ascii="Palatino Linotype" w:hAnsi="Palatino Linotype" w:cstheme="minorHAnsi"/>
          <w:b/>
          <w:sz w:val="24"/>
          <w:szCs w:val="24"/>
        </w:rPr>
      </w:pPr>
      <w:r w:rsidRPr="008F0F47">
        <w:rPr>
          <w:rFonts w:ascii="Palatino Linotype" w:hAnsi="Palatino Linotype" w:cstheme="minorHAnsi"/>
          <w:b/>
          <w:sz w:val="24"/>
          <w:szCs w:val="24"/>
        </w:rPr>
        <w:lastRenderedPageBreak/>
        <w:t xml:space="preserve"> GODLY AMBITION AND THE MEDIA </w:t>
      </w:r>
      <w:r w:rsidR="00B86C63" w:rsidRPr="008F0F47">
        <w:rPr>
          <w:rFonts w:ascii="Palatino Linotype" w:hAnsi="Palatino Linotype" w:cstheme="minorHAnsi"/>
          <w:b/>
          <w:sz w:val="24"/>
          <w:szCs w:val="24"/>
        </w:rPr>
        <w:t>SPACE</w:t>
      </w:r>
    </w:p>
    <w:p w:rsidR="00757F0F" w:rsidRPr="00A94703" w:rsidRDefault="00757F0F" w:rsidP="008A54AD">
      <w:pPr>
        <w:rPr>
          <w:rFonts w:ascii="Palatino Linotype" w:hAnsi="Palatino Linotype" w:cstheme="minorHAnsi"/>
          <w:sz w:val="24"/>
          <w:szCs w:val="24"/>
        </w:rPr>
      </w:pPr>
      <w:r w:rsidRPr="00A94703">
        <w:rPr>
          <w:rFonts w:ascii="Palatino Linotype" w:hAnsi="Palatino Linotype" w:cstheme="minorHAnsi"/>
          <w:sz w:val="24"/>
          <w:szCs w:val="24"/>
        </w:rPr>
        <w:t>This is especially im</w:t>
      </w:r>
      <w:r w:rsidR="00B86C63" w:rsidRPr="00A94703">
        <w:rPr>
          <w:rFonts w:ascii="Palatino Linotype" w:hAnsi="Palatino Linotype" w:cstheme="minorHAnsi"/>
          <w:sz w:val="24"/>
          <w:szCs w:val="24"/>
        </w:rPr>
        <w:t>portant for today's generation.</w:t>
      </w:r>
    </w:p>
    <w:p w:rsidR="00757F0F" w:rsidRPr="00A94703" w:rsidRDefault="00757F0F" w:rsidP="008A54AD">
      <w:pPr>
        <w:rPr>
          <w:rFonts w:ascii="Palatino Linotype" w:hAnsi="Palatino Linotype" w:cstheme="minorHAnsi"/>
          <w:sz w:val="24"/>
          <w:szCs w:val="24"/>
        </w:rPr>
      </w:pPr>
      <w:r w:rsidRPr="00A94703">
        <w:rPr>
          <w:rFonts w:ascii="Palatino Linotype" w:hAnsi="Palatino Linotype" w:cstheme="minorHAnsi"/>
          <w:sz w:val="24"/>
          <w:szCs w:val="24"/>
        </w:rPr>
        <w:t>The media space can become either a platform for self-glorification or a t</w:t>
      </w:r>
      <w:r w:rsidR="00B86C63" w:rsidRPr="00A94703">
        <w:rPr>
          <w:rFonts w:ascii="Palatino Linotype" w:hAnsi="Palatino Linotype" w:cstheme="minorHAnsi"/>
          <w:sz w:val="24"/>
          <w:szCs w:val="24"/>
        </w:rPr>
        <w:t>ool for kingdom transformation.</w:t>
      </w:r>
    </w:p>
    <w:p w:rsidR="00757F0F" w:rsidRPr="00A94703" w:rsidRDefault="00757F0F" w:rsidP="008A54AD">
      <w:pPr>
        <w:rPr>
          <w:rFonts w:ascii="Palatino Linotype" w:hAnsi="Palatino Linotype" w:cstheme="minorHAnsi"/>
          <w:sz w:val="24"/>
          <w:szCs w:val="24"/>
        </w:rPr>
      </w:pPr>
      <w:r w:rsidRPr="00A94703">
        <w:rPr>
          <w:rFonts w:ascii="Palatino Linotype" w:hAnsi="Palatino Linotype" w:cstheme="minorHAnsi"/>
          <w:sz w:val="24"/>
          <w:szCs w:val="24"/>
        </w:rPr>
        <w:t>Social m</w:t>
      </w:r>
      <w:r w:rsidR="00B86C63" w:rsidRPr="00A94703">
        <w:rPr>
          <w:rFonts w:ascii="Palatino Linotype" w:hAnsi="Palatino Linotype" w:cstheme="minorHAnsi"/>
          <w:sz w:val="24"/>
          <w:szCs w:val="24"/>
        </w:rPr>
        <w:t>edia can tempt people to chase:</w:t>
      </w:r>
      <w:r w:rsidR="00E12D45" w:rsidRPr="00A94703">
        <w:rPr>
          <w:rFonts w:ascii="Palatino Linotype" w:hAnsi="Palatino Linotype" w:cstheme="minorHAnsi"/>
          <w:sz w:val="24"/>
          <w:szCs w:val="24"/>
        </w:rPr>
        <w:t xml:space="preserve"> </w:t>
      </w:r>
      <w:r w:rsidR="00B86C63" w:rsidRPr="00A94703">
        <w:rPr>
          <w:rFonts w:ascii="Palatino Linotype" w:hAnsi="Palatino Linotype" w:cstheme="minorHAnsi"/>
          <w:sz w:val="24"/>
          <w:szCs w:val="24"/>
        </w:rPr>
        <w:t>likes</w:t>
      </w:r>
      <w:r w:rsidR="00E12D45" w:rsidRPr="00A94703">
        <w:rPr>
          <w:rFonts w:ascii="Palatino Linotype" w:hAnsi="Palatino Linotype" w:cstheme="minorHAnsi"/>
          <w:sz w:val="24"/>
          <w:szCs w:val="24"/>
        </w:rPr>
        <w:t xml:space="preserve">, </w:t>
      </w:r>
      <w:r w:rsidR="00B86C63" w:rsidRPr="00A94703">
        <w:rPr>
          <w:rFonts w:ascii="Palatino Linotype" w:hAnsi="Palatino Linotype" w:cstheme="minorHAnsi"/>
          <w:sz w:val="24"/>
          <w:szCs w:val="24"/>
        </w:rPr>
        <w:t>followers</w:t>
      </w:r>
      <w:r w:rsidR="00E12D45" w:rsidRPr="00A94703">
        <w:rPr>
          <w:rFonts w:ascii="Palatino Linotype" w:hAnsi="Palatino Linotype" w:cstheme="minorHAnsi"/>
          <w:sz w:val="24"/>
          <w:szCs w:val="24"/>
        </w:rPr>
        <w:t xml:space="preserve">, </w:t>
      </w:r>
      <w:r w:rsidR="00B86C63" w:rsidRPr="00A94703">
        <w:rPr>
          <w:rFonts w:ascii="Palatino Linotype" w:hAnsi="Palatino Linotype" w:cstheme="minorHAnsi"/>
          <w:sz w:val="24"/>
          <w:szCs w:val="24"/>
        </w:rPr>
        <w:t>views</w:t>
      </w:r>
      <w:r w:rsidR="00E12D45" w:rsidRPr="00A94703">
        <w:rPr>
          <w:rFonts w:ascii="Palatino Linotype" w:hAnsi="Palatino Linotype" w:cstheme="minorHAnsi"/>
          <w:sz w:val="24"/>
          <w:szCs w:val="24"/>
        </w:rPr>
        <w:t xml:space="preserve">, </w:t>
      </w:r>
      <w:r w:rsidR="00B86C63" w:rsidRPr="00A94703">
        <w:rPr>
          <w:rFonts w:ascii="Palatino Linotype" w:hAnsi="Palatino Linotype" w:cstheme="minorHAnsi"/>
          <w:sz w:val="24"/>
          <w:szCs w:val="24"/>
        </w:rPr>
        <w:t>recognition</w:t>
      </w:r>
      <w:r w:rsidR="00E12D45" w:rsidRPr="00A94703">
        <w:rPr>
          <w:rFonts w:ascii="Palatino Linotype" w:hAnsi="Palatino Linotype" w:cstheme="minorHAnsi"/>
          <w:sz w:val="24"/>
          <w:szCs w:val="24"/>
        </w:rPr>
        <w:t xml:space="preserve">, </w:t>
      </w:r>
      <w:r w:rsidRPr="00A94703">
        <w:rPr>
          <w:rFonts w:ascii="Palatino Linotype" w:hAnsi="Palatino Linotype" w:cstheme="minorHAnsi"/>
          <w:sz w:val="24"/>
          <w:szCs w:val="24"/>
        </w:rPr>
        <w:t>popularit</w:t>
      </w:r>
      <w:r w:rsidR="00B86C63" w:rsidRPr="00A94703">
        <w:rPr>
          <w:rFonts w:ascii="Palatino Linotype" w:hAnsi="Palatino Linotype" w:cstheme="minorHAnsi"/>
          <w:sz w:val="24"/>
          <w:szCs w:val="24"/>
        </w:rPr>
        <w:t>y</w:t>
      </w:r>
      <w:r w:rsidR="00E12D45" w:rsidRPr="00A94703">
        <w:rPr>
          <w:rFonts w:ascii="Palatino Linotype" w:hAnsi="Palatino Linotype" w:cstheme="minorHAnsi"/>
          <w:sz w:val="24"/>
          <w:szCs w:val="24"/>
        </w:rPr>
        <w:t xml:space="preserve">, </w:t>
      </w:r>
      <w:r w:rsidR="00B86C63" w:rsidRPr="00A94703">
        <w:rPr>
          <w:rFonts w:ascii="Palatino Linotype" w:hAnsi="Palatino Linotype" w:cstheme="minorHAnsi"/>
          <w:sz w:val="24"/>
          <w:szCs w:val="24"/>
        </w:rPr>
        <w:t>validation</w:t>
      </w:r>
      <w:r w:rsidR="00E12D45" w:rsidRPr="00A94703">
        <w:rPr>
          <w:rFonts w:ascii="Palatino Linotype" w:hAnsi="Palatino Linotype" w:cstheme="minorHAnsi"/>
          <w:sz w:val="24"/>
          <w:szCs w:val="24"/>
        </w:rPr>
        <w:t xml:space="preserve">, and </w:t>
      </w:r>
      <w:r w:rsidR="00B86C63" w:rsidRPr="00A94703">
        <w:rPr>
          <w:rFonts w:ascii="Palatino Linotype" w:hAnsi="Palatino Linotype" w:cstheme="minorHAnsi"/>
          <w:sz w:val="24"/>
          <w:szCs w:val="24"/>
        </w:rPr>
        <w:t>personal branding</w:t>
      </w:r>
      <w:r w:rsidR="00E12D45" w:rsidRPr="00A94703">
        <w:rPr>
          <w:rFonts w:ascii="Palatino Linotype" w:hAnsi="Palatino Linotype" w:cstheme="minorHAnsi"/>
          <w:sz w:val="24"/>
          <w:szCs w:val="24"/>
        </w:rPr>
        <w:t>.</w:t>
      </w:r>
    </w:p>
    <w:p w:rsidR="00757F0F" w:rsidRPr="00A94703" w:rsidRDefault="00757F0F" w:rsidP="008A54AD">
      <w:pPr>
        <w:rPr>
          <w:rFonts w:ascii="Palatino Linotype" w:hAnsi="Palatino Linotype" w:cstheme="minorHAnsi"/>
          <w:sz w:val="24"/>
          <w:szCs w:val="24"/>
        </w:rPr>
      </w:pPr>
      <w:r w:rsidRPr="00A94703">
        <w:rPr>
          <w:rFonts w:ascii="Palatino Linotype" w:hAnsi="Palatino Linotype" w:cstheme="minorHAnsi"/>
          <w:sz w:val="24"/>
          <w:szCs w:val="24"/>
        </w:rPr>
        <w:t>None of these t</w:t>
      </w:r>
      <w:r w:rsidR="00B86C63" w:rsidRPr="00A94703">
        <w:rPr>
          <w:rFonts w:ascii="Palatino Linotype" w:hAnsi="Palatino Linotype" w:cstheme="minorHAnsi"/>
          <w:sz w:val="24"/>
          <w:szCs w:val="24"/>
        </w:rPr>
        <w:t>hings are automatically sinful.</w:t>
      </w:r>
    </w:p>
    <w:p w:rsidR="00757F0F" w:rsidRPr="00A94703" w:rsidRDefault="00757F0F" w:rsidP="008A54AD">
      <w:pPr>
        <w:rPr>
          <w:rFonts w:ascii="Palatino Linotype" w:hAnsi="Palatino Linotype" w:cstheme="minorHAnsi"/>
          <w:sz w:val="24"/>
          <w:szCs w:val="24"/>
        </w:rPr>
      </w:pPr>
      <w:r w:rsidRPr="00A94703">
        <w:rPr>
          <w:rFonts w:ascii="Palatino Linotype" w:hAnsi="Palatino Linotype" w:cstheme="minorHAnsi"/>
          <w:sz w:val="24"/>
          <w:szCs w:val="24"/>
        </w:rPr>
        <w:t>The danger comes when visibility becom</w:t>
      </w:r>
      <w:r w:rsidR="00B86C63" w:rsidRPr="00A94703">
        <w:rPr>
          <w:rFonts w:ascii="Palatino Linotype" w:hAnsi="Palatino Linotype" w:cstheme="minorHAnsi"/>
          <w:sz w:val="24"/>
          <w:szCs w:val="24"/>
        </w:rPr>
        <w:t>es more important than purpose.</w:t>
      </w:r>
    </w:p>
    <w:p w:rsidR="00757F0F" w:rsidRPr="00A94703" w:rsidRDefault="00757F0F" w:rsidP="008A54AD">
      <w:pPr>
        <w:rPr>
          <w:rFonts w:ascii="Palatino Linotype" w:hAnsi="Palatino Linotype" w:cstheme="minorHAnsi"/>
          <w:sz w:val="24"/>
          <w:szCs w:val="24"/>
        </w:rPr>
      </w:pPr>
      <w:r w:rsidRPr="00A94703">
        <w:rPr>
          <w:rFonts w:ascii="Palatino Linotype" w:hAnsi="Palatino Linotype" w:cstheme="minorHAnsi"/>
          <w:sz w:val="24"/>
          <w:szCs w:val="24"/>
        </w:rPr>
        <w:t>T</w:t>
      </w:r>
      <w:r w:rsidR="00B86C63" w:rsidRPr="00A94703">
        <w:rPr>
          <w:rFonts w:ascii="Palatino Linotype" w:hAnsi="Palatino Linotype" w:cstheme="minorHAnsi"/>
          <w:sz w:val="24"/>
          <w:szCs w:val="24"/>
        </w:rPr>
        <w:t>he question should not only be:</w:t>
      </w:r>
    </w:p>
    <w:p w:rsidR="00757F0F" w:rsidRPr="00A94703" w:rsidRDefault="00B86C63" w:rsidP="008A54AD">
      <w:pPr>
        <w:rPr>
          <w:rFonts w:ascii="Palatino Linotype" w:hAnsi="Palatino Linotype" w:cstheme="minorHAnsi"/>
          <w:sz w:val="24"/>
          <w:szCs w:val="24"/>
        </w:rPr>
      </w:pPr>
      <w:r w:rsidRPr="00A94703">
        <w:rPr>
          <w:rFonts w:ascii="Palatino Linotype" w:hAnsi="Palatino Linotype" w:cstheme="minorHAnsi"/>
          <w:sz w:val="24"/>
          <w:szCs w:val="24"/>
        </w:rPr>
        <w:t xml:space="preserve"> “How many people watched me?”</w:t>
      </w:r>
      <w:r w:rsidR="00CF1011">
        <w:rPr>
          <w:rFonts w:ascii="Palatino Linotype" w:hAnsi="Palatino Linotype" w:cstheme="minorHAnsi"/>
          <w:sz w:val="24"/>
          <w:szCs w:val="24"/>
        </w:rPr>
        <w:t xml:space="preserve"> But</w:t>
      </w:r>
      <w:r w:rsidR="00757F0F" w:rsidRPr="00A94703">
        <w:rPr>
          <w:rFonts w:ascii="Palatino Linotype" w:hAnsi="Palatino Linotype" w:cstheme="minorHAnsi"/>
          <w:sz w:val="24"/>
          <w:szCs w:val="24"/>
        </w:rPr>
        <w:t xml:space="preserve"> “What happened to the peo</w:t>
      </w:r>
      <w:r w:rsidRPr="00A94703">
        <w:rPr>
          <w:rFonts w:ascii="Palatino Linotype" w:hAnsi="Palatino Linotype" w:cstheme="minorHAnsi"/>
          <w:sz w:val="24"/>
          <w:szCs w:val="24"/>
        </w:rPr>
        <w:t>ple who watched me?”</w:t>
      </w:r>
    </w:p>
    <w:p w:rsidR="00757F0F" w:rsidRPr="00A94703" w:rsidRDefault="00B86C63" w:rsidP="008A54AD">
      <w:pPr>
        <w:rPr>
          <w:rFonts w:ascii="Palatino Linotype" w:hAnsi="Palatino Linotype" w:cstheme="minorHAnsi"/>
          <w:sz w:val="24"/>
          <w:szCs w:val="24"/>
        </w:rPr>
      </w:pPr>
      <w:r w:rsidRPr="00A94703">
        <w:rPr>
          <w:rFonts w:ascii="Palatino Linotype" w:hAnsi="Palatino Linotype" w:cstheme="minorHAnsi"/>
          <w:sz w:val="24"/>
          <w:szCs w:val="24"/>
        </w:rPr>
        <w:t>Did they become encouraged?</w:t>
      </w:r>
    </w:p>
    <w:p w:rsidR="00757F0F" w:rsidRPr="00A94703" w:rsidRDefault="00B86C63" w:rsidP="008A54AD">
      <w:pPr>
        <w:rPr>
          <w:rFonts w:ascii="Palatino Linotype" w:hAnsi="Palatino Linotype" w:cstheme="minorHAnsi"/>
          <w:sz w:val="24"/>
          <w:szCs w:val="24"/>
        </w:rPr>
      </w:pPr>
      <w:r w:rsidRPr="00A94703">
        <w:rPr>
          <w:rFonts w:ascii="Palatino Linotype" w:hAnsi="Palatino Linotype" w:cstheme="minorHAnsi"/>
          <w:sz w:val="24"/>
          <w:szCs w:val="24"/>
        </w:rPr>
        <w:t>Did they learn something?</w:t>
      </w:r>
    </w:p>
    <w:p w:rsidR="00757F0F" w:rsidRPr="00A94703" w:rsidRDefault="00B86C63" w:rsidP="008A54AD">
      <w:pPr>
        <w:rPr>
          <w:rFonts w:ascii="Palatino Linotype" w:hAnsi="Palatino Linotype" w:cstheme="minorHAnsi"/>
          <w:sz w:val="24"/>
          <w:szCs w:val="24"/>
        </w:rPr>
      </w:pPr>
      <w:r w:rsidRPr="00A94703">
        <w:rPr>
          <w:rFonts w:ascii="Palatino Linotype" w:hAnsi="Palatino Linotype" w:cstheme="minorHAnsi"/>
          <w:sz w:val="24"/>
          <w:szCs w:val="24"/>
        </w:rPr>
        <w:t>Did they encounter truth?</w:t>
      </w:r>
    </w:p>
    <w:p w:rsidR="00757F0F" w:rsidRPr="00A94703" w:rsidRDefault="00757F0F" w:rsidP="008A54AD">
      <w:pPr>
        <w:rPr>
          <w:rFonts w:ascii="Palatino Linotype" w:hAnsi="Palatino Linotype" w:cstheme="minorHAnsi"/>
          <w:sz w:val="24"/>
          <w:szCs w:val="24"/>
        </w:rPr>
      </w:pPr>
      <w:r w:rsidRPr="00A94703">
        <w:rPr>
          <w:rFonts w:ascii="Palatino Linotype" w:hAnsi="Palatino Linotype" w:cstheme="minorHAnsi"/>
          <w:sz w:val="24"/>
          <w:szCs w:val="24"/>
        </w:rPr>
        <w:t>Did they</w:t>
      </w:r>
      <w:r w:rsidR="00B86C63" w:rsidRPr="00A94703">
        <w:rPr>
          <w:rFonts w:ascii="Palatino Linotype" w:hAnsi="Palatino Linotype" w:cstheme="minorHAnsi"/>
          <w:sz w:val="24"/>
          <w:szCs w:val="24"/>
        </w:rPr>
        <w:t xml:space="preserve"> become inspired to pursue God?</w:t>
      </w:r>
    </w:p>
    <w:p w:rsidR="00757F0F" w:rsidRPr="00A94703" w:rsidRDefault="00B86C63" w:rsidP="008A54AD">
      <w:pPr>
        <w:rPr>
          <w:rFonts w:ascii="Palatino Linotype" w:hAnsi="Palatino Linotype" w:cstheme="minorHAnsi"/>
          <w:sz w:val="24"/>
          <w:szCs w:val="24"/>
        </w:rPr>
      </w:pPr>
      <w:r w:rsidRPr="00A94703">
        <w:rPr>
          <w:rFonts w:ascii="Palatino Linotype" w:hAnsi="Palatino Linotype" w:cstheme="minorHAnsi"/>
          <w:sz w:val="24"/>
          <w:szCs w:val="24"/>
        </w:rPr>
        <w:t>Did their lives become better?</w:t>
      </w:r>
    </w:p>
    <w:p w:rsidR="00757F0F" w:rsidRPr="00A94703" w:rsidRDefault="00757F0F" w:rsidP="008A54AD">
      <w:pPr>
        <w:rPr>
          <w:rFonts w:ascii="Palatino Linotype" w:hAnsi="Palatino Linotype" w:cstheme="minorHAnsi"/>
          <w:sz w:val="24"/>
          <w:szCs w:val="24"/>
        </w:rPr>
      </w:pPr>
      <w:r w:rsidRPr="00A94703">
        <w:rPr>
          <w:rFonts w:ascii="Palatino Linotype" w:hAnsi="Palatino Linotype" w:cstheme="minorHAnsi"/>
          <w:sz w:val="24"/>
          <w:szCs w:val="24"/>
        </w:rPr>
        <w:t xml:space="preserve">Did the </w:t>
      </w:r>
      <w:r w:rsidR="00B86C63" w:rsidRPr="00A94703">
        <w:rPr>
          <w:rFonts w:ascii="Palatino Linotype" w:hAnsi="Palatino Linotype" w:cstheme="minorHAnsi"/>
          <w:sz w:val="24"/>
          <w:szCs w:val="24"/>
        </w:rPr>
        <w:t>content produce transformation?</w:t>
      </w:r>
    </w:p>
    <w:p w:rsidR="00757F0F" w:rsidRPr="008F0F47" w:rsidRDefault="00757F0F" w:rsidP="008A54AD">
      <w:pPr>
        <w:rPr>
          <w:rFonts w:ascii="Palatino Linotype" w:hAnsi="Palatino Linotype" w:cstheme="minorHAnsi"/>
          <w:b/>
          <w:sz w:val="28"/>
          <w:szCs w:val="24"/>
        </w:rPr>
      </w:pPr>
      <w:r w:rsidRPr="008F0F47">
        <w:rPr>
          <w:rFonts w:ascii="Palatino Linotype" w:hAnsi="Palatino Linotype" w:cstheme="minorHAnsi"/>
          <w:b/>
          <w:sz w:val="28"/>
          <w:szCs w:val="24"/>
        </w:rPr>
        <w:t xml:space="preserve"> MEDIA SHOULD BECOME A MISS</w:t>
      </w:r>
      <w:r w:rsidR="00B86C63" w:rsidRPr="008F0F47">
        <w:rPr>
          <w:rFonts w:ascii="Palatino Linotype" w:hAnsi="Palatino Linotype" w:cstheme="minorHAnsi"/>
          <w:b/>
          <w:sz w:val="28"/>
          <w:szCs w:val="24"/>
        </w:rPr>
        <w:t>ION FIELD</w:t>
      </w:r>
    </w:p>
    <w:p w:rsidR="00757F0F" w:rsidRPr="00A94703" w:rsidRDefault="00757F0F" w:rsidP="008A54AD">
      <w:pPr>
        <w:rPr>
          <w:rFonts w:ascii="Palatino Linotype" w:hAnsi="Palatino Linotype" w:cstheme="minorHAnsi"/>
          <w:sz w:val="24"/>
          <w:szCs w:val="24"/>
        </w:rPr>
      </w:pPr>
      <w:r w:rsidRPr="00A94703">
        <w:rPr>
          <w:rFonts w:ascii="Palatino Linotype" w:hAnsi="Palatino Linotype" w:cstheme="minorHAnsi"/>
          <w:sz w:val="24"/>
          <w:szCs w:val="24"/>
        </w:rPr>
        <w:t>Matthew 28:19–20 gives t</w:t>
      </w:r>
      <w:r w:rsidR="00B86C63" w:rsidRPr="00A94703">
        <w:rPr>
          <w:rFonts w:ascii="Palatino Linotype" w:hAnsi="Palatino Linotype" w:cstheme="minorHAnsi"/>
          <w:sz w:val="24"/>
          <w:szCs w:val="24"/>
        </w:rPr>
        <w:t>he Church the Great Commission.</w:t>
      </w:r>
    </w:p>
    <w:p w:rsidR="00757F0F" w:rsidRPr="00A94703" w:rsidRDefault="00757F0F" w:rsidP="008A54AD">
      <w:pPr>
        <w:rPr>
          <w:rFonts w:ascii="Palatino Linotype" w:hAnsi="Palatino Linotype" w:cstheme="minorHAnsi"/>
          <w:sz w:val="24"/>
          <w:szCs w:val="24"/>
        </w:rPr>
      </w:pPr>
      <w:r w:rsidRPr="00A94703">
        <w:rPr>
          <w:rFonts w:ascii="Palatino Linotype" w:hAnsi="Palatino Linotype" w:cstheme="minorHAnsi"/>
          <w:sz w:val="24"/>
          <w:szCs w:val="24"/>
        </w:rPr>
        <w:t>Today, the mission field is not only the physical street, mar</w:t>
      </w:r>
      <w:r w:rsidR="00B86C63" w:rsidRPr="00A94703">
        <w:rPr>
          <w:rFonts w:ascii="Palatino Linotype" w:hAnsi="Palatino Linotype" w:cstheme="minorHAnsi"/>
          <w:sz w:val="24"/>
          <w:szCs w:val="24"/>
        </w:rPr>
        <w:t>ketplace, school, or community.</w:t>
      </w:r>
    </w:p>
    <w:p w:rsidR="00757F0F" w:rsidRPr="00A94703" w:rsidRDefault="00757F0F" w:rsidP="008A54AD">
      <w:pPr>
        <w:rPr>
          <w:rFonts w:ascii="Palatino Linotype" w:hAnsi="Palatino Linotype" w:cstheme="minorHAnsi"/>
          <w:sz w:val="24"/>
          <w:szCs w:val="24"/>
        </w:rPr>
      </w:pPr>
      <w:r w:rsidRPr="00A94703">
        <w:rPr>
          <w:rFonts w:ascii="Palatino Linotype" w:hAnsi="Palatino Linotype" w:cstheme="minorHAnsi"/>
          <w:sz w:val="24"/>
          <w:szCs w:val="24"/>
        </w:rPr>
        <w:t>The digital space is also where people spend their time, consume ideas, learn values, and form</w:t>
      </w:r>
      <w:r w:rsidR="00B86C63" w:rsidRPr="00A94703">
        <w:rPr>
          <w:rFonts w:ascii="Palatino Linotype" w:hAnsi="Palatino Linotype" w:cstheme="minorHAnsi"/>
          <w:sz w:val="24"/>
          <w:szCs w:val="24"/>
        </w:rPr>
        <w:t xml:space="preserve"> worldviews.</w:t>
      </w:r>
    </w:p>
    <w:p w:rsidR="00757F0F" w:rsidRPr="00A94703" w:rsidRDefault="00757F0F" w:rsidP="008A54AD">
      <w:pPr>
        <w:rPr>
          <w:rFonts w:ascii="Palatino Linotype" w:hAnsi="Palatino Linotype" w:cstheme="minorHAnsi"/>
          <w:sz w:val="24"/>
          <w:szCs w:val="24"/>
        </w:rPr>
      </w:pPr>
      <w:r w:rsidRPr="00A94703">
        <w:rPr>
          <w:rFonts w:ascii="Palatino Linotype" w:hAnsi="Palatino Linotype" w:cstheme="minorHAnsi"/>
          <w:sz w:val="24"/>
          <w:szCs w:val="24"/>
        </w:rPr>
        <w:t>Therefore, Ch</w:t>
      </w:r>
      <w:r w:rsidR="00B86C63" w:rsidRPr="00A94703">
        <w:rPr>
          <w:rFonts w:ascii="Palatino Linotype" w:hAnsi="Palatino Linotype" w:cstheme="minorHAnsi"/>
          <w:sz w:val="24"/>
          <w:szCs w:val="24"/>
        </w:rPr>
        <w:t>ristians should not simply ask:</w:t>
      </w:r>
      <w:r w:rsidR="00D6166E" w:rsidRPr="00A94703">
        <w:rPr>
          <w:rFonts w:ascii="Palatino Linotype" w:hAnsi="Palatino Linotype" w:cstheme="minorHAnsi"/>
          <w:sz w:val="24"/>
          <w:szCs w:val="24"/>
        </w:rPr>
        <w:t xml:space="preserve"> </w:t>
      </w:r>
      <w:r w:rsidRPr="00A94703">
        <w:rPr>
          <w:rFonts w:ascii="Palatino Linotype" w:hAnsi="Palatino Linotype" w:cstheme="minorHAnsi"/>
          <w:sz w:val="24"/>
          <w:szCs w:val="24"/>
        </w:rPr>
        <w:t>“H</w:t>
      </w:r>
      <w:r w:rsidR="00B86C63" w:rsidRPr="00A94703">
        <w:rPr>
          <w:rFonts w:ascii="Palatino Linotype" w:hAnsi="Palatino Linotype" w:cstheme="minorHAnsi"/>
          <w:sz w:val="24"/>
          <w:szCs w:val="24"/>
        </w:rPr>
        <w:t>ow can I become famous online?”</w:t>
      </w:r>
    </w:p>
    <w:p w:rsidR="00757F0F" w:rsidRPr="00A94703" w:rsidRDefault="00B86C63" w:rsidP="008A54AD">
      <w:pPr>
        <w:rPr>
          <w:rFonts w:ascii="Palatino Linotype" w:hAnsi="Palatino Linotype" w:cstheme="minorHAnsi"/>
          <w:sz w:val="24"/>
          <w:szCs w:val="24"/>
        </w:rPr>
      </w:pPr>
      <w:r w:rsidRPr="00A94703">
        <w:rPr>
          <w:rFonts w:ascii="Palatino Linotype" w:hAnsi="Palatino Linotype" w:cstheme="minorHAnsi"/>
          <w:sz w:val="24"/>
          <w:szCs w:val="24"/>
        </w:rPr>
        <w:t>We should ask:</w:t>
      </w:r>
      <w:r w:rsidR="00D6166E" w:rsidRPr="00A94703">
        <w:rPr>
          <w:rFonts w:ascii="Palatino Linotype" w:hAnsi="Palatino Linotype" w:cstheme="minorHAnsi"/>
          <w:sz w:val="24"/>
          <w:szCs w:val="24"/>
        </w:rPr>
        <w:t xml:space="preserve"> </w:t>
      </w:r>
      <w:r w:rsidR="00757F0F" w:rsidRPr="00A94703">
        <w:rPr>
          <w:rFonts w:ascii="Palatino Linotype" w:hAnsi="Palatino Linotype" w:cstheme="minorHAnsi"/>
          <w:sz w:val="24"/>
          <w:szCs w:val="24"/>
        </w:rPr>
        <w:t xml:space="preserve"> “How can God use my digital presence to infl</w:t>
      </w:r>
      <w:r w:rsidRPr="00A94703">
        <w:rPr>
          <w:rFonts w:ascii="Palatino Linotype" w:hAnsi="Palatino Linotype" w:cstheme="minorHAnsi"/>
          <w:sz w:val="24"/>
          <w:szCs w:val="24"/>
        </w:rPr>
        <w:t>uence people for His purposes?”</w:t>
      </w:r>
    </w:p>
    <w:p w:rsidR="00757F0F" w:rsidRPr="00A94703" w:rsidRDefault="00D6166E" w:rsidP="008A54AD">
      <w:pPr>
        <w:rPr>
          <w:rFonts w:ascii="Palatino Linotype" w:hAnsi="Palatino Linotype" w:cstheme="minorHAnsi"/>
          <w:sz w:val="24"/>
          <w:szCs w:val="24"/>
        </w:rPr>
      </w:pPr>
      <w:r w:rsidRPr="00A94703">
        <w:rPr>
          <w:rFonts w:ascii="Palatino Linotype" w:hAnsi="Palatino Linotype" w:cstheme="minorHAnsi"/>
          <w:sz w:val="24"/>
          <w:szCs w:val="24"/>
        </w:rPr>
        <w:t xml:space="preserve">Your phone can become a tool, </w:t>
      </w:r>
      <w:proofErr w:type="gramStart"/>
      <w:r w:rsidR="00757F0F" w:rsidRPr="00A94703">
        <w:rPr>
          <w:rFonts w:ascii="Palatino Linotype" w:hAnsi="Palatino Linotype" w:cstheme="minorHAnsi"/>
          <w:sz w:val="24"/>
          <w:szCs w:val="24"/>
        </w:rPr>
        <w:t>Your</w:t>
      </w:r>
      <w:proofErr w:type="gramEnd"/>
      <w:r w:rsidR="00757F0F" w:rsidRPr="00A94703">
        <w:rPr>
          <w:rFonts w:ascii="Palatino Linotype" w:hAnsi="Palatino Linotype" w:cstheme="minorHAnsi"/>
          <w:sz w:val="24"/>
          <w:szCs w:val="24"/>
        </w:rPr>
        <w:t xml:space="preserve"> camera can become a tool</w:t>
      </w:r>
      <w:r w:rsidRPr="00A94703">
        <w:rPr>
          <w:rFonts w:ascii="Palatino Linotype" w:hAnsi="Palatino Linotype" w:cstheme="minorHAnsi"/>
          <w:sz w:val="24"/>
          <w:szCs w:val="24"/>
        </w:rPr>
        <w:t xml:space="preserve">, </w:t>
      </w:r>
      <w:r w:rsidR="00757F0F" w:rsidRPr="00A94703">
        <w:rPr>
          <w:rFonts w:ascii="Palatino Linotype" w:hAnsi="Palatino Linotype" w:cstheme="minorHAnsi"/>
          <w:sz w:val="24"/>
          <w:szCs w:val="24"/>
        </w:rPr>
        <w:t>Your ed</w:t>
      </w:r>
      <w:r w:rsidRPr="00A94703">
        <w:rPr>
          <w:rFonts w:ascii="Palatino Linotype" w:hAnsi="Palatino Linotype" w:cstheme="minorHAnsi"/>
          <w:sz w:val="24"/>
          <w:szCs w:val="24"/>
        </w:rPr>
        <w:t xml:space="preserve">iting skills can become a tool, </w:t>
      </w:r>
      <w:r w:rsidR="00757F0F" w:rsidRPr="00A94703">
        <w:rPr>
          <w:rFonts w:ascii="Palatino Linotype" w:hAnsi="Palatino Linotype" w:cstheme="minorHAnsi"/>
          <w:sz w:val="24"/>
          <w:szCs w:val="24"/>
        </w:rPr>
        <w:t>Yo</w:t>
      </w:r>
      <w:r w:rsidRPr="00A94703">
        <w:rPr>
          <w:rFonts w:ascii="Palatino Linotype" w:hAnsi="Palatino Linotype" w:cstheme="minorHAnsi"/>
          <w:sz w:val="24"/>
          <w:szCs w:val="24"/>
        </w:rPr>
        <w:t xml:space="preserve">ur microphone can become a tool, </w:t>
      </w:r>
      <w:r w:rsidR="00757F0F" w:rsidRPr="00A94703">
        <w:rPr>
          <w:rFonts w:ascii="Palatino Linotype" w:hAnsi="Palatino Linotype" w:cstheme="minorHAnsi"/>
          <w:sz w:val="24"/>
          <w:szCs w:val="24"/>
        </w:rPr>
        <w:t>Your socia</w:t>
      </w:r>
      <w:r w:rsidR="00B86C63" w:rsidRPr="00A94703">
        <w:rPr>
          <w:rFonts w:ascii="Palatino Linotype" w:hAnsi="Palatino Linotype" w:cstheme="minorHAnsi"/>
          <w:sz w:val="24"/>
          <w:szCs w:val="24"/>
        </w:rPr>
        <w:t>l media page</w:t>
      </w:r>
      <w:r w:rsidRPr="00A94703">
        <w:rPr>
          <w:rFonts w:ascii="Palatino Linotype" w:hAnsi="Palatino Linotype" w:cstheme="minorHAnsi"/>
          <w:sz w:val="24"/>
          <w:szCs w:val="24"/>
        </w:rPr>
        <w:t xml:space="preserve"> can become a tool, </w:t>
      </w:r>
      <w:r w:rsidR="00757F0F" w:rsidRPr="00A94703">
        <w:rPr>
          <w:rFonts w:ascii="Palatino Linotype" w:hAnsi="Palatino Linotype" w:cstheme="minorHAnsi"/>
          <w:sz w:val="24"/>
          <w:szCs w:val="24"/>
        </w:rPr>
        <w:t>You</w:t>
      </w:r>
      <w:r w:rsidR="00B86C63" w:rsidRPr="00A94703">
        <w:rPr>
          <w:rFonts w:ascii="Palatino Linotype" w:hAnsi="Palatino Linotype" w:cstheme="minorHAnsi"/>
          <w:sz w:val="24"/>
          <w:szCs w:val="24"/>
        </w:rPr>
        <w:t>r creativity can become a tool.</w:t>
      </w:r>
    </w:p>
    <w:p w:rsidR="00757F0F" w:rsidRPr="00A94703" w:rsidRDefault="00757F0F" w:rsidP="008A54AD">
      <w:pPr>
        <w:rPr>
          <w:rFonts w:ascii="Palatino Linotype" w:hAnsi="Palatino Linotype" w:cstheme="minorHAnsi"/>
          <w:sz w:val="24"/>
          <w:szCs w:val="24"/>
        </w:rPr>
      </w:pPr>
      <w:r w:rsidRPr="00A94703">
        <w:rPr>
          <w:rFonts w:ascii="Palatino Linotype" w:hAnsi="Palatino Linotype" w:cstheme="minorHAnsi"/>
          <w:sz w:val="24"/>
          <w:szCs w:val="24"/>
        </w:rPr>
        <w:lastRenderedPageBreak/>
        <w:t xml:space="preserve">The issue is what </w:t>
      </w:r>
      <w:r w:rsidR="00B86C63" w:rsidRPr="00A94703">
        <w:rPr>
          <w:rFonts w:ascii="Palatino Linotype" w:hAnsi="Palatino Linotype" w:cstheme="minorHAnsi"/>
          <w:sz w:val="24"/>
          <w:szCs w:val="24"/>
        </w:rPr>
        <w:t>purpose you are using them for.</w:t>
      </w:r>
    </w:p>
    <w:p w:rsidR="00757F0F" w:rsidRPr="008F0F47" w:rsidRDefault="00B86C63" w:rsidP="008A54AD">
      <w:pPr>
        <w:rPr>
          <w:rFonts w:ascii="Palatino Linotype" w:hAnsi="Palatino Linotype" w:cstheme="minorHAnsi"/>
          <w:b/>
          <w:sz w:val="24"/>
          <w:szCs w:val="24"/>
        </w:rPr>
      </w:pPr>
      <w:r w:rsidRPr="008F0F47">
        <w:rPr>
          <w:rFonts w:ascii="Palatino Linotype" w:hAnsi="Palatino Linotype" w:cstheme="minorHAnsi"/>
          <w:b/>
          <w:sz w:val="24"/>
          <w:szCs w:val="24"/>
        </w:rPr>
        <w:t xml:space="preserve"> TRANSFORMATION OVER ATTENTION</w:t>
      </w:r>
    </w:p>
    <w:p w:rsidR="00757F0F" w:rsidRPr="00A94703" w:rsidRDefault="00757F0F" w:rsidP="008A54AD">
      <w:pPr>
        <w:rPr>
          <w:rFonts w:ascii="Palatino Linotype" w:hAnsi="Palatino Linotype" w:cstheme="minorHAnsi"/>
          <w:sz w:val="24"/>
          <w:szCs w:val="24"/>
        </w:rPr>
      </w:pPr>
      <w:r w:rsidRPr="00A94703">
        <w:rPr>
          <w:rFonts w:ascii="Palatino Linotype" w:hAnsi="Palatino Linotype" w:cstheme="minorHAnsi"/>
          <w:sz w:val="24"/>
          <w:szCs w:val="24"/>
        </w:rPr>
        <w:t xml:space="preserve">This should become one of the </w:t>
      </w:r>
      <w:r w:rsidR="00B86C63" w:rsidRPr="00A94703">
        <w:rPr>
          <w:rFonts w:ascii="Palatino Linotype" w:hAnsi="Palatino Linotype" w:cstheme="minorHAnsi"/>
          <w:sz w:val="24"/>
          <w:szCs w:val="24"/>
        </w:rPr>
        <w:t>major principles of the course:</w:t>
      </w:r>
    </w:p>
    <w:p w:rsidR="00757F0F" w:rsidRPr="00A94703" w:rsidRDefault="00757F0F" w:rsidP="008A54AD">
      <w:pPr>
        <w:rPr>
          <w:rFonts w:ascii="Palatino Linotype" w:hAnsi="Palatino Linotype" w:cstheme="minorHAnsi"/>
          <w:sz w:val="24"/>
          <w:szCs w:val="24"/>
        </w:rPr>
      </w:pPr>
      <w:r w:rsidRPr="00A94703">
        <w:rPr>
          <w:rFonts w:ascii="Palatino Linotype" w:hAnsi="Palatino Linotype" w:cstheme="minorHAnsi"/>
          <w:sz w:val="24"/>
          <w:szCs w:val="24"/>
        </w:rPr>
        <w:t xml:space="preserve"> Godly ambition seeks transf</w:t>
      </w:r>
      <w:r w:rsidR="00B86C63" w:rsidRPr="00A94703">
        <w:rPr>
          <w:rFonts w:ascii="Palatino Linotype" w:hAnsi="Palatino Linotype" w:cstheme="minorHAnsi"/>
          <w:sz w:val="24"/>
          <w:szCs w:val="24"/>
        </w:rPr>
        <w:t>ormation, not merely attention.</w:t>
      </w:r>
      <w:r w:rsidR="00D6166E" w:rsidRPr="00A94703">
        <w:rPr>
          <w:rFonts w:ascii="Palatino Linotype" w:hAnsi="Palatino Linotype" w:cstheme="minorHAnsi"/>
          <w:sz w:val="24"/>
          <w:szCs w:val="24"/>
        </w:rPr>
        <w:t xml:space="preserve"> </w:t>
      </w:r>
      <w:r w:rsidRPr="00A94703">
        <w:rPr>
          <w:rFonts w:ascii="Palatino Linotype" w:hAnsi="Palatino Linotype" w:cstheme="minorHAnsi"/>
          <w:sz w:val="24"/>
          <w:szCs w:val="24"/>
        </w:rPr>
        <w:t>Atten</w:t>
      </w:r>
      <w:r w:rsidR="00B86C63" w:rsidRPr="00A94703">
        <w:rPr>
          <w:rFonts w:ascii="Palatino Linotype" w:hAnsi="Palatino Linotype" w:cstheme="minorHAnsi"/>
          <w:sz w:val="24"/>
          <w:szCs w:val="24"/>
        </w:rPr>
        <w:t>tion is not necessarily impact.</w:t>
      </w:r>
    </w:p>
    <w:p w:rsidR="00757F0F" w:rsidRPr="00A94703" w:rsidRDefault="00757F0F" w:rsidP="008A54AD">
      <w:pPr>
        <w:rPr>
          <w:rFonts w:ascii="Palatino Linotype" w:hAnsi="Palatino Linotype" w:cstheme="minorHAnsi"/>
          <w:sz w:val="24"/>
          <w:szCs w:val="24"/>
        </w:rPr>
      </w:pPr>
      <w:r w:rsidRPr="00A94703">
        <w:rPr>
          <w:rFonts w:ascii="Palatino Linotype" w:hAnsi="Palatino Linotype" w:cstheme="minorHAnsi"/>
          <w:sz w:val="24"/>
          <w:szCs w:val="24"/>
        </w:rPr>
        <w:t>You can have milli</w:t>
      </w:r>
      <w:r w:rsidR="00B86C63" w:rsidRPr="00A94703">
        <w:rPr>
          <w:rFonts w:ascii="Palatino Linotype" w:hAnsi="Palatino Linotype" w:cstheme="minorHAnsi"/>
          <w:sz w:val="24"/>
          <w:szCs w:val="24"/>
        </w:rPr>
        <w:t>ons of views and change nobody.</w:t>
      </w:r>
    </w:p>
    <w:p w:rsidR="00757F0F" w:rsidRPr="00A94703" w:rsidRDefault="00757F0F" w:rsidP="008A54AD">
      <w:pPr>
        <w:rPr>
          <w:rFonts w:ascii="Palatino Linotype" w:hAnsi="Palatino Linotype" w:cstheme="minorHAnsi"/>
          <w:sz w:val="24"/>
          <w:szCs w:val="24"/>
        </w:rPr>
      </w:pPr>
      <w:r w:rsidRPr="00A94703">
        <w:rPr>
          <w:rFonts w:ascii="Palatino Linotype" w:hAnsi="Palatino Linotype" w:cstheme="minorHAnsi"/>
          <w:sz w:val="24"/>
          <w:szCs w:val="24"/>
        </w:rPr>
        <w:t>You can also reach a smaller audience and genu</w:t>
      </w:r>
      <w:r w:rsidR="00B86C63" w:rsidRPr="00A94703">
        <w:rPr>
          <w:rFonts w:ascii="Palatino Linotype" w:hAnsi="Palatino Linotype" w:cstheme="minorHAnsi"/>
          <w:sz w:val="24"/>
          <w:szCs w:val="24"/>
        </w:rPr>
        <w:t>inely transform lives.</w:t>
      </w:r>
    </w:p>
    <w:p w:rsidR="00757F0F" w:rsidRPr="00A94703" w:rsidRDefault="00757F0F" w:rsidP="008A54AD">
      <w:pPr>
        <w:rPr>
          <w:rFonts w:ascii="Palatino Linotype" w:hAnsi="Palatino Linotype" w:cstheme="minorHAnsi"/>
          <w:sz w:val="24"/>
          <w:szCs w:val="24"/>
        </w:rPr>
      </w:pPr>
      <w:r w:rsidRPr="00A94703">
        <w:rPr>
          <w:rFonts w:ascii="Palatino Linotype" w:hAnsi="Palatino Linotype" w:cstheme="minorHAnsi"/>
          <w:sz w:val="24"/>
          <w:szCs w:val="24"/>
        </w:rPr>
        <w:t>Matthew 5:16 teaches believers to let their light shine so that people may see their goo</w:t>
      </w:r>
      <w:r w:rsidR="00B86C63" w:rsidRPr="00A94703">
        <w:rPr>
          <w:rFonts w:ascii="Palatino Linotype" w:hAnsi="Palatino Linotype" w:cstheme="minorHAnsi"/>
          <w:sz w:val="24"/>
          <w:szCs w:val="24"/>
        </w:rPr>
        <w:t>d works and glorify the Father.</w:t>
      </w:r>
    </w:p>
    <w:p w:rsidR="00757F0F" w:rsidRPr="00A94703" w:rsidRDefault="00757F0F" w:rsidP="008A54AD">
      <w:pPr>
        <w:rPr>
          <w:rFonts w:ascii="Palatino Linotype" w:hAnsi="Palatino Linotype" w:cstheme="minorHAnsi"/>
          <w:sz w:val="24"/>
          <w:szCs w:val="24"/>
        </w:rPr>
      </w:pPr>
      <w:r w:rsidRPr="00A94703">
        <w:rPr>
          <w:rFonts w:ascii="Palatino Linotype" w:hAnsi="Palatino Linotype" w:cstheme="minorHAnsi"/>
          <w:sz w:val="24"/>
          <w:szCs w:val="24"/>
        </w:rPr>
        <w:t xml:space="preserve">Therefore, </w:t>
      </w:r>
      <w:r w:rsidR="00B86C63" w:rsidRPr="00A94703">
        <w:rPr>
          <w:rFonts w:ascii="Palatino Linotype" w:hAnsi="Palatino Linotype" w:cstheme="minorHAnsi"/>
          <w:sz w:val="24"/>
          <w:szCs w:val="24"/>
        </w:rPr>
        <w:t>Christian media should aim for:</w:t>
      </w:r>
    </w:p>
    <w:p w:rsidR="00757F0F" w:rsidRPr="00A94703" w:rsidRDefault="00757F0F" w:rsidP="008A54AD">
      <w:pPr>
        <w:rPr>
          <w:rFonts w:ascii="Palatino Linotype" w:hAnsi="Palatino Linotype" w:cstheme="minorHAnsi"/>
          <w:sz w:val="24"/>
          <w:szCs w:val="24"/>
        </w:rPr>
      </w:pPr>
      <w:r w:rsidRPr="00A94703">
        <w:rPr>
          <w:rFonts w:ascii="Palatino Linotype" w:hAnsi="Palatino Linotype" w:cstheme="minorHAnsi"/>
          <w:sz w:val="24"/>
          <w:szCs w:val="24"/>
        </w:rPr>
        <w:t xml:space="preserve">Attention </w:t>
      </w:r>
      <w:r w:rsidRPr="00A94703">
        <w:rPr>
          <w:rFonts w:ascii="Times New Roman" w:hAnsi="Times New Roman"/>
          <w:sz w:val="24"/>
          <w:szCs w:val="24"/>
        </w:rPr>
        <w:t>→</w:t>
      </w:r>
      <w:r w:rsidRPr="00A94703">
        <w:rPr>
          <w:rFonts w:ascii="Palatino Linotype" w:hAnsi="Palatino Linotype" w:cstheme="minorHAnsi"/>
          <w:sz w:val="24"/>
          <w:szCs w:val="24"/>
        </w:rPr>
        <w:t xml:space="preserve"> Connection </w:t>
      </w:r>
      <w:r w:rsidRPr="00A94703">
        <w:rPr>
          <w:rFonts w:ascii="Times New Roman" w:hAnsi="Times New Roman"/>
          <w:sz w:val="24"/>
          <w:szCs w:val="24"/>
        </w:rPr>
        <w:t>→</w:t>
      </w:r>
      <w:r w:rsidRPr="00A94703">
        <w:rPr>
          <w:rFonts w:ascii="Palatino Linotype" w:hAnsi="Palatino Linotype" w:cstheme="minorHAnsi"/>
          <w:sz w:val="24"/>
          <w:szCs w:val="24"/>
        </w:rPr>
        <w:t xml:space="preserve"> Truth </w:t>
      </w:r>
      <w:r w:rsidRPr="00A94703">
        <w:rPr>
          <w:rFonts w:ascii="Times New Roman" w:hAnsi="Times New Roman"/>
          <w:sz w:val="24"/>
          <w:szCs w:val="24"/>
        </w:rPr>
        <w:t>→</w:t>
      </w:r>
      <w:r w:rsidR="00D6166E" w:rsidRPr="00A94703">
        <w:rPr>
          <w:rFonts w:ascii="Palatino Linotype" w:hAnsi="Palatino Linotype" w:cstheme="minorHAnsi"/>
          <w:sz w:val="24"/>
          <w:szCs w:val="24"/>
        </w:rPr>
        <w:t xml:space="preserve"> Transformation. </w:t>
      </w:r>
      <w:r w:rsidRPr="00A94703">
        <w:rPr>
          <w:rFonts w:ascii="Palatino Linotype" w:hAnsi="Palatino Linotype" w:cstheme="minorHAnsi"/>
          <w:sz w:val="24"/>
          <w:szCs w:val="24"/>
        </w:rPr>
        <w:t>The goal is not simply to make people watch.</w:t>
      </w:r>
      <w:r w:rsidR="00D6166E" w:rsidRPr="00A94703">
        <w:rPr>
          <w:rFonts w:ascii="Palatino Linotype" w:hAnsi="Palatino Linotype" w:cstheme="minorHAnsi"/>
          <w:sz w:val="24"/>
          <w:szCs w:val="24"/>
        </w:rPr>
        <w:t xml:space="preserve"> </w:t>
      </w:r>
      <w:r w:rsidRPr="00A94703">
        <w:rPr>
          <w:rFonts w:ascii="Palatino Linotype" w:hAnsi="Palatino Linotype" w:cstheme="minorHAnsi"/>
          <w:sz w:val="24"/>
          <w:szCs w:val="24"/>
        </w:rPr>
        <w:t>The goal is to give people something that can change how they think, live, believe, and act.</w:t>
      </w:r>
    </w:p>
    <w:p w:rsidR="00757F0F" w:rsidRPr="00A94703" w:rsidRDefault="00757F0F" w:rsidP="008A54AD">
      <w:pPr>
        <w:rPr>
          <w:rFonts w:ascii="Palatino Linotype" w:hAnsi="Palatino Linotype" w:cstheme="minorHAnsi"/>
          <w:sz w:val="24"/>
          <w:szCs w:val="24"/>
        </w:rPr>
      </w:pPr>
      <w:r w:rsidRPr="00A94703">
        <w:rPr>
          <w:rFonts w:ascii="Palatino Linotype" w:hAnsi="Palatino Linotype" w:cstheme="minorHAnsi"/>
          <w:sz w:val="24"/>
          <w:szCs w:val="24"/>
        </w:rPr>
        <w:t xml:space="preserve"> THE BENEFITS OF GODLY AMBITION</w:t>
      </w:r>
    </w:p>
    <w:p w:rsidR="00757F0F" w:rsidRPr="00A94703" w:rsidRDefault="00757F0F" w:rsidP="008A54AD">
      <w:pPr>
        <w:rPr>
          <w:rFonts w:ascii="Palatino Linotype" w:hAnsi="Palatino Linotype" w:cstheme="minorHAnsi"/>
          <w:sz w:val="24"/>
          <w:szCs w:val="24"/>
        </w:rPr>
      </w:pPr>
      <w:r w:rsidRPr="00A94703">
        <w:rPr>
          <w:rFonts w:ascii="Palatino Linotype" w:hAnsi="Palatino Linotype" w:cstheme="minorHAnsi"/>
          <w:sz w:val="24"/>
          <w:szCs w:val="24"/>
        </w:rPr>
        <w:t>1. PURPOSE AND DIRECTION</w:t>
      </w:r>
      <w:r w:rsidR="00D6166E" w:rsidRPr="00A94703">
        <w:rPr>
          <w:rFonts w:ascii="Palatino Linotype" w:hAnsi="Palatino Linotype" w:cstheme="minorHAnsi"/>
          <w:sz w:val="24"/>
          <w:szCs w:val="24"/>
        </w:rPr>
        <w:t xml:space="preserve">: </w:t>
      </w:r>
      <w:r w:rsidRPr="00A94703">
        <w:rPr>
          <w:rFonts w:ascii="Palatino Linotype" w:hAnsi="Palatino Linotype" w:cstheme="minorHAnsi"/>
          <w:sz w:val="24"/>
          <w:szCs w:val="24"/>
        </w:rPr>
        <w:t>When God's purpose becomes the center of your ambition, you gain direction.</w:t>
      </w:r>
    </w:p>
    <w:p w:rsidR="00757F0F" w:rsidRPr="00A94703" w:rsidRDefault="00757F0F" w:rsidP="008A54AD">
      <w:pPr>
        <w:rPr>
          <w:rFonts w:ascii="Palatino Linotype" w:hAnsi="Palatino Linotype" w:cstheme="minorHAnsi"/>
          <w:sz w:val="24"/>
          <w:szCs w:val="24"/>
        </w:rPr>
      </w:pPr>
      <w:r w:rsidRPr="00A94703">
        <w:rPr>
          <w:rFonts w:ascii="Palatino Linotype" w:hAnsi="Palatino Linotype" w:cstheme="minorHAnsi"/>
          <w:sz w:val="24"/>
          <w:szCs w:val="24"/>
        </w:rPr>
        <w:t>Proverbs 19:21 reminds us that although people make plans, God's purpose ultimately prevails.</w:t>
      </w:r>
    </w:p>
    <w:p w:rsidR="00757F0F" w:rsidRPr="00A94703" w:rsidRDefault="00D6166E" w:rsidP="008A54AD">
      <w:pPr>
        <w:rPr>
          <w:rFonts w:ascii="Palatino Linotype" w:hAnsi="Palatino Linotype" w:cstheme="minorHAnsi"/>
          <w:sz w:val="24"/>
          <w:szCs w:val="24"/>
        </w:rPr>
      </w:pPr>
      <w:r w:rsidRPr="00A94703">
        <w:rPr>
          <w:rFonts w:ascii="Palatino Linotype" w:hAnsi="Palatino Linotype" w:cstheme="minorHAnsi"/>
          <w:sz w:val="24"/>
          <w:szCs w:val="24"/>
        </w:rPr>
        <w:t xml:space="preserve">2. MOTIVATION: </w:t>
      </w:r>
      <w:r w:rsidR="00757F0F" w:rsidRPr="00A94703">
        <w:rPr>
          <w:rFonts w:ascii="Palatino Linotype" w:hAnsi="Palatino Linotype" w:cstheme="minorHAnsi"/>
          <w:sz w:val="24"/>
          <w:szCs w:val="24"/>
        </w:rPr>
        <w:t>Purpose gives you strength to continue when things become difficult</w:t>
      </w:r>
      <w:r w:rsidRPr="00A94703">
        <w:rPr>
          <w:rFonts w:ascii="Palatino Linotype" w:hAnsi="Palatino Linotype" w:cstheme="minorHAnsi"/>
          <w:sz w:val="24"/>
          <w:szCs w:val="24"/>
        </w:rPr>
        <w:t xml:space="preserve">. </w:t>
      </w:r>
      <w:r w:rsidR="00757F0F" w:rsidRPr="00A94703">
        <w:rPr>
          <w:rFonts w:ascii="Palatino Linotype" w:hAnsi="Palatino Linotype" w:cstheme="minorHAnsi"/>
          <w:sz w:val="24"/>
          <w:szCs w:val="24"/>
        </w:rPr>
        <w:t>Paul experienced persecution, rejection, hardship, and opposition, yet continued becaus</w:t>
      </w:r>
      <w:r w:rsidRPr="00A94703">
        <w:rPr>
          <w:rFonts w:ascii="Palatino Linotype" w:hAnsi="Palatino Linotype" w:cstheme="minorHAnsi"/>
          <w:sz w:val="24"/>
          <w:szCs w:val="24"/>
        </w:rPr>
        <w:t xml:space="preserve">e he understood his assignment. Acts 20:24 </w:t>
      </w:r>
    </w:p>
    <w:p w:rsidR="00757F0F" w:rsidRPr="00A94703" w:rsidRDefault="00D6166E" w:rsidP="008A54AD">
      <w:pPr>
        <w:rPr>
          <w:rFonts w:ascii="Palatino Linotype" w:hAnsi="Palatino Linotype" w:cstheme="minorHAnsi"/>
          <w:sz w:val="24"/>
          <w:szCs w:val="24"/>
        </w:rPr>
      </w:pPr>
      <w:r w:rsidRPr="00A94703">
        <w:rPr>
          <w:rFonts w:ascii="Palatino Linotype" w:hAnsi="Palatino Linotype" w:cstheme="minorHAnsi"/>
          <w:sz w:val="24"/>
          <w:szCs w:val="24"/>
        </w:rPr>
        <w:t xml:space="preserve">3. FULFILLMENT AND JOY: </w:t>
      </w:r>
      <w:r w:rsidR="00757F0F" w:rsidRPr="00A94703">
        <w:rPr>
          <w:rFonts w:ascii="Palatino Linotype" w:hAnsi="Palatino Linotype" w:cstheme="minorHAnsi"/>
          <w:sz w:val="24"/>
          <w:szCs w:val="24"/>
        </w:rPr>
        <w:t>True fulfillment does not come simply</w:t>
      </w:r>
      <w:r w:rsidRPr="00A94703">
        <w:rPr>
          <w:rFonts w:ascii="Palatino Linotype" w:hAnsi="Palatino Linotype" w:cstheme="minorHAnsi"/>
          <w:sz w:val="24"/>
          <w:szCs w:val="24"/>
        </w:rPr>
        <w:t xml:space="preserve"> from achieving personal goals. Jesus said: </w:t>
      </w:r>
      <w:r w:rsidR="00757F0F" w:rsidRPr="00A94703">
        <w:rPr>
          <w:rFonts w:ascii="Palatino Linotype" w:hAnsi="Palatino Linotype" w:cstheme="minorHAnsi"/>
          <w:sz w:val="24"/>
          <w:szCs w:val="24"/>
        </w:rPr>
        <w:t>John 15:11 that His joy could be in His followers and their joy could be full.</w:t>
      </w:r>
    </w:p>
    <w:p w:rsidR="00757F0F" w:rsidRPr="00A94703" w:rsidRDefault="00757F0F" w:rsidP="008A54AD">
      <w:pPr>
        <w:rPr>
          <w:rFonts w:ascii="Palatino Linotype" w:hAnsi="Palatino Linotype" w:cstheme="minorHAnsi"/>
          <w:sz w:val="24"/>
          <w:szCs w:val="24"/>
        </w:rPr>
      </w:pPr>
      <w:r w:rsidRPr="00A94703">
        <w:rPr>
          <w:rFonts w:ascii="Palatino Linotype" w:hAnsi="Palatino Linotype" w:cstheme="minorHAnsi"/>
          <w:sz w:val="24"/>
          <w:szCs w:val="24"/>
        </w:rPr>
        <w:t>There is a speci</w:t>
      </w:r>
      <w:r w:rsidR="00D6166E" w:rsidRPr="00A94703">
        <w:rPr>
          <w:rFonts w:ascii="Palatino Linotype" w:hAnsi="Palatino Linotype" w:cstheme="minorHAnsi"/>
          <w:sz w:val="24"/>
          <w:szCs w:val="24"/>
        </w:rPr>
        <w:t xml:space="preserve">al joy that comes from knowing: </w:t>
      </w:r>
      <w:r w:rsidRPr="00A94703">
        <w:rPr>
          <w:rFonts w:ascii="Palatino Linotype" w:hAnsi="Palatino Linotype" w:cstheme="minorHAnsi"/>
          <w:sz w:val="24"/>
          <w:szCs w:val="24"/>
        </w:rPr>
        <w:t xml:space="preserve"> “I am doing what God created me to do.”</w:t>
      </w:r>
    </w:p>
    <w:p w:rsidR="00757F0F" w:rsidRPr="00533502" w:rsidRDefault="00757F0F" w:rsidP="008A54AD">
      <w:pPr>
        <w:rPr>
          <w:rFonts w:ascii="Palatino Linotype" w:hAnsi="Palatino Linotype" w:cstheme="minorHAnsi"/>
          <w:b/>
          <w:sz w:val="32"/>
          <w:szCs w:val="24"/>
        </w:rPr>
      </w:pPr>
      <w:r w:rsidRPr="00533502">
        <w:rPr>
          <w:rFonts w:ascii="Palatino Linotype" w:hAnsi="Palatino Linotype" w:cstheme="minorHAnsi"/>
          <w:b/>
          <w:sz w:val="32"/>
          <w:szCs w:val="24"/>
        </w:rPr>
        <w:t xml:space="preserve">GODLY AMBITION </w:t>
      </w:r>
      <w:r w:rsidR="00AA3702" w:rsidRPr="00533502">
        <w:rPr>
          <w:rFonts w:ascii="Palatino Linotype" w:hAnsi="Palatino Linotype" w:cstheme="minorHAnsi"/>
          <w:b/>
          <w:sz w:val="32"/>
          <w:szCs w:val="24"/>
        </w:rPr>
        <w:t xml:space="preserve">   </w:t>
      </w:r>
      <w:r w:rsidRPr="00533502">
        <w:rPr>
          <w:rFonts w:ascii="Palatino Linotype" w:hAnsi="Palatino Linotype" w:cstheme="minorHAnsi"/>
          <w:b/>
          <w:sz w:val="32"/>
          <w:szCs w:val="24"/>
        </w:rPr>
        <w:t xml:space="preserve">VS </w:t>
      </w:r>
      <w:r w:rsidR="00AA3702" w:rsidRPr="00533502">
        <w:rPr>
          <w:rFonts w:ascii="Palatino Linotype" w:hAnsi="Palatino Linotype" w:cstheme="minorHAnsi"/>
          <w:b/>
          <w:sz w:val="32"/>
          <w:szCs w:val="24"/>
        </w:rPr>
        <w:t xml:space="preserve">  </w:t>
      </w:r>
      <w:r w:rsidRPr="00533502">
        <w:rPr>
          <w:rFonts w:ascii="Palatino Linotype" w:hAnsi="Palatino Linotype" w:cstheme="minorHAnsi"/>
          <w:b/>
          <w:sz w:val="32"/>
          <w:szCs w:val="24"/>
        </w:rPr>
        <w:t>WORLDLY AMBITION</w:t>
      </w:r>
    </w:p>
    <w:tbl>
      <w:tblPr>
        <w:tblStyle w:val="TableGrid"/>
        <w:tblpPr w:leftFromText="180" w:rightFromText="180" w:vertAnchor="text" w:horzAnchor="margin" w:tblpY="377"/>
        <w:tblW w:w="0" w:type="auto"/>
        <w:tblLook w:val="04A0" w:firstRow="1" w:lastRow="0" w:firstColumn="1" w:lastColumn="0" w:noHBand="0" w:noVBand="1"/>
      </w:tblPr>
      <w:tblGrid>
        <w:gridCol w:w="3256"/>
        <w:gridCol w:w="3256"/>
      </w:tblGrid>
      <w:tr w:rsidR="00AA3702" w:rsidRPr="00A94703" w:rsidTr="00087546">
        <w:trPr>
          <w:trHeight w:val="574"/>
        </w:trPr>
        <w:tc>
          <w:tcPr>
            <w:tcW w:w="3256" w:type="dxa"/>
          </w:tcPr>
          <w:p w:rsidR="00AA3702" w:rsidRPr="00A94703" w:rsidRDefault="00087546" w:rsidP="008A54AD">
            <w:pPr>
              <w:rPr>
                <w:rFonts w:ascii="Palatino Linotype" w:hAnsi="Palatino Linotype" w:cstheme="minorHAnsi"/>
                <w:sz w:val="24"/>
                <w:szCs w:val="24"/>
              </w:rPr>
            </w:pPr>
            <w:r w:rsidRPr="00A94703">
              <w:rPr>
                <w:rFonts w:ascii="Palatino Linotype" w:hAnsi="Palatino Linotype" w:cstheme="minorHAnsi"/>
                <w:sz w:val="24"/>
                <w:szCs w:val="24"/>
              </w:rPr>
              <w:t>God's glory</w:t>
            </w:r>
          </w:p>
        </w:tc>
        <w:tc>
          <w:tcPr>
            <w:tcW w:w="3256" w:type="dxa"/>
          </w:tcPr>
          <w:p w:rsidR="00AA3702" w:rsidRPr="00A94703" w:rsidRDefault="00087546" w:rsidP="008A54AD">
            <w:pPr>
              <w:rPr>
                <w:rFonts w:ascii="Palatino Linotype" w:hAnsi="Palatino Linotype" w:cstheme="minorHAnsi"/>
                <w:sz w:val="24"/>
                <w:szCs w:val="24"/>
              </w:rPr>
            </w:pPr>
            <w:r w:rsidRPr="00A94703">
              <w:rPr>
                <w:rFonts w:ascii="Palatino Linotype" w:hAnsi="Palatino Linotype" w:cstheme="minorHAnsi"/>
                <w:sz w:val="24"/>
                <w:szCs w:val="24"/>
              </w:rPr>
              <w:t>Self-glory</w:t>
            </w:r>
          </w:p>
        </w:tc>
      </w:tr>
      <w:tr w:rsidR="00AA3702" w:rsidRPr="00A94703" w:rsidTr="00087546">
        <w:trPr>
          <w:trHeight w:val="574"/>
        </w:trPr>
        <w:tc>
          <w:tcPr>
            <w:tcW w:w="3256" w:type="dxa"/>
          </w:tcPr>
          <w:p w:rsidR="00AA3702" w:rsidRPr="00A94703" w:rsidRDefault="00087546" w:rsidP="008A54AD">
            <w:pPr>
              <w:rPr>
                <w:rFonts w:ascii="Palatino Linotype" w:hAnsi="Palatino Linotype" w:cstheme="minorHAnsi"/>
                <w:sz w:val="24"/>
                <w:szCs w:val="24"/>
              </w:rPr>
            </w:pPr>
            <w:r w:rsidRPr="00A94703">
              <w:rPr>
                <w:rFonts w:ascii="Palatino Linotype" w:hAnsi="Palatino Linotype" w:cstheme="minorHAnsi"/>
                <w:sz w:val="24"/>
                <w:szCs w:val="24"/>
              </w:rPr>
              <w:t>God's purpose</w:t>
            </w:r>
          </w:p>
        </w:tc>
        <w:tc>
          <w:tcPr>
            <w:tcW w:w="3256" w:type="dxa"/>
          </w:tcPr>
          <w:p w:rsidR="00AA3702" w:rsidRPr="00A94703" w:rsidRDefault="00087546" w:rsidP="008A54AD">
            <w:pPr>
              <w:rPr>
                <w:rFonts w:ascii="Palatino Linotype" w:hAnsi="Palatino Linotype" w:cstheme="minorHAnsi"/>
                <w:sz w:val="24"/>
                <w:szCs w:val="24"/>
              </w:rPr>
            </w:pPr>
            <w:r w:rsidRPr="00A94703">
              <w:rPr>
                <w:rFonts w:ascii="Palatino Linotype" w:hAnsi="Palatino Linotype" w:cstheme="minorHAnsi"/>
                <w:sz w:val="24"/>
                <w:szCs w:val="24"/>
              </w:rPr>
              <w:t>Personal gain</w:t>
            </w:r>
          </w:p>
        </w:tc>
      </w:tr>
      <w:tr w:rsidR="00AA3702" w:rsidRPr="00A94703" w:rsidTr="00087546">
        <w:trPr>
          <w:trHeight w:val="574"/>
        </w:trPr>
        <w:tc>
          <w:tcPr>
            <w:tcW w:w="3256" w:type="dxa"/>
          </w:tcPr>
          <w:p w:rsidR="00AA3702" w:rsidRPr="00A94703" w:rsidRDefault="00087546" w:rsidP="008A54AD">
            <w:pPr>
              <w:rPr>
                <w:rFonts w:ascii="Palatino Linotype" w:hAnsi="Palatino Linotype" w:cstheme="minorHAnsi"/>
                <w:sz w:val="24"/>
                <w:szCs w:val="24"/>
              </w:rPr>
            </w:pPr>
            <w:r w:rsidRPr="00A94703">
              <w:rPr>
                <w:rFonts w:ascii="Palatino Linotype" w:hAnsi="Palatino Linotype" w:cstheme="minorHAnsi"/>
                <w:sz w:val="24"/>
                <w:szCs w:val="24"/>
              </w:rPr>
              <w:lastRenderedPageBreak/>
              <w:t>Service</w:t>
            </w:r>
          </w:p>
        </w:tc>
        <w:tc>
          <w:tcPr>
            <w:tcW w:w="3256" w:type="dxa"/>
          </w:tcPr>
          <w:p w:rsidR="00AA3702" w:rsidRPr="00A94703" w:rsidRDefault="00087546" w:rsidP="008A54AD">
            <w:pPr>
              <w:rPr>
                <w:rFonts w:ascii="Palatino Linotype" w:hAnsi="Palatino Linotype" w:cstheme="minorHAnsi"/>
                <w:sz w:val="24"/>
                <w:szCs w:val="24"/>
              </w:rPr>
            </w:pPr>
            <w:r w:rsidRPr="00A94703">
              <w:rPr>
                <w:rFonts w:ascii="Palatino Linotype" w:hAnsi="Palatino Linotype" w:cstheme="minorHAnsi"/>
                <w:sz w:val="24"/>
                <w:szCs w:val="24"/>
              </w:rPr>
              <w:t>Self-promotion</w:t>
            </w:r>
          </w:p>
        </w:tc>
      </w:tr>
      <w:tr w:rsidR="00AA3702" w:rsidRPr="00A94703" w:rsidTr="00087546">
        <w:trPr>
          <w:trHeight w:val="574"/>
        </w:trPr>
        <w:tc>
          <w:tcPr>
            <w:tcW w:w="3256" w:type="dxa"/>
          </w:tcPr>
          <w:p w:rsidR="00AA3702" w:rsidRPr="00A94703" w:rsidRDefault="00087546" w:rsidP="008A54AD">
            <w:pPr>
              <w:rPr>
                <w:rFonts w:ascii="Palatino Linotype" w:hAnsi="Palatino Linotype" w:cstheme="minorHAnsi"/>
                <w:sz w:val="24"/>
                <w:szCs w:val="24"/>
              </w:rPr>
            </w:pPr>
            <w:r w:rsidRPr="00A94703">
              <w:rPr>
                <w:rFonts w:ascii="Palatino Linotype" w:hAnsi="Palatino Linotype" w:cstheme="minorHAnsi"/>
                <w:sz w:val="24"/>
                <w:szCs w:val="24"/>
              </w:rPr>
              <w:t>Character</w:t>
            </w:r>
          </w:p>
        </w:tc>
        <w:tc>
          <w:tcPr>
            <w:tcW w:w="3256" w:type="dxa"/>
          </w:tcPr>
          <w:p w:rsidR="00AA3702" w:rsidRPr="00A94703" w:rsidRDefault="006147F5" w:rsidP="008A54AD">
            <w:pPr>
              <w:rPr>
                <w:rFonts w:ascii="Palatino Linotype" w:hAnsi="Palatino Linotype" w:cstheme="minorHAnsi"/>
                <w:sz w:val="24"/>
                <w:szCs w:val="24"/>
              </w:rPr>
            </w:pPr>
            <w:r w:rsidRPr="00A94703">
              <w:rPr>
                <w:rFonts w:ascii="Palatino Linotype" w:hAnsi="Palatino Linotype" w:cstheme="minorHAnsi"/>
                <w:sz w:val="24"/>
                <w:szCs w:val="24"/>
              </w:rPr>
              <w:t>Image</w:t>
            </w:r>
          </w:p>
        </w:tc>
      </w:tr>
      <w:tr w:rsidR="00AA3702" w:rsidRPr="00A94703" w:rsidTr="00087546">
        <w:trPr>
          <w:trHeight w:val="574"/>
        </w:trPr>
        <w:tc>
          <w:tcPr>
            <w:tcW w:w="3256" w:type="dxa"/>
          </w:tcPr>
          <w:p w:rsidR="00AA3702" w:rsidRPr="00A94703" w:rsidRDefault="001A5354" w:rsidP="008A54AD">
            <w:pPr>
              <w:rPr>
                <w:rFonts w:ascii="Palatino Linotype" w:hAnsi="Palatino Linotype" w:cstheme="minorHAnsi"/>
                <w:sz w:val="24"/>
                <w:szCs w:val="24"/>
              </w:rPr>
            </w:pPr>
            <w:r w:rsidRPr="00A94703">
              <w:rPr>
                <w:rFonts w:ascii="Palatino Linotype" w:hAnsi="Palatino Linotype" w:cstheme="minorHAnsi"/>
                <w:sz w:val="24"/>
                <w:szCs w:val="24"/>
              </w:rPr>
              <w:t>F</w:t>
            </w:r>
            <w:r w:rsidR="00087546" w:rsidRPr="00A94703">
              <w:rPr>
                <w:rFonts w:ascii="Palatino Linotype" w:hAnsi="Palatino Linotype" w:cstheme="minorHAnsi"/>
                <w:sz w:val="24"/>
                <w:szCs w:val="24"/>
              </w:rPr>
              <w:t>aithfulness</w:t>
            </w:r>
          </w:p>
        </w:tc>
        <w:tc>
          <w:tcPr>
            <w:tcW w:w="3256" w:type="dxa"/>
          </w:tcPr>
          <w:p w:rsidR="00AA3702" w:rsidRPr="00A94703" w:rsidRDefault="006147F5" w:rsidP="008A54AD">
            <w:pPr>
              <w:rPr>
                <w:rFonts w:ascii="Palatino Linotype" w:hAnsi="Palatino Linotype" w:cstheme="minorHAnsi"/>
                <w:sz w:val="24"/>
                <w:szCs w:val="24"/>
              </w:rPr>
            </w:pPr>
            <w:r w:rsidRPr="00A94703">
              <w:rPr>
                <w:rFonts w:ascii="Palatino Linotype" w:hAnsi="Palatino Linotype" w:cstheme="minorHAnsi"/>
                <w:sz w:val="24"/>
                <w:szCs w:val="24"/>
              </w:rPr>
              <w:t>Competition</w:t>
            </w:r>
          </w:p>
        </w:tc>
      </w:tr>
      <w:tr w:rsidR="00AA3702" w:rsidRPr="00A94703" w:rsidTr="00087546">
        <w:trPr>
          <w:trHeight w:val="557"/>
        </w:trPr>
        <w:tc>
          <w:tcPr>
            <w:tcW w:w="3256" w:type="dxa"/>
          </w:tcPr>
          <w:p w:rsidR="00AA3702" w:rsidRPr="00A94703" w:rsidRDefault="00087546" w:rsidP="008A54AD">
            <w:pPr>
              <w:rPr>
                <w:rFonts w:ascii="Palatino Linotype" w:hAnsi="Palatino Linotype" w:cstheme="minorHAnsi"/>
                <w:sz w:val="24"/>
                <w:szCs w:val="24"/>
              </w:rPr>
            </w:pPr>
            <w:r w:rsidRPr="00A94703">
              <w:rPr>
                <w:rFonts w:ascii="Palatino Linotype" w:hAnsi="Palatino Linotype" w:cstheme="minorHAnsi"/>
                <w:sz w:val="24"/>
                <w:szCs w:val="24"/>
              </w:rPr>
              <w:t>Impact</w:t>
            </w:r>
          </w:p>
        </w:tc>
        <w:tc>
          <w:tcPr>
            <w:tcW w:w="3256" w:type="dxa"/>
          </w:tcPr>
          <w:p w:rsidR="00AA3702" w:rsidRPr="00A94703" w:rsidRDefault="006147F5" w:rsidP="008A54AD">
            <w:pPr>
              <w:rPr>
                <w:rFonts w:ascii="Palatino Linotype" w:hAnsi="Palatino Linotype" w:cstheme="minorHAnsi"/>
                <w:sz w:val="24"/>
                <w:szCs w:val="24"/>
              </w:rPr>
            </w:pPr>
            <w:r w:rsidRPr="00A94703">
              <w:rPr>
                <w:rFonts w:ascii="Palatino Linotype" w:hAnsi="Palatino Linotype" w:cstheme="minorHAnsi"/>
                <w:sz w:val="24"/>
                <w:szCs w:val="24"/>
              </w:rPr>
              <w:t>Recognition</w:t>
            </w:r>
          </w:p>
        </w:tc>
      </w:tr>
      <w:tr w:rsidR="00AA3702" w:rsidRPr="00A94703" w:rsidTr="00087546">
        <w:trPr>
          <w:trHeight w:val="574"/>
        </w:trPr>
        <w:tc>
          <w:tcPr>
            <w:tcW w:w="3256" w:type="dxa"/>
          </w:tcPr>
          <w:p w:rsidR="00AA3702" w:rsidRPr="00A94703" w:rsidRDefault="00087546" w:rsidP="008A54AD">
            <w:pPr>
              <w:rPr>
                <w:rFonts w:ascii="Palatino Linotype" w:hAnsi="Palatino Linotype" w:cstheme="minorHAnsi"/>
                <w:sz w:val="24"/>
                <w:szCs w:val="24"/>
              </w:rPr>
            </w:pPr>
            <w:r w:rsidRPr="00A94703">
              <w:rPr>
                <w:rFonts w:ascii="Palatino Linotype" w:hAnsi="Palatino Linotype" w:cstheme="minorHAnsi"/>
                <w:sz w:val="24"/>
                <w:szCs w:val="24"/>
              </w:rPr>
              <w:t>Contentment</w:t>
            </w:r>
          </w:p>
        </w:tc>
        <w:tc>
          <w:tcPr>
            <w:tcW w:w="3256" w:type="dxa"/>
          </w:tcPr>
          <w:p w:rsidR="00AA3702" w:rsidRPr="00A94703" w:rsidRDefault="006147F5" w:rsidP="008A54AD">
            <w:pPr>
              <w:rPr>
                <w:rFonts w:ascii="Palatino Linotype" w:hAnsi="Palatino Linotype" w:cstheme="minorHAnsi"/>
                <w:sz w:val="24"/>
                <w:szCs w:val="24"/>
              </w:rPr>
            </w:pPr>
            <w:r w:rsidRPr="00A94703">
              <w:rPr>
                <w:rFonts w:ascii="Palatino Linotype" w:hAnsi="Palatino Linotype" w:cstheme="minorHAnsi"/>
                <w:sz w:val="24"/>
                <w:szCs w:val="24"/>
              </w:rPr>
              <w:t>Constant comparison</w:t>
            </w:r>
          </w:p>
        </w:tc>
      </w:tr>
      <w:tr w:rsidR="00AA3702" w:rsidRPr="00A94703" w:rsidTr="00087546">
        <w:trPr>
          <w:trHeight w:val="588"/>
        </w:trPr>
        <w:tc>
          <w:tcPr>
            <w:tcW w:w="3256" w:type="dxa"/>
          </w:tcPr>
          <w:p w:rsidR="00AA3702" w:rsidRPr="00A94703" w:rsidRDefault="00087546" w:rsidP="008A54AD">
            <w:pPr>
              <w:rPr>
                <w:rFonts w:ascii="Palatino Linotype" w:hAnsi="Palatino Linotype" w:cstheme="minorHAnsi"/>
                <w:sz w:val="24"/>
                <w:szCs w:val="24"/>
              </w:rPr>
            </w:pPr>
            <w:r w:rsidRPr="00A94703">
              <w:rPr>
                <w:rFonts w:ascii="Palatino Linotype" w:hAnsi="Palatino Linotype" w:cstheme="minorHAnsi"/>
                <w:sz w:val="24"/>
                <w:szCs w:val="24"/>
              </w:rPr>
              <w:t>Obedience</w:t>
            </w:r>
          </w:p>
        </w:tc>
        <w:tc>
          <w:tcPr>
            <w:tcW w:w="3256" w:type="dxa"/>
          </w:tcPr>
          <w:p w:rsidR="00AA3702" w:rsidRPr="00A94703" w:rsidRDefault="006147F5" w:rsidP="008A54AD">
            <w:pPr>
              <w:rPr>
                <w:rFonts w:ascii="Palatino Linotype" w:hAnsi="Palatino Linotype" w:cstheme="minorHAnsi"/>
                <w:sz w:val="24"/>
                <w:szCs w:val="24"/>
              </w:rPr>
            </w:pPr>
            <w:r w:rsidRPr="00A94703">
              <w:rPr>
                <w:rFonts w:ascii="Palatino Linotype" w:hAnsi="Palatino Linotype" w:cstheme="minorHAnsi"/>
                <w:sz w:val="24"/>
                <w:szCs w:val="24"/>
              </w:rPr>
              <w:t>Compromise</w:t>
            </w:r>
          </w:p>
        </w:tc>
      </w:tr>
    </w:tbl>
    <w:p w:rsidR="00AA3702" w:rsidRPr="00A94703" w:rsidRDefault="00AA3702" w:rsidP="008A54AD">
      <w:pPr>
        <w:rPr>
          <w:rFonts w:ascii="Palatino Linotype" w:hAnsi="Palatino Linotype" w:cstheme="minorHAnsi"/>
          <w:sz w:val="24"/>
          <w:szCs w:val="24"/>
        </w:rPr>
      </w:pPr>
    </w:p>
    <w:p w:rsidR="00AA3702" w:rsidRPr="00A94703" w:rsidRDefault="00AA3702" w:rsidP="008A54AD">
      <w:pPr>
        <w:rPr>
          <w:rFonts w:ascii="Palatino Linotype" w:hAnsi="Palatino Linotype" w:cstheme="minorHAnsi"/>
          <w:sz w:val="24"/>
          <w:szCs w:val="24"/>
        </w:rPr>
      </w:pPr>
    </w:p>
    <w:p w:rsidR="00AA3702" w:rsidRPr="00A94703" w:rsidRDefault="006147F5" w:rsidP="008A54AD">
      <w:pPr>
        <w:rPr>
          <w:rFonts w:ascii="Palatino Linotype" w:hAnsi="Palatino Linotype" w:cstheme="minorHAnsi"/>
          <w:sz w:val="24"/>
          <w:szCs w:val="24"/>
        </w:rPr>
      </w:pPr>
      <w:r w:rsidRPr="00A94703">
        <w:rPr>
          <w:rFonts w:ascii="Palatino Linotype" w:hAnsi="Palatino Linotype" w:cstheme="minorHAnsi"/>
          <w:sz w:val="24"/>
          <w:szCs w:val="24"/>
        </w:rPr>
        <w:t xml:space="preserve"> Transformation                      Attention</w:t>
      </w:r>
    </w:p>
    <w:p w:rsidR="00757F0F" w:rsidRPr="00A94703" w:rsidRDefault="00757F0F" w:rsidP="008A54AD">
      <w:pPr>
        <w:rPr>
          <w:rFonts w:ascii="Palatino Linotype" w:hAnsi="Palatino Linotype" w:cstheme="minorHAnsi"/>
          <w:sz w:val="24"/>
          <w:szCs w:val="24"/>
        </w:rPr>
      </w:pPr>
      <w:r w:rsidRPr="00A94703">
        <w:rPr>
          <w:rFonts w:ascii="Palatino Linotype" w:hAnsi="Palatino Linotype" w:cstheme="minorHAnsi"/>
          <w:sz w:val="24"/>
          <w:szCs w:val="24"/>
        </w:rPr>
        <w:t>Philippians 2:3–4 warns believers against selfish ambition and calls them to h</w:t>
      </w:r>
      <w:r w:rsidR="00B86C63" w:rsidRPr="00A94703">
        <w:rPr>
          <w:rFonts w:ascii="Palatino Linotype" w:hAnsi="Palatino Linotype" w:cstheme="minorHAnsi"/>
          <w:sz w:val="24"/>
          <w:szCs w:val="24"/>
        </w:rPr>
        <w:t>umility and concern for others.</w:t>
      </w:r>
      <w:r w:rsidR="00AA1053" w:rsidRPr="00A94703">
        <w:rPr>
          <w:rFonts w:ascii="Palatino Linotype" w:hAnsi="Palatino Linotype" w:cstheme="minorHAnsi"/>
          <w:sz w:val="24"/>
          <w:szCs w:val="24"/>
        </w:rPr>
        <w:t xml:space="preserve"> </w:t>
      </w:r>
      <w:r w:rsidRPr="00A94703">
        <w:rPr>
          <w:rFonts w:ascii="Palatino Linotype" w:hAnsi="Palatino Linotype" w:cstheme="minorHAnsi"/>
          <w:sz w:val="24"/>
          <w:szCs w:val="24"/>
        </w:rPr>
        <w:t>This is one of the clearest Scriptures fo</w:t>
      </w:r>
      <w:r w:rsidR="00B86C63" w:rsidRPr="00A94703">
        <w:rPr>
          <w:rFonts w:ascii="Palatino Linotype" w:hAnsi="Palatino Linotype" w:cstheme="minorHAnsi"/>
          <w:sz w:val="24"/>
          <w:szCs w:val="24"/>
        </w:rPr>
        <w:t>r understanding the difference.</w:t>
      </w:r>
    </w:p>
    <w:p w:rsidR="00AA1053" w:rsidRPr="00A94703" w:rsidRDefault="00AA1053" w:rsidP="008A54AD">
      <w:pPr>
        <w:rPr>
          <w:rFonts w:ascii="Palatino Linotype" w:hAnsi="Palatino Linotype" w:cstheme="minorHAnsi"/>
          <w:sz w:val="24"/>
          <w:szCs w:val="24"/>
        </w:rPr>
      </w:pPr>
    </w:p>
    <w:p w:rsidR="008F0F47" w:rsidRDefault="008F0F47" w:rsidP="008A54AD">
      <w:pPr>
        <w:rPr>
          <w:rFonts w:ascii="Palatino Linotype" w:hAnsi="Palatino Linotype" w:cstheme="minorHAnsi"/>
          <w:sz w:val="24"/>
          <w:szCs w:val="24"/>
        </w:rPr>
      </w:pPr>
    </w:p>
    <w:p w:rsidR="00757F0F" w:rsidRPr="008F0F47" w:rsidRDefault="00757F0F" w:rsidP="008A54AD">
      <w:pPr>
        <w:rPr>
          <w:rFonts w:ascii="Palatino Linotype" w:hAnsi="Palatino Linotype" w:cstheme="minorHAnsi"/>
          <w:b/>
          <w:sz w:val="24"/>
          <w:szCs w:val="24"/>
        </w:rPr>
      </w:pPr>
      <w:r w:rsidRPr="008F0F47">
        <w:rPr>
          <w:rFonts w:ascii="Palatino Linotype" w:hAnsi="Palatino Linotype" w:cstheme="minorHAnsi"/>
          <w:b/>
          <w:sz w:val="24"/>
          <w:szCs w:val="24"/>
        </w:rPr>
        <w:t>BIBL</w:t>
      </w:r>
      <w:r w:rsidR="00B86C63" w:rsidRPr="008F0F47">
        <w:rPr>
          <w:rFonts w:ascii="Palatino Linotype" w:hAnsi="Palatino Linotype" w:cstheme="minorHAnsi"/>
          <w:b/>
          <w:sz w:val="24"/>
          <w:szCs w:val="24"/>
        </w:rPr>
        <w:t>ICAL EXAMPLES OF GODLY AMBITION</w:t>
      </w:r>
    </w:p>
    <w:p w:rsidR="00AA1053" w:rsidRPr="00A94703" w:rsidRDefault="00757F0F" w:rsidP="008A54AD">
      <w:pPr>
        <w:rPr>
          <w:rFonts w:ascii="Palatino Linotype" w:hAnsi="Palatino Linotype" w:cstheme="minorHAnsi"/>
          <w:sz w:val="24"/>
          <w:szCs w:val="24"/>
        </w:rPr>
      </w:pPr>
      <w:r w:rsidRPr="00A94703">
        <w:rPr>
          <w:rFonts w:ascii="Palatino Linotype" w:hAnsi="Palatino Linotype" w:cstheme="minorHAnsi"/>
          <w:sz w:val="24"/>
          <w:szCs w:val="24"/>
        </w:rPr>
        <w:t>David had a d</w:t>
      </w:r>
      <w:r w:rsidR="00B86C63" w:rsidRPr="00A94703">
        <w:rPr>
          <w:rFonts w:ascii="Palatino Linotype" w:hAnsi="Palatino Linotype" w:cstheme="minorHAnsi"/>
          <w:sz w:val="24"/>
          <w:szCs w:val="24"/>
        </w:rPr>
        <w:t>esire to build a house for God.</w:t>
      </w:r>
      <w:r w:rsidR="00AA1053" w:rsidRPr="00A94703">
        <w:rPr>
          <w:rFonts w:ascii="Palatino Linotype" w:hAnsi="Palatino Linotype" w:cstheme="minorHAnsi"/>
          <w:sz w:val="24"/>
          <w:szCs w:val="24"/>
        </w:rPr>
        <w:t xml:space="preserve"> (</w:t>
      </w:r>
      <w:r w:rsidRPr="00A94703">
        <w:rPr>
          <w:rFonts w:ascii="Palatino Linotype" w:hAnsi="Palatino Linotype" w:cstheme="minorHAnsi"/>
          <w:sz w:val="24"/>
          <w:szCs w:val="24"/>
        </w:rPr>
        <w:t>1 Chronicles 282–3</w:t>
      </w:r>
      <w:r w:rsidR="00AA1053" w:rsidRPr="00A94703">
        <w:rPr>
          <w:rFonts w:ascii="Palatino Linotype" w:hAnsi="Palatino Linotype" w:cstheme="minorHAnsi"/>
          <w:sz w:val="24"/>
          <w:szCs w:val="24"/>
        </w:rPr>
        <w:t>)</w:t>
      </w:r>
      <w:r w:rsidRPr="00A94703">
        <w:rPr>
          <w:rFonts w:ascii="Palatino Linotype" w:hAnsi="Palatino Linotype" w:cstheme="minorHAnsi"/>
          <w:sz w:val="24"/>
          <w:szCs w:val="24"/>
        </w:rPr>
        <w:t xml:space="preserve"> shows David</w:t>
      </w:r>
      <w:r w:rsidR="00B86C63" w:rsidRPr="00A94703">
        <w:rPr>
          <w:rFonts w:ascii="Palatino Linotype" w:hAnsi="Palatino Linotype" w:cstheme="minorHAnsi"/>
          <w:sz w:val="24"/>
          <w:szCs w:val="24"/>
        </w:rPr>
        <w:t>'s heart concerning the temple.</w:t>
      </w:r>
      <w:r w:rsidR="00AA1053" w:rsidRPr="00A94703">
        <w:rPr>
          <w:rFonts w:ascii="Palatino Linotype" w:hAnsi="Palatino Linotype" w:cstheme="minorHAnsi"/>
          <w:sz w:val="24"/>
          <w:szCs w:val="24"/>
        </w:rPr>
        <w:t xml:space="preserve"> </w:t>
      </w:r>
      <w:r w:rsidRPr="00A94703">
        <w:rPr>
          <w:rFonts w:ascii="Palatino Linotype" w:hAnsi="Palatino Linotype" w:cstheme="minorHAnsi"/>
          <w:sz w:val="24"/>
          <w:szCs w:val="24"/>
        </w:rPr>
        <w:t>Although God did not permit D</w:t>
      </w:r>
      <w:proofErr w:type="gramStart"/>
      <w:r w:rsidR="008A54AD" w:rsidRPr="00A94703">
        <w:rPr>
          <w:rFonts w:ascii="Palatino Linotype" w:hAnsi="Palatino Linotype" w:cstheme="minorHAnsi"/>
          <w:sz w:val="24"/>
          <w:szCs w:val="24"/>
        </w:rPr>
        <w:t>:</w:t>
      </w:r>
      <w:r w:rsidRPr="00A94703">
        <w:rPr>
          <w:rFonts w:ascii="Palatino Linotype" w:hAnsi="Palatino Linotype" w:cstheme="minorHAnsi"/>
          <w:sz w:val="24"/>
          <w:szCs w:val="24"/>
        </w:rPr>
        <w:t>avid</w:t>
      </w:r>
      <w:proofErr w:type="gramEnd"/>
      <w:r w:rsidRPr="00A94703">
        <w:rPr>
          <w:rFonts w:ascii="Palatino Linotype" w:hAnsi="Palatino Linotype" w:cstheme="minorHAnsi"/>
          <w:sz w:val="24"/>
          <w:szCs w:val="24"/>
        </w:rPr>
        <w:t xml:space="preserve"> to build it himself, David prepared re</w:t>
      </w:r>
      <w:r w:rsidR="00B86C63" w:rsidRPr="00A94703">
        <w:rPr>
          <w:rFonts w:ascii="Palatino Linotype" w:hAnsi="Palatino Linotype" w:cstheme="minorHAnsi"/>
          <w:sz w:val="24"/>
          <w:szCs w:val="24"/>
        </w:rPr>
        <w:t>sources and encouraged Solomon.</w:t>
      </w:r>
      <w:r w:rsidR="00AA1053" w:rsidRPr="00A94703">
        <w:rPr>
          <w:rFonts w:ascii="Palatino Linotype" w:hAnsi="Palatino Linotype" w:cstheme="minorHAnsi"/>
          <w:sz w:val="24"/>
          <w:szCs w:val="24"/>
        </w:rPr>
        <w:t xml:space="preserve"> </w:t>
      </w:r>
    </w:p>
    <w:p w:rsidR="00757F0F" w:rsidRPr="00A94703" w:rsidRDefault="00757F0F" w:rsidP="008A54AD">
      <w:pPr>
        <w:rPr>
          <w:rFonts w:ascii="Palatino Linotype" w:hAnsi="Palatino Linotype" w:cstheme="minorHAnsi"/>
          <w:sz w:val="24"/>
          <w:szCs w:val="24"/>
        </w:rPr>
      </w:pPr>
      <w:r w:rsidRPr="00A94703">
        <w:rPr>
          <w:rFonts w:ascii="Palatino Linotype" w:hAnsi="Palatino Linotype" w:cstheme="minorHAnsi"/>
          <w:sz w:val="24"/>
          <w:szCs w:val="24"/>
        </w:rPr>
        <w:t>Godly ambition is not always about receiving credit for the assignment. Sometimes your role is to pr</w:t>
      </w:r>
      <w:r w:rsidR="00B86C63" w:rsidRPr="00A94703">
        <w:rPr>
          <w:rFonts w:ascii="Palatino Linotype" w:hAnsi="Palatino Linotype" w:cstheme="minorHAnsi"/>
          <w:sz w:val="24"/>
          <w:szCs w:val="24"/>
        </w:rPr>
        <w:t>epare the way for someone else.</w:t>
      </w:r>
    </w:p>
    <w:p w:rsidR="00757F0F" w:rsidRPr="00A94703" w:rsidRDefault="00757F0F" w:rsidP="008A54AD">
      <w:pPr>
        <w:rPr>
          <w:rFonts w:ascii="Palatino Linotype" w:hAnsi="Palatino Linotype" w:cstheme="minorHAnsi"/>
          <w:sz w:val="24"/>
          <w:szCs w:val="24"/>
        </w:rPr>
      </w:pPr>
      <w:r w:rsidRPr="00A94703">
        <w:rPr>
          <w:rFonts w:ascii="Palatino Linotype" w:hAnsi="Palatino Linotype" w:cstheme="minorHAnsi"/>
          <w:sz w:val="24"/>
          <w:szCs w:val="24"/>
        </w:rPr>
        <w:t>Paul had ext</w:t>
      </w:r>
      <w:r w:rsidR="00B86C63" w:rsidRPr="00A94703">
        <w:rPr>
          <w:rFonts w:ascii="Palatino Linotype" w:hAnsi="Palatino Linotype" w:cstheme="minorHAnsi"/>
          <w:sz w:val="24"/>
          <w:szCs w:val="24"/>
        </w:rPr>
        <w:t>raordinary missionary ambition.</w:t>
      </w:r>
      <w:r w:rsidR="00AA1053" w:rsidRPr="00A94703">
        <w:rPr>
          <w:rFonts w:ascii="Palatino Linotype" w:hAnsi="Palatino Linotype" w:cstheme="minorHAnsi"/>
          <w:sz w:val="24"/>
          <w:szCs w:val="24"/>
        </w:rPr>
        <w:t xml:space="preserve"> (</w:t>
      </w:r>
      <w:r w:rsidRPr="00A94703">
        <w:rPr>
          <w:rFonts w:ascii="Palatino Linotype" w:hAnsi="Palatino Linotype" w:cstheme="minorHAnsi"/>
          <w:sz w:val="24"/>
          <w:szCs w:val="24"/>
        </w:rPr>
        <w:t>Romans 15:20</w:t>
      </w:r>
      <w:proofErr w:type="gramStart"/>
      <w:r w:rsidR="00AA1053" w:rsidRPr="00A94703">
        <w:rPr>
          <w:rFonts w:ascii="Palatino Linotype" w:hAnsi="Palatino Linotype" w:cstheme="minorHAnsi"/>
          <w:sz w:val="24"/>
          <w:szCs w:val="24"/>
        </w:rPr>
        <w:t xml:space="preserve">) </w:t>
      </w:r>
      <w:r w:rsidRPr="00A94703">
        <w:rPr>
          <w:rFonts w:ascii="Palatino Linotype" w:hAnsi="Palatino Linotype" w:cstheme="minorHAnsi"/>
          <w:sz w:val="24"/>
          <w:szCs w:val="24"/>
        </w:rPr>
        <w:t xml:space="preserve"> shows</w:t>
      </w:r>
      <w:proofErr w:type="gramEnd"/>
      <w:r w:rsidRPr="00A94703">
        <w:rPr>
          <w:rFonts w:ascii="Palatino Linotype" w:hAnsi="Palatino Linotype" w:cstheme="minorHAnsi"/>
          <w:sz w:val="24"/>
          <w:szCs w:val="24"/>
        </w:rPr>
        <w:t xml:space="preserve"> his desire to preach where Chri</w:t>
      </w:r>
      <w:r w:rsidR="00B86C63" w:rsidRPr="00A94703">
        <w:rPr>
          <w:rFonts w:ascii="Palatino Linotype" w:hAnsi="Palatino Linotype" w:cstheme="minorHAnsi"/>
          <w:sz w:val="24"/>
          <w:szCs w:val="24"/>
        </w:rPr>
        <w:t>st had not yet been proclaimed.</w:t>
      </w:r>
      <w:r w:rsidR="00AA1053" w:rsidRPr="00A94703">
        <w:rPr>
          <w:rFonts w:ascii="Palatino Linotype" w:hAnsi="Palatino Linotype" w:cstheme="minorHAnsi"/>
          <w:sz w:val="24"/>
          <w:szCs w:val="24"/>
        </w:rPr>
        <w:t xml:space="preserve"> </w:t>
      </w:r>
      <w:r w:rsidRPr="00A94703">
        <w:rPr>
          <w:rFonts w:ascii="Palatino Linotype" w:hAnsi="Palatino Linotype" w:cstheme="minorHAnsi"/>
          <w:sz w:val="24"/>
          <w:szCs w:val="24"/>
        </w:rPr>
        <w:t>His ambition was con</w:t>
      </w:r>
      <w:r w:rsidR="00B86C63" w:rsidRPr="00A94703">
        <w:rPr>
          <w:rFonts w:ascii="Palatino Linotype" w:hAnsi="Palatino Linotype" w:cstheme="minorHAnsi"/>
          <w:sz w:val="24"/>
          <w:szCs w:val="24"/>
        </w:rPr>
        <w:t>nected to the Great Commission.</w:t>
      </w:r>
    </w:p>
    <w:p w:rsidR="00757F0F" w:rsidRPr="00A94703" w:rsidRDefault="00B86C63" w:rsidP="008A54AD">
      <w:pPr>
        <w:rPr>
          <w:rFonts w:ascii="Palatino Linotype" w:hAnsi="Palatino Linotype" w:cstheme="minorHAnsi"/>
          <w:sz w:val="24"/>
          <w:szCs w:val="24"/>
        </w:rPr>
      </w:pPr>
      <w:r w:rsidRPr="00A94703">
        <w:rPr>
          <w:rFonts w:ascii="Palatino Linotype" w:hAnsi="Palatino Linotype" w:cstheme="minorHAnsi"/>
          <w:sz w:val="24"/>
          <w:szCs w:val="24"/>
        </w:rPr>
        <w:t>His question was not:</w:t>
      </w:r>
      <w:r w:rsidR="00757F0F" w:rsidRPr="00A94703">
        <w:rPr>
          <w:rFonts w:ascii="Palatino Linotype" w:hAnsi="Palatino Linotype" w:cstheme="minorHAnsi"/>
          <w:sz w:val="24"/>
          <w:szCs w:val="24"/>
        </w:rPr>
        <w:t xml:space="preserve"> “How can I b</w:t>
      </w:r>
      <w:r w:rsidRPr="00A94703">
        <w:rPr>
          <w:rFonts w:ascii="Palatino Linotype" w:hAnsi="Palatino Linotype" w:cstheme="minorHAnsi"/>
          <w:sz w:val="24"/>
          <w:szCs w:val="24"/>
        </w:rPr>
        <w:t>ecome the most famous apostle?”</w:t>
      </w:r>
    </w:p>
    <w:p w:rsidR="00757F0F" w:rsidRPr="00A94703" w:rsidRDefault="00B86C63" w:rsidP="008A54AD">
      <w:pPr>
        <w:rPr>
          <w:rFonts w:ascii="Palatino Linotype" w:hAnsi="Palatino Linotype" w:cstheme="minorHAnsi"/>
          <w:sz w:val="24"/>
          <w:szCs w:val="24"/>
        </w:rPr>
      </w:pPr>
      <w:r w:rsidRPr="00A94703">
        <w:rPr>
          <w:rFonts w:ascii="Palatino Linotype" w:hAnsi="Palatino Linotype" w:cstheme="minorHAnsi"/>
          <w:sz w:val="24"/>
          <w:szCs w:val="24"/>
        </w:rPr>
        <w:t>His focus was:</w:t>
      </w:r>
      <w:r w:rsidR="00757F0F" w:rsidRPr="00A94703">
        <w:rPr>
          <w:rFonts w:ascii="Palatino Linotype" w:hAnsi="Palatino Linotype" w:cstheme="minorHAnsi"/>
          <w:sz w:val="24"/>
          <w:szCs w:val="24"/>
        </w:rPr>
        <w:t xml:space="preserve"> “How can</w:t>
      </w:r>
      <w:r w:rsidRPr="00A94703">
        <w:rPr>
          <w:rFonts w:ascii="Palatino Linotype" w:hAnsi="Palatino Linotype" w:cstheme="minorHAnsi"/>
          <w:sz w:val="24"/>
          <w:szCs w:val="24"/>
        </w:rPr>
        <w:t xml:space="preserve"> the Gospel reach more people?”</w:t>
      </w:r>
    </w:p>
    <w:p w:rsidR="00757F0F" w:rsidRPr="00A94703" w:rsidRDefault="00757F0F" w:rsidP="008A54AD">
      <w:pPr>
        <w:rPr>
          <w:rFonts w:ascii="Palatino Linotype" w:hAnsi="Palatino Linotype" w:cstheme="minorHAnsi"/>
          <w:sz w:val="24"/>
          <w:szCs w:val="24"/>
        </w:rPr>
      </w:pPr>
      <w:r w:rsidRPr="00A94703">
        <w:rPr>
          <w:rFonts w:ascii="Palatino Linotype" w:hAnsi="Palatino Linotype" w:cstheme="minorHAnsi"/>
          <w:sz w:val="24"/>
          <w:szCs w:val="24"/>
        </w:rPr>
        <w:t>Nehemiah saw the broken walls of Jerusalem and became burdened</w:t>
      </w:r>
      <w:r w:rsidR="00B86C63" w:rsidRPr="00A94703">
        <w:rPr>
          <w:rFonts w:ascii="Palatino Linotype" w:hAnsi="Palatino Linotype" w:cstheme="minorHAnsi"/>
          <w:sz w:val="24"/>
          <w:szCs w:val="24"/>
        </w:rPr>
        <w:t xml:space="preserve"> to rebuild them.</w:t>
      </w:r>
    </w:p>
    <w:p w:rsidR="00757F0F" w:rsidRPr="00A94703" w:rsidRDefault="00757F0F" w:rsidP="008A54AD">
      <w:pPr>
        <w:rPr>
          <w:rFonts w:ascii="Palatino Linotype" w:hAnsi="Palatino Linotype" w:cstheme="minorHAnsi"/>
          <w:sz w:val="24"/>
          <w:szCs w:val="24"/>
        </w:rPr>
      </w:pPr>
      <w:r w:rsidRPr="00A94703">
        <w:rPr>
          <w:rFonts w:ascii="Palatino Linotype" w:hAnsi="Palatino Linotype" w:cstheme="minorHAnsi"/>
          <w:sz w:val="24"/>
          <w:szCs w:val="24"/>
        </w:rPr>
        <w:t>Nehemiah 2:18 shows the p</w:t>
      </w:r>
      <w:r w:rsidR="00B86C63" w:rsidRPr="00A94703">
        <w:rPr>
          <w:rFonts w:ascii="Palatino Linotype" w:hAnsi="Palatino Linotype" w:cstheme="minorHAnsi"/>
          <w:sz w:val="24"/>
          <w:szCs w:val="24"/>
        </w:rPr>
        <w:t>eople responding to the vision:</w:t>
      </w:r>
      <w:r w:rsidR="00AA1053" w:rsidRPr="00A94703">
        <w:rPr>
          <w:rFonts w:ascii="Palatino Linotype" w:hAnsi="Palatino Linotype" w:cstheme="minorHAnsi"/>
          <w:sz w:val="24"/>
          <w:szCs w:val="24"/>
        </w:rPr>
        <w:t xml:space="preserve"> </w:t>
      </w:r>
      <w:r w:rsidR="00B86C63" w:rsidRPr="00A94703">
        <w:rPr>
          <w:rFonts w:ascii="Palatino Linotype" w:hAnsi="Palatino Linotype" w:cstheme="minorHAnsi"/>
          <w:sz w:val="24"/>
          <w:szCs w:val="24"/>
        </w:rPr>
        <w:t xml:space="preserve"> “Let us rise up and build.”</w:t>
      </w:r>
    </w:p>
    <w:p w:rsidR="00757F0F" w:rsidRPr="00A94703" w:rsidRDefault="00757F0F" w:rsidP="008A54AD">
      <w:pPr>
        <w:rPr>
          <w:rFonts w:ascii="Palatino Linotype" w:hAnsi="Palatino Linotype" w:cstheme="minorHAnsi"/>
          <w:sz w:val="24"/>
          <w:szCs w:val="24"/>
        </w:rPr>
      </w:pPr>
      <w:r w:rsidRPr="00A94703">
        <w:rPr>
          <w:rFonts w:ascii="Palatino Linotype" w:hAnsi="Palatino Linotype" w:cstheme="minorHAnsi"/>
          <w:sz w:val="24"/>
          <w:szCs w:val="24"/>
        </w:rPr>
        <w:t>Nehemiah demonstrates how godly ambition can turn burden into</w:t>
      </w:r>
      <w:r w:rsidR="00B86C63" w:rsidRPr="00A94703">
        <w:rPr>
          <w:rFonts w:ascii="Palatino Linotype" w:hAnsi="Palatino Linotype" w:cstheme="minorHAnsi"/>
          <w:sz w:val="24"/>
          <w:szCs w:val="24"/>
        </w:rPr>
        <w:t xml:space="preserve"> vision and vision into action.</w:t>
      </w:r>
    </w:p>
    <w:p w:rsidR="00AA1053" w:rsidRPr="00A94703" w:rsidRDefault="00AA1053" w:rsidP="008A54AD">
      <w:pPr>
        <w:rPr>
          <w:rFonts w:ascii="Palatino Linotype" w:hAnsi="Palatino Linotype" w:cstheme="minorHAnsi"/>
          <w:sz w:val="24"/>
          <w:szCs w:val="24"/>
        </w:rPr>
      </w:pPr>
    </w:p>
    <w:p w:rsidR="00757F0F" w:rsidRPr="00533502" w:rsidRDefault="00757F0F" w:rsidP="008A54AD">
      <w:pPr>
        <w:rPr>
          <w:rFonts w:ascii="Palatino Linotype" w:hAnsi="Palatino Linotype" w:cstheme="minorHAnsi"/>
          <w:b/>
          <w:sz w:val="28"/>
          <w:szCs w:val="24"/>
        </w:rPr>
      </w:pPr>
      <w:r w:rsidRPr="00533502">
        <w:rPr>
          <w:rFonts w:ascii="Palatino Linotype" w:hAnsi="Palatino Linotype" w:cstheme="minorHAnsi"/>
          <w:b/>
          <w:sz w:val="28"/>
          <w:szCs w:val="24"/>
        </w:rPr>
        <w:t xml:space="preserve"> C</w:t>
      </w:r>
      <w:r w:rsidR="00B86C63" w:rsidRPr="00533502">
        <w:rPr>
          <w:rFonts w:ascii="Palatino Linotype" w:hAnsi="Palatino Linotype" w:cstheme="minorHAnsi"/>
          <w:b/>
          <w:sz w:val="28"/>
          <w:szCs w:val="24"/>
        </w:rPr>
        <w:t>OMMON ENEMIES OF GODLY AMBITION</w:t>
      </w:r>
    </w:p>
    <w:p w:rsidR="00757F0F" w:rsidRPr="00A94703" w:rsidRDefault="00757F0F" w:rsidP="008A54AD">
      <w:pPr>
        <w:rPr>
          <w:rFonts w:ascii="Palatino Linotype" w:hAnsi="Palatino Linotype" w:cstheme="minorHAnsi"/>
          <w:sz w:val="24"/>
          <w:szCs w:val="24"/>
        </w:rPr>
      </w:pPr>
      <w:r w:rsidRPr="00A94703">
        <w:rPr>
          <w:rFonts w:ascii="Palatino Linotype" w:hAnsi="Palatino Linotype" w:cstheme="minorHAnsi"/>
          <w:sz w:val="24"/>
          <w:szCs w:val="24"/>
        </w:rPr>
        <w:t>1. SELFI</w:t>
      </w:r>
      <w:r w:rsidR="00B86C63" w:rsidRPr="00A94703">
        <w:rPr>
          <w:rFonts w:ascii="Palatino Linotype" w:hAnsi="Palatino Linotype" w:cstheme="minorHAnsi"/>
          <w:sz w:val="24"/>
          <w:szCs w:val="24"/>
        </w:rPr>
        <w:t>SHNESS</w:t>
      </w:r>
      <w:r w:rsidR="00E9058D" w:rsidRPr="00A94703">
        <w:rPr>
          <w:rFonts w:ascii="Palatino Linotype" w:hAnsi="Palatino Linotype" w:cstheme="minorHAnsi"/>
          <w:sz w:val="24"/>
          <w:szCs w:val="24"/>
        </w:rPr>
        <w:t xml:space="preserve">: </w:t>
      </w:r>
      <w:r w:rsidRPr="00A94703">
        <w:rPr>
          <w:rFonts w:ascii="Palatino Linotype" w:hAnsi="Palatino Linotype" w:cstheme="minorHAnsi"/>
          <w:sz w:val="24"/>
          <w:szCs w:val="24"/>
        </w:rPr>
        <w:t>When your ambition becomes entirely about yours</w:t>
      </w:r>
      <w:r w:rsidR="00B86C63" w:rsidRPr="00A94703">
        <w:rPr>
          <w:rFonts w:ascii="Palatino Linotype" w:hAnsi="Palatino Linotype" w:cstheme="minorHAnsi"/>
          <w:sz w:val="24"/>
          <w:szCs w:val="24"/>
        </w:rPr>
        <w:t>elf, it can become destructive.</w:t>
      </w:r>
    </w:p>
    <w:p w:rsidR="00757F0F" w:rsidRPr="00A94703" w:rsidRDefault="00E9058D" w:rsidP="008A54AD">
      <w:pPr>
        <w:rPr>
          <w:rFonts w:ascii="Palatino Linotype" w:hAnsi="Palatino Linotype" w:cstheme="minorHAnsi"/>
          <w:sz w:val="24"/>
          <w:szCs w:val="24"/>
        </w:rPr>
      </w:pPr>
      <w:r w:rsidRPr="00A94703">
        <w:rPr>
          <w:rFonts w:ascii="Palatino Linotype" w:hAnsi="Palatino Linotype" w:cstheme="minorHAnsi"/>
          <w:sz w:val="24"/>
          <w:szCs w:val="24"/>
        </w:rPr>
        <w:lastRenderedPageBreak/>
        <w:t>(</w:t>
      </w:r>
      <w:r w:rsidR="00757F0F" w:rsidRPr="00A94703">
        <w:rPr>
          <w:rFonts w:ascii="Palatino Linotype" w:hAnsi="Palatino Linotype" w:cstheme="minorHAnsi"/>
          <w:sz w:val="24"/>
          <w:szCs w:val="24"/>
        </w:rPr>
        <w:t>James 3:16</w:t>
      </w:r>
      <w:r w:rsidRPr="00A94703">
        <w:rPr>
          <w:rFonts w:ascii="Palatino Linotype" w:hAnsi="Palatino Linotype" w:cstheme="minorHAnsi"/>
          <w:sz w:val="24"/>
          <w:szCs w:val="24"/>
        </w:rPr>
        <w:t>)</w:t>
      </w:r>
      <w:r w:rsidR="00757F0F" w:rsidRPr="00A94703">
        <w:rPr>
          <w:rFonts w:ascii="Palatino Linotype" w:hAnsi="Palatino Linotype" w:cstheme="minorHAnsi"/>
          <w:sz w:val="24"/>
          <w:szCs w:val="24"/>
        </w:rPr>
        <w:t xml:space="preserve"> connects selfish ambition with </w:t>
      </w:r>
      <w:r w:rsidR="00B86C63" w:rsidRPr="00A94703">
        <w:rPr>
          <w:rFonts w:ascii="Palatino Linotype" w:hAnsi="Palatino Linotype" w:cstheme="minorHAnsi"/>
          <w:sz w:val="24"/>
          <w:szCs w:val="24"/>
        </w:rPr>
        <w:t>disorder and harmful practices.</w:t>
      </w:r>
    </w:p>
    <w:p w:rsidR="00757F0F" w:rsidRPr="00A94703" w:rsidRDefault="00B86C63" w:rsidP="008A54AD">
      <w:pPr>
        <w:rPr>
          <w:rFonts w:ascii="Palatino Linotype" w:hAnsi="Palatino Linotype" w:cstheme="minorHAnsi"/>
          <w:sz w:val="24"/>
          <w:szCs w:val="24"/>
        </w:rPr>
      </w:pPr>
      <w:r w:rsidRPr="00A94703">
        <w:rPr>
          <w:rFonts w:ascii="Palatino Linotype" w:hAnsi="Palatino Linotype" w:cstheme="minorHAnsi"/>
          <w:sz w:val="24"/>
          <w:szCs w:val="24"/>
        </w:rPr>
        <w:t>2. FEAR</w:t>
      </w:r>
      <w:r w:rsidR="00E9058D" w:rsidRPr="00A94703">
        <w:rPr>
          <w:rFonts w:ascii="Palatino Linotype" w:hAnsi="Palatino Linotype" w:cstheme="minorHAnsi"/>
          <w:sz w:val="24"/>
          <w:szCs w:val="24"/>
        </w:rPr>
        <w:t xml:space="preserve">: </w:t>
      </w:r>
      <w:r w:rsidR="00757F0F" w:rsidRPr="00A94703">
        <w:rPr>
          <w:rFonts w:ascii="Palatino Linotype" w:hAnsi="Palatino Linotype" w:cstheme="minorHAnsi"/>
          <w:sz w:val="24"/>
          <w:szCs w:val="24"/>
        </w:rPr>
        <w:t>Fear can prevent someone from pursuing w</w:t>
      </w:r>
      <w:r w:rsidRPr="00A94703">
        <w:rPr>
          <w:rFonts w:ascii="Palatino Linotype" w:hAnsi="Palatino Linotype" w:cstheme="minorHAnsi"/>
          <w:sz w:val="24"/>
          <w:szCs w:val="24"/>
        </w:rPr>
        <w:t>hat God has placed before them.</w:t>
      </w:r>
    </w:p>
    <w:p w:rsidR="00757F0F" w:rsidRPr="00A94703" w:rsidRDefault="00E9058D" w:rsidP="008A54AD">
      <w:pPr>
        <w:rPr>
          <w:rFonts w:ascii="Palatino Linotype" w:hAnsi="Palatino Linotype" w:cstheme="minorHAnsi"/>
          <w:sz w:val="24"/>
          <w:szCs w:val="24"/>
        </w:rPr>
      </w:pPr>
      <w:r w:rsidRPr="00A94703">
        <w:rPr>
          <w:rFonts w:ascii="Palatino Linotype" w:hAnsi="Palatino Linotype" w:cstheme="minorHAnsi"/>
          <w:sz w:val="24"/>
          <w:szCs w:val="24"/>
        </w:rPr>
        <w:t>(</w:t>
      </w:r>
      <w:r w:rsidR="00757F0F" w:rsidRPr="00A94703">
        <w:rPr>
          <w:rFonts w:ascii="Palatino Linotype" w:hAnsi="Palatino Linotype" w:cstheme="minorHAnsi"/>
          <w:sz w:val="24"/>
          <w:szCs w:val="24"/>
        </w:rPr>
        <w:t>2 Timothy 1:7</w:t>
      </w:r>
      <w:r w:rsidRPr="00A94703">
        <w:rPr>
          <w:rFonts w:ascii="Palatino Linotype" w:hAnsi="Palatino Linotype" w:cstheme="minorHAnsi"/>
          <w:sz w:val="24"/>
          <w:szCs w:val="24"/>
        </w:rPr>
        <w:t>)</w:t>
      </w:r>
      <w:r w:rsidR="00757F0F" w:rsidRPr="00A94703">
        <w:rPr>
          <w:rFonts w:ascii="Palatino Linotype" w:hAnsi="Palatino Linotype" w:cstheme="minorHAnsi"/>
          <w:sz w:val="24"/>
          <w:szCs w:val="24"/>
        </w:rPr>
        <w:t xml:space="preserve"> reminds believers that God has not given us the spirit of fear, but of</w:t>
      </w:r>
      <w:r w:rsidR="00B86C63" w:rsidRPr="00A94703">
        <w:rPr>
          <w:rFonts w:ascii="Palatino Linotype" w:hAnsi="Palatino Linotype" w:cstheme="minorHAnsi"/>
          <w:sz w:val="24"/>
          <w:szCs w:val="24"/>
        </w:rPr>
        <w:t xml:space="preserve"> power, love, and a sound mind.</w:t>
      </w:r>
    </w:p>
    <w:p w:rsidR="00757F0F" w:rsidRPr="00A94703" w:rsidRDefault="00B86C63" w:rsidP="008A54AD">
      <w:pPr>
        <w:rPr>
          <w:rFonts w:ascii="Palatino Linotype" w:hAnsi="Palatino Linotype" w:cstheme="minorHAnsi"/>
          <w:sz w:val="24"/>
          <w:szCs w:val="24"/>
        </w:rPr>
      </w:pPr>
      <w:r w:rsidRPr="00A94703">
        <w:rPr>
          <w:rFonts w:ascii="Palatino Linotype" w:hAnsi="Palatino Linotype" w:cstheme="minorHAnsi"/>
          <w:sz w:val="24"/>
          <w:szCs w:val="24"/>
        </w:rPr>
        <w:t>3. COMPARISON</w:t>
      </w:r>
      <w:r w:rsidR="00E9058D" w:rsidRPr="00A94703">
        <w:rPr>
          <w:rFonts w:ascii="Palatino Linotype" w:hAnsi="Palatino Linotype" w:cstheme="minorHAnsi"/>
          <w:sz w:val="24"/>
          <w:szCs w:val="24"/>
        </w:rPr>
        <w:t xml:space="preserve">: </w:t>
      </w:r>
      <w:r w:rsidR="00757F0F" w:rsidRPr="00A94703">
        <w:rPr>
          <w:rFonts w:ascii="Palatino Linotype" w:hAnsi="Palatino Linotype" w:cstheme="minorHAnsi"/>
          <w:sz w:val="24"/>
          <w:szCs w:val="24"/>
        </w:rPr>
        <w:t>Social media has ma</w:t>
      </w:r>
      <w:r w:rsidRPr="00A94703">
        <w:rPr>
          <w:rFonts w:ascii="Palatino Linotype" w:hAnsi="Palatino Linotype" w:cstheme="minorHAnsi"/>
          <w:sz w:val="24"/>
          <w:szCs w:val="24"/>
        </w:rPr>
        <w:t>de comparison easier than ever.</w:t>
      </w:r>
      <w:r w:rsidR="00E9058D" w:rsidRPr="00A94703">
        <w:rPr>
          <w:rFonts w:ascii="Palatino Linotype" w:hAnsi="Palatino Linotype" w:cstheme="minorHAnsi"/>
          <w:sz w:val="24"/>
          <w:szCs w:val="24"/>
        </w:rPr>
        <w:t xml:space="preserve"> </w:t>
      </w:r>
      <w:r w:rsidR="00757F0F" w:rsidRPr="00A94703">
        <w:rPr>
          <w:rFonts w:ascii="Palatino Linotype" w:hAnsi="Palatino Linotype" w:cstheme="minorHAnsi"/>
          <w:sz w:val="24"/>
          <w:szCs w:val="24"/>
        </w:rPr>
        <w:t>You see another person's success and begi</w:t>
      </w:r>
      <w:r w:rsidRPr="00A94703">
        <w:rPr>
          <w:rFonts w:ascii="Palatino Linotype" w:hAnsi="Palatino Linotype" w:cstheme="minorHAnsi"/>
          <w:sz w:val="24"/>
          <w:szCs w:val="24"/>
        </w:rPr>
        <w:t>n questioning your own journey.</w:t>
      </w:r>
      <w:r w:rsidR="00E9058D" w:rsidRPr="00A94703">
        <w:rPr>
          <w:rFonts w:ascii="Palatino Linotype" w:hAnsi="Palatino Linotype" w:cstheme="minorHAnsi"/>
          <w:sz w:val="24"/>
          <w:szCs w:val="24"/>
        </w:rPr>
        <w:t xml:space="preserve"> But (</w:t>
      </w:r>
      <w:r w:rsidR="00757F0F" w:rsidRPr="00A94703">
        <w:rPr>
          <w:rFonts w:ascii="Palatino Linotype" w:hAnsi="Palatino Linotype" w:cstheme="minorHAnsi"/>
          <w:sz w:val="24"/>
          <w:szCs w:val="24"/>
        </w:rPr>
        <w:t>Galatians 6:4</w:t>
      </w:r>
      <w:r w:rsidR="00E9058D" w:rsidRPr="00A94703">
        <w:rPr>
          <w:rFonts w:ascii="Palatino Linotype" w:hAnsi="Palatino Linotype" w:cstheme="minorHAnsi"/>
          <w:sz w:val="24"/>
          <w:szCs w:val="24"/>
        </w:rPr>
        <w:t>)</w:t>
      </w:r>
      <w:r w:rsidR="00757F0F" w:rsidRPr="00A94703">
        <w:rPr>
          <w:rFonts w:ascii="Palatino Linotype" w:hAnsi="Palatino Linotype" w:cstheme="minorHAnsi"/>
          <w:sz w:val="24"/>
          <w:szCs w:val="24"/>
        </w:rPr>
        <w:t xml:space="preserve"> encourages believers to examine their own work rather than measu</w:t>
      </w:r>
      <w:r w:rsidRPr="00A94703">
        <w:rPr>
          <w:rFonts w:ascii="Palatino Linotype" w:hAnsi="Palatino Linotype" w:cstheme="minorHAnsi"/>
          <w:sz w:val="24"/>
          <w:szCs w:val="24"/>
        </w:rPr>
        <w:t>ring themselves against others.</w:t>
      </w:r>
    </w:p>
    <w:p w:rsidR="00757F0F" w:rsidRPr="00A94703" w:rsidRDefault="00B86C63" w:rsidP="008A54AD">
      <w:pPr>
        <w:rPr>
          <w:rFonts w:ascii="Palatino Linotype" w:hAnsi="Palatino Linotype" w:cstheme="minorHAnsi"/>
          <w:sz w:val="24"/>
          <w:szCs w:val="24"/>
        </w:rPr>
      </w:pPr>
      <w:r w:rsidRPr="00A94703">
        <w:rPr>
          <w:rFonts w:ascii="Palatino Linotype" w:hAnsi="Palatino Linotype" w:cstheme="minorHAnsi"/>
          <w:sz w:val="24"/>
          <w:szCs w:val="24"/>
        </w:rPr>
        <w:t>4. PRIDE</w:t>
      </w:r>
      <w:r w:rsidR="00E9058D" w:rsidRPr="00A94703">
        <w:rPr>
          <w:rFonts w:ascii="Palatino Linotype" w:hAnsi="Palatino Linotype" w:cstheme="minorHAnsi"/>
          <w:sz w:val="24"/>
          <w:szCs w:val="24"/>
        </w:rPr>
        <w:t xml:space="preserve">: </w:t>
      </w:r>
      <w:r w:rsidR="00757F0F" w:rsidRPr="00A94703">
        <w:rPr>
          <w:rFonts w:ascii="Palatino Linotype" w:hAnsi="Palatino Linotype" w:cstheme="minorHAnsi"/>
          <w:sz w:val="24"/>
          <w:szCs w:val="24"/>
        </w:rPr>
        <w:t>Success can become dangerous when the person begins bel</w:t>
      </w:r>
      <w:r w:rsidRPr="00A94703">
        <w:rPr>
          <w:rFonts w:ascii="Palatino Linotype" w:hAnsi="Palatino Linotype" w:cstheme="minorHAnsi"/>
          <w:sz w:val="24"/>
          <w:szCs w:val="24"/>
        </w:rPr>
        <w:t>ieving they no longer need God.</w:t>
      </w:r>
      <w:r w:rsidR="00E9058D" w:rsidRPr="00A94703">
        <w:rPr>
          <w:rFonts w:ascii="Palatino Linotype" w:hAnsi="Palatino Linotype" w:cstheme="minorHAnsi"/>
          <w:sz w:val="24"/>
          <w:szCs w:val="24"/>
        </w:rPr>
        <w:t xml:space="preserve"> (</w:t>
      </w:r>
      <w:r w:rsidR="00757F0F" w:rsidRPr="00A94703">
        <w:rPr>
          <w:rFonts w:ascii="Palatino Linotype" w:hAnsi="Palatino Linotype" w:cstheme="minorHAnsi"/>
          <w:sz w:val="24"/>
          <w:szCs w:val="24"/>
        </w:rPr>
        <w:t>Deuteronomy 8:18</w:t>
      </w:r>
      <w:r w:rsidR="00E9058D" w:rsidRPr="00A94703">
        <w:rPr>
          <w:rFonts w:ascii="Palatino Linotype" w:hAnsi="Palatino Linotype" w:cstheme="minorHAnsi"/>
          <w:sz w:val="24"/>
          <w:szCs w:val="24"/>
        </w:rPr>
        <w:t>)</w:t>
      </w:r>
      <w:r w:rsidR="00757F0F" w:rsidRPr="00A94703">
        <w:rPr>
          <w:rFonts w:ascii="Palatino Linotype" w:hAnsi="Palatino Linotype" w:cstheme="minorHAnsi"/>
          <w:sz w:val="24"/>
          <w:szCs w:val="24"/>
        </w:rPr>
        <w:t xml:space="preserve"> reminds us that it is God who gives</w:t>
      </w:r>
      <w:r w:rsidRPr="00A94703">
        <w:rPr>
          <w:rFonts w:ascii="Palatino Linotype" w:hAnsi="Palatino Linotype" w:cstheme="minorHAnsi"/>
          <w:sz w:val="24"/>
          <w:szCs w:val="24"/>
        </w:rPr>
        <w:t xml:space="preserve"> the ability to produce wealth.</w:t>
      </w:r>
    </w:p>
    <w:p w:rsidR="00757F0F" w:rsidRPr="00533502" w:rsidRDefault="00B86C63" w:rsidP="008A54AD">
      <w:pPr>
        <w:rPr>
          <w:rFonts w:ascii="Palatino Linotype" w:hAnsi="Palatino Linotype" w:cstheme="minorHAnsi"/>
          <w:b/>
          <w:sz w:val="28"/>
          <w:szCs w:val="24"/>
        </w:rPr>
      </w:pPr>
      <w:r w:rsidRPr="00533502">
        <w:rPr>
          <w:rFonts w:ascii="Palatino Linotype" w:hAnsi="Palatino Linotype" w:cstheme="minorHAnsi"/>
          <w:b/>
          <w:sz w:val="28"/>
          <w:szCs w:val="24"/>
        </w:rPr>
        <w:t>HOW TO CULTIVATE GODLY AMBITION</w:t>
      </w:r>
    </w:p>
    <w:p w:rsidR="00757F0F" w:rsidRPr="00A94703" w:rsidRDefault="00B86C63" w:rsidP="008A54AD">
      <w:pPr>
        <w:rPr>
          <w:rFonts w:ascii="Palatino Linotype" w:hAnsi="Palatino Linotype" w:cstheme="minorHAnsi"/>
          <w:sz w:val="24"/>
          <w:szCs w:val="24"/>
        </w:rPr>
      </w:pPr>
      <w:r w:rsidRPr="00A94703">
        <w:rPr>
          <w:rFonts w:ascii="Palatino Linotype" w:hAnsi="Palatino Linotype" w:cstheme="minorHAnsi"/>
          <w:sz w:val="24"/>
          <w:szCs w:val="24"/>
        </w:rPr>
        <w:t xml:space="preserve"> — PRAY</w:t>
      </w:r>
      <w:r w:rsidR="001B5663" w:rsidRPr="00A94703">
        <w:rPr>
          <w:rFonts w:ascii="Palatino Linotype" w:hAnsi="Palatino Linotype" w:cstheme="minorHAnsi"/>
          <w:sz w:val="24"/>
          <w:szCs w:val="24"/>
        </w:rPr>
        <w:t>: Ask God</w:t>
      </w:r>
      <w:r w:rsidR="00757F0F" w:rsidRPr="00A94703">
        <w:rPr>
          <w:rFonts w:ascii="Palatino Linotype" w:hAnsi="Palatino Linotype" w:cstheme="minorHAnsi"/>
          <w:sz w:val="24"/>
          <w:szCs w:val="24"/>
        </w:rPr>
        <w:t xml:space="preserve"> “Lord, what do </w:t>
      </w:r>
      <w:proofErr w:type="gramStart"/>
      <w:r w:rsidR="00757F0F" w:rsidRPr="00A94703">
        <w:rPr>
          <w:rFonts w:ascii="Palatino Linotype" w:hAnsi="Palatino Linotype" w:cstheme="minorHAnsi"/>
          <w:sz w:val="24"/>
          <w:szCs w:val="24"/>
        </w:rPr>
        <w:t>You</w:t>
      </w:r>
      <w:proofErr w:type="gramEnd"/>
      <w:r w:rsidR="00757F0F" w:rsidRPr="00A94703">
        <w:rPr>
          <w:rFonts w:ascii="Palatino Linotype" w:hAnsi="Palatino Linotype" w:cstheme="minorHAnsi"/>
          <w:sz w:val="24"/>
          <w:szCs w:val="24"/>
        </w:rPr>
        <w:t xml:space="preserve"> want </w:t>
      </w:r>
      <w:r w:rsidRPr="00A94703">
        <w:rPr>
          <w:rFonts w:ascii="Palatino Linotype" w:hAnsi="Palatino Linotype" w:cstheme="minorHAnsi"/>
          <w:sz w:val="24"/>
          <w:szCs w:val="24"/>
        </w:rPr>
        <w:t>to accomplish through my life?”</w:t>
      </w:r>
      <w:r w:rsidR="001B5663" w:rsidRPr="00A94703">
        <w:rPr>
          <w:rFonts w:ascii="Palatino Linotype" w:hAnsi="Palatino Linotype" w:cstheme="minorHAnsi"/>
          <w:sz w:val="24"/>
          <w:szCs w:val="24"/>
        </w:rPr>
        <w:t xml:space="preserve"> </w:t>
      </w:r>
      <w:r w:rsidR="00757F0F" w:rsidRPr="00A94703">
        <w:rPr>
          <w:rFonts w:ascii="Palatino Linotype" w:hAnsi="Palatino Linotype" w:cstheme="minorHAnsi"/>
          <w:sz w:val="24"/>
          <w:szCs w:val="24"/>
        </w:rPr>
        <w:t>James 1:5 te</w:t>
      </w:r>
      <w:r w:rsidRPr="00A94703">
        <w:rPr>
          <w:rFonts w:ascii="Palatino Linotype" w:hAnsi="Palatino Linotype" w:cstheme="minorHAnsi"/>
          <w:sz w:val="24"/>
          <w:szCs w:val="24"/>
        </w:rPr>
        <w:t>aches us to ask God for wisdom.</w:t>
      </w:r>
    </w:p>
    <w:p w:rsidR="00757F0F" w:rsidRPr="00A94703" w:rsidRDefault="00B86C63" w:rsidP="008A54AD">
      <w:pPr>
        <w:rPr>
          <w:rFonts w:ascii="Palatino Linotype" w:hAnsi="Palatino Linotype" w:cstheme="minorHAnsi"/>
          <w:sz w:val="24"/>
          <w:szCs w:val="24"/>
        </w:rPr>
      </w:pPr>
      <w:r w:rsidRPr="00A94703">
        <w:rPr>
          <w:rFonts w:ascii="Palatino Linotype" w:hAnsi="Palatino Linotype" w:cstheme="minorHAnsi"/>
          <w:sz w:val="24"/>
          <w:szCs w:val="24"/>
        </w:rPr>
        <w:t xml:space="preserve"> — STUDY THE WORD</w:t>
      </w:r>
      <w:r w:rsidR="001B5663" w:rsidRPr="00A94703">
        <w:rPr>
          <w:rFonts w:ascii="Palatino Linotype" w:hAnsi="Palatino Linotype" w:cstheme="minorHAnsi"/>
          <w:sz w:val="24"/>
          <w:szCs w:val="24"/>
        </w:rPr>
        <w:t xml:space="preserve">: </w:t>
      </w:r>
      <w:r w:rsidR="00757F0F" w:rsidRPr="00A94703">
        <w:rPr>
          <w:rFonts w:ascii="Palatino Linotype" w:hAnsi="Palatino Linotype" w:cstheme="minorHAnsi"/>
          <w:sz w:val="24"/>
          <w:szCs w:val="24"/>
        </w:rPr>
        <w:t>Your ambition needs bi</w:t>
      </w:r>
      <w:r w:rsidRPr="00A94703">
        <w:rPr>
          <w:rFonts w:ascii="Palatino Linotype" w:hAnsi="Palatino Linotype" w:cstheme="minorHAnsi"/>
          <w:sz w:val="24"/>
          <w:szCs w:val="24"/>
        </w:rPr>
        <w:t>blical boundaries.</w:t>
      </w:r>
      <w:r w:rsidR="001B5663" w:rsidRPr="00A94703">
        <w:rPr>
          <w:rFonts w:ascii="Palatino Linotype" w:hAnsi="Palatino Linotype" w:cstheme="minorHAnsi"/>
          <w:sz w:val="24"/>
          <w:szCs w:val="24"/>
        </w:rPr>
        <w:t xml:space="preserve"> (</w:t>
      </w:r>
      <w:r w:rsidR="00757F0F" w:rsidRPr="00A94703">
        <w:rPr>
          <w:rFonts w:ascii="Palatino Linotype" w:hAnsi="Palatino Linotype" w:cstheme="minorHAnsi"/>
          <w:sz w:val="24"/>
          <w:szCs w:val="24"/>
        </w:rPr>
        <w:t>2 Timothy 3:16–17</w:t>
      </w:r>
      <w:r w:rsidR="001B5663" w:rsidRPr="00A94703">
        <w:rPr>
          <w:rFonts w:ascii="Palatino Linotype" w:hAnsi="Palatino Linotype" w:cstheme="minorHAnsi"/>
          <w:sz w:val="24"/>
          <w:szCs w:val="24"/>
        </w:rPr>
        <w:t>)</w:t>
      </w:r>
    </w:p>
    <w:p w:rsidR="00757F0F" w:rsidRPr="00A94703" w:rsidRDefault="00B86C63" w:rsidP="008A54AD">
      <w:pPr>
        <w:rPr>
          <w:rFonts w:ascii="Palatino Linotype" w:hAnsi="Palatino Linotype" w:cstheme="minorHAnsi"/>
          <w:sz w:val="24"/>
          <w:szCs w:val="24"/>
        </w:rPr>
      </w:pPr>
      <w:r w:rsidRPr="00A94703">
        <w:rPr>
          <w:rFonts w:ascii="Palatino Linotype" w:hAnsi="Palatino Linotype" w:cstheme="minorHAnsi"/>
          <w:sz w:val="24"/>
          <w:szCs w:val="24"/>
        </w:rPr>
        <w:t xml:space="preserve"> — DISCOVER YOUR ASSIGNMENT</w:t>
      </w:r>
    </w:p>
    <w:p w:rsidR="00757F0F" w:rsidRPr="00A94703" w:rsidRDefault="00B86C63" w:rsidP="008A54AD">
      <w:pPr>
        <w:rPr>
          <w:rFonts w:ascii="Palatino Linotype" w:hAnsi="Palatino Linotype" w:cstheme="minorHAnsi"/>
          <w:sz w:val="24"/>
          <w:szCs w:val="24"/>
        </w:rPr>
      </w:pPr>
      <w:r w:rsidRPr="00A94703">
        <w:rPr>
          <w:rFonts w:ascii="Palatino Linotype" w:hAnsi="Palatino Linotype" w:cstheme="minorHAnsi"/>
          <w:sz w:val="24"/>
          <w:szCs w:val="24"/>
        </w:rPr>
        <w:t>Ask:</w:t>
      </w:r>
      <w:r w:rsidR="001B5663" w:rsidRPr="00A94703">
        <w:rPr>
          <w:rFonts w:ascii="Palatino Linotype" w:hAnsi="Palatino Linotype" w:cstheme="minorHAnsi"/>
          <w:sz w:val="24"/>
          <w:szCs w:val="24"/>
        </w:rPr>
        <w:t xml:space="preserve"> </w:t>
      </w:r>
      <w:r w:rsidR="00757F0F" w:rsidRPr="00A94703">
        <w:rPr>
          <w:rFonts w:ascii="Palatino Linotype" w:hAnsi="Palatino Linotype" w:cstheme="minorHAnsi"/>
          <w:sz w:val="24"/>
          <w:szCs w:val="24"/>
        </w:rPr>
        <w:t>What bur</w:t>
      </w:r>
      <w:r w:rsidRPr="00A94703">
        <w:rPr>
          <w:rFonts w:ascii="Palatino Linotype" w:hAnsi="Palatino Linotype" w:cstheme="minorHAnsi"/>
          <w:sz w:val="24"/>
          <w:szCs w:val="24"/>
        </w:rPr>
        <w:t>den has God placed in my heart?</w:t>
      </w:r>
      <w:r w:rsidR="001B5663" w:rsidRPr="00A94703">
        <w:rPr>
          <w:rFonts w:ascii="Palatino Linotype" w:hAnsi="Palatino Linotype" w:cstheme="minorHAnsi"/>
          <w:sz w:val="24"/>
          <w:szCs w:val="24"/>
        </w:rPr>
        <w:t xml:space="preserve">, </w:t>
      </w:r>
      <w:r w:rsidRPr="00A94703">
        <w:rPr>
          <w:rFonts w:ascii="Palatino Linotype" w:hAnsi="Palatino Linotype" w:cstheme="minorHAnsi"/>
          <w:sz w:val="24"/>
          <w:szCs w:val="24"/>
        </w:rPr>
        <w:t>What gifts has He given me?</w:t>
      </w:r>
      <w:r w:rsidR="001B5663" w:rsidRPr="00A94703">
        <w:rPr>
          <w:rFonts w:ascii="Palatino Linotype" w:hAnsi="Palatino Linotype" w:cstheme="minorHAnsi"/>
          <w:sz w:val="24"/>
          <w:szCs w:val="24"/>
        </w:rPr>
        <w:t xml:space="preserve">, </w:t>
      </w:r>
      <w:r w:rsidRPr="00A94703">
        <w:rPr>
          <w:rFonts w:ascii="Palatino Linotype" w:hAnsi="Palatino Linotype" w:cstheme="minorHAnsi"/>
          <w:sz w:val="24"/>
          <w:szCs w:val="24"/>
        </w:rPr>
        <w:t>What problems can I help solve?</w:t>
      </w:r>
      <w:r w:rsidR="001B5663" w:rsidRPr="00A94703">
        <w:rPr>
          <w:rFonts w:ascii="Palatino Linotype" w:hAnsi="Palatino Linotype" w:cstheme="minorHAnsi"/>
          <w:sz w:val="24"/>
          <w:szCs w:val="24"/>
        </w:rPr>
        <w:t xml:space="preserve">, </w:t>
      </w:r>
      <w:r w:rsidR="00757F0F" w:rsidRPr="00A94703">
        <w:rPr>
          <w:rFonts w:ascii="Palatino Linotype" w:hAnsi="Palatino Linotype" w:cstheme="minorHAnsi"/>
          <w:sz w:val="24"/>
          <w:szCs w:val="24"/>
        </w:rPr>
        <w:t>Who has G</w:t>
      </w:r>
      <w:r w:rsidRPr="00A94703">
        <w:rPr>
          <w:rFonts w:ascii="Palatino Linotype" w:hAnsi="Palatino Linotype" w:cstheme="minorHAnsi"/>
          <w:sz w:val="24"/>
          <w:szCs w:val="24"/>
        </w:rPr>
        <w:t>od called me to serve?</w:t>
      </w:r>
      <w:r w:rsidR="001B5663" w:rsidRPr="00A94703">
        <w:rPr>
          <w:rFonts w:ascii="Palatino Linotype" w:hAnsi="Palatino Linotype" w:cstheme="minorHAnsi"/>
          <w:sz w:val="24"/>
          <w:szCs w:val="24"/>
        </w:rPr>
        <w:t xml:space="preserve">, </w:t>
      </w:r>
      <w:r w:rsidR="00757F0F" w:rsidRPr="00A94703">
        <w:rPr>
          <w:rFonts w:ascii="Palatino Linotype" w:hAnsi="Palatino Linotype" w:cstheme="minorHAnsi"/>
          <w:sz w:val="24"/>
          <w:szCs w:val="24"/>
        </w:rPr>
        <w:t>What kingdom</w:t>
      </w:r>
      <w:r w:rsidRPr="00A94703">
        <w:rPr>
          <w:rFonts w:ascii="Palatino Linotype" w:hAnsi="Palatino Linotype" w:cstheme="minorHAnsi"/>
          <w:sz w:val="24"/>
          <w:szCs w:val="24"/>
        </w:rPr>
        <w:t xml:space="preserve"> purpose can my skills fulfill?</w:t>
      </w:r>
    </w:p>
    <w:p w:rsidR="00757F0F" w:rsidRPr="00A94703" w:rsidRDefault="00B86C63" w:rsidP="008A54AD">
      <w:pPr>
        <w:rPr>
          <w:rFonts w:ascii="Palatino Linotype" w:hAnsi="Palatino Linotype" w:cstheme="minorHAnsi"/>
          <w:sz w:val="24"/>
          <w:szCs w:val="24"/>
        </w:rPr>
      </w:pPr>
      <w:r w:rsidRPr="00A94703">
        <w:rPr>
          <w:rFonts w:ascii="Palatino Linotype" w:hAnsi="Palatino Linotype" w:cstheme="minorHAnsi"/>
          <w:sz w:val="24"/>
          <w:szCs w:val="24"/>
        </w:rPr>
        <w:t xml:space="preserve"> — DEVELOP YOUR SKILLS</w:t>
      </w:r>
      <w:r w:rsidR="001B5663" w:rsidRPr="00A94703">
        <w:rPr>
          <w:rFonts w:ascii="Palatino Linotype" w:hAnsi="Palatino Linotype" w:cstheme="minorHAnsi"/>
          <w:sz w:val="24"/>
          <w:szCs w:val="24"/>
        </w:rPr>
        <w:t xml:space="preserve">: </w:t>
      </w:r>
      <w:r w:rsidR="00757F0F" w:rsidRPr="00A94703">
        <w:rPr>
          <w:rFonts w:ascii="Palatino Linotype" w:hAnsi="Palatino Linotype" w:cstheme="minorHAnsi"/>
          <w:sz w:val="24"/>
          <w:szCs w:val="24"/>
        </w:rPr>
        <w:t>Spirituality</w:t>
      </w:r>
      <w:r w:rsidRPr="00A94703">
        <w:rPr>
          <w:rFonts w:ascii="Palatino Linotype" w:hAnsi="Palatino Linotype" w:cstheme="minorHAnsi"/>
          <w:sz w:val="24"/>
          <w:szCs w:val="24"/>
        </w:rPr>
        <w:t xml:space="preserve"> does not eliminate excellence.</w:t>
      </w:r>
      <w:r w:rsidR="001B5663" w:rsidRPr="00A94703">
        <w:rPr>
          <w:rFonts w:ascii="Palatino Linotype" w:hAnsi="Palatino Linotype" w:cstheme="minorHAnsi"/>
          <w:sz w:val="24"/>
          <w:szCs w:val="24"/>
        </w:rPr>
        <w:t xml:space="preserve"> (</w:t>
      </w:r>
      <w:r w:rsidR="00757F0F" w:rsidRPr="00A94703">
        <w:rPr>
          <w:rFonts w:ascii="Palatino Linotype" w:hAnsi="Palatino Linotype" w:cstheme="minorHAnsi"/>
          <w:sz w:val="24"/>
          <w:szCs w:val="24"/>
        </w:rPr>
        <w:t>Proverbs 22:29</w:t>
      </w:r>
      <w:r w:rsidR="001B5663" w:rsidRPr="00A94703">
        <w:rPr>
          <w:rFonts w:ascii="Palatino Linotype" w:hAnsi="Palatino Linotype" w:cstheme="minorHAnsi"/>
          <w:sz w:val="24"/>
          <w:szCs w:val="24"/>
        </w:rPr>
        <w:t>)</w:t>
      </w:r>
      <w:r w:rsidR="00757F0F" w:rsidRPr="00A94703">
        <w:rPr>
          <w:rFonts w:ascii="Palatino Linotype" w:hAnsi="Palatino Linotype" w:cstheme="minorHAnsi"/>
          <w:sz w:val="24"/>
          <w:szCs w:val="24"/>
        </w:rPr>
        <w:t xml:space="preserve"> speaks about the person who is dili</w:t>
      </w:r>
      <w:r w:rsidRPr="00A94703">
        <w:rPr>
          <w:rFonts w:ascii="Palatino Linotype" w:hAnsi="Palatino Linotype" w:cstheme="minorHAnsi"/>
          <w:sz w:val="24"/>
          <w:szCs w:val="24"/>
        </w:rPr>
        <w:t>gent and skilled in their work.</w:t>
      </w:r>
    </w:p>
    <w:p w:rsidR="00757F0F" w:rsidRPr="00A94703" w:rsidRDefault="00757F0F" w:rsidP="008A54AD">
      <w:pPr>
        <w:rPr>
          <w:rFonts w:ascii="Palatino Linotype" w:hAnsi="Palatino Linotype" w:cstheme="minorHAnsi"/>
          <w:sz w:val="24"/>
          <w:szCs w:val="24"/>
        </w:rPr>
      </w:pPr>
      <w:r w:rsidRPr="00A94703">
        <w:rPr>
          <w:rFonts w:ascii="Palatino Linotype" w:hAnsi="Palatino Linotype" w:cstheme="minorHAnsi"/>
          <w:sz w:val="24"/>
          <w:szCs w:val="24"/>
        </w:rPr>
        <w:t>If God gives you a media assignm</w:t>
      </w:r>
      <w:r w:rsidR="00B86C63" w:rsidRPr="00A94703">
        <w:rPr>
          <w:rFonts w:ascii="Palatino Linotype" w:hAnsi="Palatino Linotype" w:cstheme="minorHAnsi"/>
          <w:sz w:val="24"/>
          <w:szCs w:val="24"/>
        </w:rPr>
        <w:t>ent, develop your media skills.</w:t>
      </w:r>
    </w:p>
    <w:p w:rsidR="00757F0F" w:rsidRPr="00A94703" w:rsidRDefault="00757F0F" w:rsidP="008A54AD">
      <w:pPr>
        <w:rPr>
          <w:rFonts w:ascii="Palatino Linotype" w:hAnsi="Palatino Linotype" w:cstheme="minorHAnsi"/>
          <w:sz w:val="24"/>
          <w:szCs w:val="24"/>
        </w:rPr>
      </w:pPr>
      <w:r w:rsidRPr="00A94703">
        <w:rPr>
          <w:rFonts w:ascii="Palatino Linotype" w:hAnsi="Palatino Linotype" w:cstheme="minorHAnsi"/>
          <w:sz w:val="24"/>
          <w:szCs w:val="24"/>
        </w:rPr>
        <w:t>If God gives yo</w:t>
      </w:r>
      <w:r w:rsidR="00B86C63" w:rsidRPr="00A94703">
        <w:rPr>
          <w:rFonts w:ascii="Palatino Linotype" w:hAnsi="Palatino Linotype" w:cstheme="minorHAnsi"/>
          <w:sz w:val="24"/>
          <w:szCs w:val="24"/>
        </w:rPr>
        <w:t>u a teaching assignment, study.</w:t>
      </w:r>
    </w:p>
    <w:p w:rsidR="00757F0F" w:rsidRPr="00A94703" w:rsidRDefault="00757F0F" w:rsidP="008A54AD">
      <w:pPr>
        <w:rPr>
          <w:rFonts w:ascii="Palatino Linotype" w:hAnsi="Palatino Linotype" w:cstheme="minorHAnsi"/>
          <w:sz w:val="24"/>
          <w:szCs w:val="24"/>
        </w:rPr>
      </w:pPr>
      <w:r w:rsidRPr="00A94703">
        <w:rPr>
          <w:rFonts w:ascii="Palatino Linotype" w:hAnsi="Palatino Linotype" w:cstheme="minorHAnsi"/>
          <w:sz w:val="24"/>
          <w:szCs w:val="24"/>
        </w:rPr>
        <w:t xml:space="preserve">If God gives you </w:t>
      </w:r>
      <w:r w:rsidR="00B86C63" w:rsidRPr="00A94703">
        <w:rPr>
          <w:rFonts w:ascii="Palatino Linotype" w:hAnsi="Palatino Linotype" w:cstheme="minorHAnsi"/>
          <w:sz w:val="24"/>
          <w:szCs w:val="24"/>
        </w:rPr>
        <w:t>leadership, develop leadership.</w:t>
      </w:r>
    </w:p>
    <w:p w:rsidR="00757F0F" w:rsidRPr="00A94703" w:rsidRDefault="00757F0F" w:rsidP="008A54AD">
      <w:pPr>
        <w:rPr>
          <w:rFonts w:ascii="Palatino Linotype" w:hAnsi="Palatino Linotype" w:cstheme="minorHAnsi"/>
          <w:sz w:val="24"/>
          <w:szCs w:val="24"/>
        </w:rPr>
      </w:pPr>
      <w:r w:rsidRPr="00A94703">
        <w:rPr>
          <w:rFonts w:ascii="Palatino Linotype" w:hAnsi="Palatino Linotype" w:cstheme="minorHAnsi"/>
          <w:sz w:val="24"/>
          <w:szCs w:val="24"/>
        </w:rPr>
        <w:t>Anointing and e</w:t>
      </w:r>
      <w:r w:rsidR="00B86C63" w:rsidRPr="00A94703">
        <w:rPr>
          <w:rFonts w:ascii="Palatino Linotype" w:hAnsi="Palatino Linotype" w:cstheme="minorHAnsi"/>
          <w:sz w:val="24"/>
          <w:szCs w:val="24"/>
        </w:rPr>
        <w:t>xcellence should work together.</w:t>
      </w:r>
    </w:p>
    <w:p w:rsidR="00757F0F" w:rsidRPr="00A94703" w:rsidRDefault="00B86C63" w:rsidP="008A54AD">
      <w:pPr>
        <w:rPr>
          <w:rFonts w:ascii="Palatino Linotype" w:hAnsi="Palatino Linotype" w:cstheme="minorHAnsi"/>
          <w:sz w:val="24"/>
          <w:szCs w:val="24"/>
        </w:rPr>
      </w:pPr>
      <w:r w:rsidRPr="00A94703">
        <w:rPr>
          <w:rFonts w:ascii="Palatino Linotype" w:hAnsi="Palatino Linotype" w:cstheme="minorHAnsi"/>
          <w:sz w:val="24"/>
          <w:szCs w:val="24"/>
        </w:rPr>
        <w:t xml:space="preserve"> — REMAIN ACCOUNTABLE</w:t>
      </w:r>
      <w:r w:rsidR="001B5663" w:rsidRPr="00A94703">
        <w:rPr>
          <w:rFonts w:ascii="Palatino Linotype" w:hAnsi="Palatino Linotype" w:cstheme="minorHAnsi"/>
          <w:sz w:val="24"/>
          <w:szCs w:val="24"/>
        </w:rPr>
        <w:t xml:space="preserve">: </w:t>
      </w:r>
      <w:r w:rsidR="00757F0F" w:rsidRPr="00A94703">
        <w:rPr>
          <w:rFonts w:ascii="Palatino Linotype" w:hAnsi="Palatino Linotype" w:cstheme="minorHAnsi"/>
          <w:sz w:val="24"/>
          <w:szCs w:val="24"/>
        </w:rPr>
        <w:t xml:space="preserve">Surround yourself with mature believers who </w:t>
      </w:r>
      <w:r w:rsidRPr="00A94703">
        <w:rPr>
          <w:rFonts w:ascii="Palatino Linotype" w:hAnsi="Palatino Linotype" w:cstheme="minorHAnsi"/>
          <w:sz w:val="24"/>
          <w:szCs w:val="24"/>
        </w:rPr>
        <w:t>can correct you.</w:t>
      </w:r>
    </w:p>
    <w:p w:rsidR="00757F0F" w:rsidRPr="00A94703" w:rsidRDefault="001B5663" w:rsidP="008A54AD">
      <w:pPr>
        <w:rPr>
          <w:rFonts w:ascii="Palatino Linotype" w:hAnsi="Palatino Linotype" w:cstheme="minorHAnsi"/>
          <w:sz w:val="24"/>
          <w:szCs w:val="24"/>
        </w:rPr>
      </w:pPr>
      <w:r w:rsidRPr="00A94703">
        <w:rPr>
          <w:rFonts w:ascii="Palatino Linotype" w:hAnsi="Palatino Linotype" w:cstheme="minorHAnsi"/>
          <w:sz w:val="24"/>
          <w:szCs w:val="24"/>
        </w:rPr>
        <w:t>(</w:t>
      </w:r>
      <w:r w:rsidR="00757F0F" w:rsidRPr="00A94703">
        <w:rPr>
          <w:rFonts w:ascii="Palatino Linotype" w:hAnsi="Palatino Linotype" w:cstheme="minorHAnsi"/>
          <w:sz w:val="24"/>
          <w:szCs w:val="24"/>
        </w:rPr>
        <w:t>Proverbs 11:14</w:t>
      </w:r>
      <w:r w:rsidRPr="00A94703">
        <w:rPr>
          <w:rFonts w:ascii="Palatino Linotype" w:hAnsi="Palatino Linotype" w:cstheme="minorHAnsi"/>
          <w:sz w:val="24"/>
          <w:szCs w:val="24"/>
        </w:rPr>
        <w:t>)</w:t>
      </w:r>
      <w:r w:rsidR="00757F0F" w:rsidRPr="00A94703">
        <w:rPr>
          <w:rFonts w:ascii="Palatino Linotype" w:hAnsi="Palatino Linotype" w:cstheme="minorHAnsi"/>
          <w:sz w:val="24"/>
          <w:szCs w:val="24"/>
        </w:rPr>
        <w:t xml:space="preserve"> emphas</w:t>
      </w:r>
      <w:r w:rsidR="00B86C63" w:rsidRPr="00A94703">
        <w:rPr>
          <w:rFonts w:ascii="Palatino Linotype" w:hAnsi="Palatino Linotype" w:cstheme="minorHAnsi"/>
          <w:sz w:val="24"/>
          <w:szCs w:val="24"/>
        </w:rPr>
        <w:t>izes the value of wise counsel.</w:t>
      </w:r>
    </w:p>
    <w:p w:rsidR="00757F0F" w:rsidRPr="00A94703" w:rsidRDefault="00B86C63" w:rsidP="008A54AD">
      <w:pPr>
        <w:rPr>
          <w:rFonts w:ascii="Palatino Linotype" w:hAnsi="Palatino Linotype" w:cstheme="minorHAnsi"/>
          <w:sz w:val="24"/>
          <w:szCs w:val="24"/>
        </w:rPr>
      </w:pPr>
      <w:r w:rsidRPr="00A94703">
        <w:rPr>
          <w:rFonts w:ascii="Palatino Linotype" w:hAnsi="Palatino Linotype" w:cstheme="minorHAnsi"/>
          <w:sz w:val="24"/>
          <w:szCs w:val="24"/>
        </w:rPr>
        <w:t xml:space="preserve"> — STAY FAITHFUL</w:t>
      </w:r>
      <w:r w:rsidR="001B5663" w:rsidRPr="00A94703">
        <w:rPr>
          <w:rFonts w:ascii="Palatino Linotype" w:hAnsi="Palatino Linotype" w:cstheme="minorHAnsi"/>
          <w:sz w:val="24"/>
          <w:szCs w:val="24"/>
        </w:rPr>
        <w:t xml:space="preserve">: </w:t>
      </w:r>
      <w:r w:rsidR="00757F0F" w:rsidRPr="00A94703">
        <w:rPr>
          <w:rFonts w:ascii="Palatino Linotype" w:hAnsi="Palatino Linotype" w:cstheme="minorHAnsi"/>
          <w:sz w:val="24"/>
          <w:szCs w:val="24"/>
        </w:rPr>
        <w:t>Don't abandon your assignmen</w:t>
      </w:r>
      <w:r w:rsidRPr="00A94703">
        <w:rPr>
          <w:rFonts w:ascii="Palatino Linotype" w:hAnsi="Palatino Linotype" w:cstheme="minorHAnsi"/>
          <w:sz w:val="24"/>
          <w:szCs w:val="24"/>
        </w:rPr>
        <w:t>t because the results are slow.</w:t>
      </w:r>
    </w:p>
    <w:p w:rsidR="00757F0F" w:rsidRPr="00A94703" w:rsidRDefault="00757F0F" w:rsidP="008A54AD">
      <w:pPr>
        <w:rPr>
          <w:rFonts w:ascii="Palatino Linotype" w:hAnsi="Palatino Linotype" w:cstheme="minorHAnsi"/>
          <w:sz w:val="24"/>
          <w:szCs w:val="24"/>
        </w:rPr>
      </w:pPr>
      <w:r w:rsidRPr="00A94703">
        <w:rPr>
          <w:rFonts w:ascii="Palatino Linotype" w:hAnsi="Palatino Linotype" w:cstheme="minorHAnsi"/>
          <w:sz w:val="24"/>
          <w:szCs w:val="24"/>
        </w:rPr>
        <w:t>Galatians 6:9 teaches believers not</w:t>
      </w:r>
      <w:r w:rsidR="00B86C63" w:rsidRPr="00A94703">
        <w:rPr>
          <w:rFonts w:ascii="Palatino Linotype" w:hAnsi="Palatino Linotype" w:cstheme="minorHAnsi"/>
          <w:sz w:val="24"/>
          <w:szCs w:val="24"/>
        </w:rPr>
        <w:t xml:space="preserve"> to become weary in doing </w:t>
      </w:r>
      <w:proofErr w:type="gramStart"/>
      <w:r w:rsidR="00B86C63" w:rsidRPr="00A94703">
        <w:rPr>
          <w:rFonts w:ascii="Palatino Linotype" w:hAnsi="Palatino Linotype" w:cstheme="minorHAnsi"/>
          <w:sz w:val="24"/>
          <w:szCs w:val="24"/>
        </w:rPr>
        <w:t>good</w:t>
      </w:r>
      <w:proofErr w:type="gramEnd"/>
      <w:r w:rsidR="00B86C63" w:rsidRPr="00A94703">
        <w:rPr>
          <w:rFonts w:ascii="Palatino Linotype" w:hAnsi="Palatino Linotype" w:cstheme="minorHAnsi"/>
          <w:sz w:val="24"/>
          <w:szCs w:val="24"/>
        </w:rPr>
        <w:t>.</w:t>
      </w:r>
    </w:p>
    <w:p w:rsidR="00757F0F" w:rsidRPr="00533502" w:rsidRDefault="001B5663" w:rsidP="008A54AD">
      <w:pPr>
        <w:rPr>
          <w:rFonts w:ascii="Palatino Linotype" w:hAnsi="Palatino Linotype" w:cstheme="minorHAnsi"/>
          <w:b/>
          <w:sz w:val="28"/>
          <w:szCs w:val="24"/>
        </w:rPr>
      </w:pPr>
      <w:r w:rsidRPr="00533502">
        <w:rPr>
          <w:rFonts w:ascii="Palatino Linotype" w:hAnsi="Palatino Linotype" w:cstheme="minorHAnsi"/>
          <w:b/>
          <w:sz w:val="28"/>
          <w:szCs w:val="24"/>
        </w:rPr>
        <w:lastRenderedPageBreak/>
        <w:t xml:space="preserve"> </w:t>
      </w:r>
      <w:r w:rsidR="00D8216F" w:rsidRPr="00533502">
        <w:rPr>
          <w:rFonts w:ascii="Palatino Linotype" w:hAnsi="Palatino Linotype" w:cstheme="minorHAnsi"/>
          <w:b/>
          <w:sz w:val="28"/>
          <w:szCs w:val="24"/>
        </w:rPr>
        <w:t>Summation</w:t>
      </w:r>
      <w:r w:rsidR="00533502">
        <w:rPr>
          <w:rFonts w:ascii="Palatino Linotype" w:hAnsi="Palatino Linotype" w:cstheme="minorHAnsi"/>
          <w:b/>
          <w:sz w:val="28"/>
          <w:szCs w:val="24"/>
        </w:rPr>
        <w:t xml:space="preserve">: </w:t>
      </w:r>
      <w:r w:rsidR="00757F0F" w:rsidRPr="00A94703">
        <w:rPr>
          <w:rFonts w:ascii="Palatino Linotype" w:hAnsi="Palatino Linotype" w:cstheme="minorHAnsi"/>
          <w:sz w:val="24"/>
          <w:szCs w:val="24"/>
        </w:rPr>
        <w:t>Godly ambition is the desire to become all that God has called you to become, accomplish what He has assigned you to accomplish, and use your influence to bring</w:t>
      </w:r>
      <w:r w:rsidR="00B86C63" w:rsidRPr="00A94703">
        <w:rPr>
          <w:rFonts w:ascii="Palatino Linotype" w:hAnsi="Palatino Linotype" w:cstheme="minorHAnsi"/>
          <w:sz w:val="24"/>
          <w:szCs w:val="24"/>
        </w:rPr>
        <w:t xml:space="preserve"> Him glory and transform lives.</w:t>
      </w:r>
    </w:p>
    <w:p w:rsidR="00757F0F" w:rsidRPr="00A94703" w:rsidRDefault="00B86C63" w:rsidP="008A54AD">
      <w:pPr>
        <w:rPr>
          <w:rFonts w:ascii="Palatino Linotype" w:hAnsi="Palatino Linotype" w:cstheme="minorHAnsi"/>
          <w:sz w:val="24"/>
          <w:szCs w:val="24"/>
        </w:rPr>
      </w:pPr>
      <w:r w:rsidRPr="00A94703">
        <w:rPr>
          <w:rFonts w:ascii="Palatino Linotype" w:hAnsi="Palatino Linotype" w:cstheme="minorHAnsi"/>
          <w:sz w:val="24"/>
          <w:szCs w:val="24"/>
        </w:rPr>
        <w:t>And for the media generation:</w:t>
      </w:r>
      <w:r w:rsidR="001B5663" w:rsidRPr="00A94703">
        <w:rPr>
          <w:rFonts w:ascii="Palatino Linotype" w:hAnsi="Palatino Linotype" w:cstheme="minorHAnsi"/>
          <w:sz w:val="24"/>
          <w:szCs w:val="24"/>
        </w:rPr>
        <w:t xml:space="preserve"> </w:t>
      </w:r>
      <w:r w:rsidR="00757F0F" w:rsidRPr="00A94703">
        <w:rPr>
          <w:rFonts w:ascii="Palatino Linotype" w:hAnsi="Palatino Linotype" w:cstheme="minorHAnsi"/>
          <w:sz w:val="24"/>
          <w:szCs w:val="24"/>
        </w:rPr>
        <w:t xml:space="preserve"> Don't build a platform merely to be seen. Build a platform that gives people something worth seeing, h</w:t>
      </w:r>
      <w:r w:rsidR="008A54AD" w:rsidRPr="00A94703">
        <w:rPr>
          <w:rFonts w:ascii="Palatino Linotype" w:hAnsi="Palatino Linotype" w:cstheme="minorHAnsi"/>
          <w:sz w:val="24"/>
          <w:szCs w:val="24"/>
        </w:rPr>
        <w:t>earing, learning, and becoming. (</w:t>
      </w:r>
      <w:r w:rsidRPr="00A94703">
        <w:rPr>
          <w:rFonts w:ascii="Palatino Linotype" w:hAnsi="Palatino Linotype" w:cstheme="minorHAnsi"/>
          <w:sz w:val="24"/>
          <w:szCs w:val="24"/>
        </w:rPr>
        <w:t>Matthew 5:16</w:t>
      </w:r>
      <w:r w:rsidR="008A54AD" w:rsidRPr="00A94703">
        <w:rPr>
          <w:rFonts w:ascii="Palatino Linotype" w:hAnsi="Palatino Linotype" w:cstheme="minorHAnsi"/>
          <w:sz w:val="24"/>
          <w:szCs w:val="24"/>
        </w:rPr>
        <w:t xml:space="preserve">)  </w:t>
      </w:r>
      <w:r w:rsidR="00757F0F" w:rsidRPr="00A94703">
        <w:rPr>
          <w:rFonts w:ascii="Palatino Linotype" w:hAnsi="Palatino Linotype" w:cstheme="minorHAnsi"/>
          <w:sz w:val="24"/>
          <w:szCs w:val="24"/>
        </w:rPr>
        <w:t>Let your light shine before people, so that they may see your good works and</w:t>
      </w:r>
      <w:r w:rsidRPr="00A94703">
        <w:rPr>
          <w:rFonts w:ascii="Palatino Linotype" w:hAnsi="Palatino Linotype" w:cstheme="minorHAnsi"/>
          <w:sz w:val="24"/>
          <w:szCs w:val="24"/>
        </w:rPr>
        <w:t xml:space="preserve"> glorify your Father in heaven.</w:t>
      </w:r>
    </w:p>
    <w:p w:rsidR="00757F0F" w:rsidRPr="00A94703" w:rsidRDefault="00757F0F" w:rsidP="008A54AD">
      <w:pPr>
        <w:rPr>
          <w:rFonts w:ascii="Palatino Linotype" w:hAnsi="Palatino Linotype" w:cstheme="minorHAnsi"/>
          <w:sz w:val="24"/>
          <w:szCs w:val="24"/>
        </w:rPr>
      </w:pPr>
      <w:r w:rsidRPr="00A94703">
        <w:rPr>
          <w:rFonts w:ascii="Palatino Linotype" w:hAnsi="Palatino Linotype" w:cstheme="minorHAnsi"/>
          <w:sz w:val="24"/>
          <w:szCs w:val="24"/>
        </w:rPr>
        <w:t>That should be the heart of the course: not ambition for visibility, but ambition for God's purpose; not influence for ego, but influence for transformation.</w:t>
      </w:r>
    </w:p>
    <w:p w:rsidR="00244E25" w:rsidRDefault="00244E25" w:rsidP="00ED419D">
      <w:pPr>
        <w:pBdr>
          <w:bottom w:val="single" w:sz="4" w:space="1" w:color="auto"/>
        </w:pBdr>
        <w:rPr>
          <w:rFonts w:ascii="Palatino Linotype" w:hAnsi="Palatino Linotype" w:cstheme="minorHAnsi"/>
          <w:b/>
          <w:color w:val="000000"/>
          <w:sz w:val="36"/>
          <w:szCs w:val="28"/>
        </w:rPr>
      </w:pPr>
    </w:p>
    <w:p w:rsidR="00244E25" w:rsidRDefault="00244E25" w:rsidP="00ED419D">
      <w:pPr>
        <w:pBdr>
          <w:bottom w:val="single" w:sz="4" w:space="1" w:color="auto"/>
        </w:pBdr>
        <w:rPr>
          <w:rFonts w:ascii="Palatino Linotype" w:hAnsi="Palatino Linotype" w:cstheme="minorHAnsi"/>
          <w:b/>
          <w:color w:val="000000"/>
          <w:sz w:val="36"/>
          <w:szCs w:val="28"/>
        </w:rPr>
      </w:pPr>
    </w:p>
    <w:p w:rsidR="00244E25" w:rsidRDefault="00244E25" w:rsidP="00ED419D">
      <w:pPr>
        <w:pBdr>
          <w:bottom w:val="single" w:sz="4" w:space="1" w:color="auto"/>
        </w:pBdr>
        <w:rPr>
          <w:rFonts w:ascii="Palatino Linotype" w:hAnsi="Palatino Linotype" w:cstheme="minorHAnsi"/>
          <w:b/>
          <w:color w:val="000000"/>
          <w:sz w:val="36"/>
          <w:szCs w:val="28"/>
        </w:rPr>
      </w:pPr>
    </w:p>
    <w:p w:rsidR="00543257" w:rsidRPr="00533502" w:rsidRDefault="00E229E2" w:rsidP="00ED419D">
      <w:pPr>
        <w:pBdr>
          <w:bottom w:val="single" w:sz="4" w:space="1" w:color="auto"/>
        </w:pBdr>
        <w:rPr>
          <w:rFonts w:ascii="Palatino Linotype" w:hAnsi="Palatino Linotype" w:cstheme="minorHAnsi"/>
          <w:b/>
          <w:color w:val="000000"/>
          <w:sz w:val="36"/>
          <w:szCs w:val="28"/>
        </w:rPr>
      </w:pPr>
      <w:r w:rsidRPr="00533502">
        <w:rPr>
          <w:rFonts w:ascii="Palatino Linotype" w:hAnsi="Palatino Linotype" w:cstheme="minorHAnsi"/>
          <w:b/>
          <w:color w:val="000000"/>
          <w:sz w:val="36"/>
          <w:szCs w:val="28"/>
        </w:rPr>
        <w:t>Course 17:</w:t>
      </w:r>
      <w:r w:rsidR="009A4F6C" w:rsidRPr="00533502">
        <w:rPr>
          <w:rFonts w:ascii="Palatino Linotype" w:hAnsi="Palatino Linotype" w:cstheme="minorHAnsi"/>
          <w:b/>
          <w:color w:val="000000"/>
          <w:sz w:val="36"/>
          <w:szCs w:val="28"/>
        </w:rPr>
        <w:t xml:space="preserve"> </w:t>
      </w:r>
      <w:r w:rsidRPr="00533502">
        <w:rPr>
          <w:rFonts w:ascii="Palatino Linotype" w:hAnsi="Palatino Linotype" w:cstheme="minorHAnsi"/>
          <w:b/>
          <w:color w:val="000000"/>
          <w:sz w:val="36"/>
          <w:szCs w:val="28"/>
        </w:rPr>
        <w:t>Divine Guidance</w:t>
      </w:r>
    </w:p>
    <w:p w:rsidR="00174499" w:rsidRPr="00533502" w:rsidRDefault="00174499" w:rsidP="008A54AD">
      <w:pPr>
        <w:rPr>
          <w:rFonts w:ascii="Palatino Linotype" w:hAnsi="Palatino Linotype" w:cstheme="minorHAnsi"/>
          <w:b/>
          <w:sz w:val="28"/>
          <w:szCs w:val="24"/>
        </w:rPr>
      </w:pPr>
      <w:r w:rsidRPr="00533502">
        <w:rPr>
          <w:rFonts w:ascii="Palatino Linotype" w:hAnsi="Palatino Linotype" w:cstheme="minorHAnsi"/>
          <w:b/>
          <w:sz w:val="28"/>
          <w:szCs w:val="24"/>
        </w:rPr>
        <w:t xml:space="preserve"> INTRODUCTION</w:t>
      </w:r>
    </w:p>
    <w:p w:rsidR="00174499" w:rsidRPr="00A94703" w:rsidRDefault="00174499" w:rsidP="008A54AD">
      <w:pPr>
        <w:rPr>
          <w:rFonts w:ascii="Palatino Linotype" w:hAnsi="Palatino Linotype" w:cstheme="minorHAnsi"/>
          <w:sz w:val="24"/>
          <w:szCs w:val="24"/>
        </w:rPr>
      </w:pPr>
      <w:r w:rsidRPr="00A94703">
        <w:rPr>
          <w:rFonts w:ascii="Palatino Linotype" w:hAnsi="Palatino Linotype" w:cstheme="minorHAnsi"/>
          <w:sz w:val="24"/>
          <w:szCs w:val="24"/>
        </w:rPr>
        <w:t>Divine guidance is the supernatural privilege of being led by God in the decisions, direction, relationships, assignments, and purposes of our lives. God does not desire His children to walk blindly. He desires us to know His will, recognize His leading, and follow His direction.</w:t>
      </w:r>
    </w:p>
    <w:p w:rsidR="00174499" w:rsidRPr="00A94703" w:rsidRDefault="00174499" w:rsidP="008A54AD">
      <w:pPr>
        <w:rPr>
          <w:rFonts w:ascii="Palatino Linotype" w:hAnsi="Palatino Linotype" w:cstheme="minorHAnsi"/>
          <w:sz w:val="24"/>
          <w:szCs w:val="24"/>
        </w:rPr>
      </w:pPr>
      <w:r w:rsidRPr="00A94703">
        <w:rPr>
          <w:rFonts w:ascii="Palatino Linotype" w:hAnsi="Palatino Linotype" w:cstheme="minorHAnsi"/>
          <w:sz w:val="24"/>
          <w:szCs w:val="24"/>
        </w:rPr>
        <w:t>Proverbs 3:5–6 teaches us to trust in the Lord rather than depend completely on our own understanding, promising that He will direct our paths. Divine guidance is therefore more than asking God, “What should I do?” It is developing such a relationship with God that our hearts become sensitive to His voice and our lives become willing to obey His direction.</w:t>
      </w:r>
    </w:p>
    <w:p w:rsidR="00174499" w:rsidRPr="00A94703" w:rsidRDefault="00174499" w:rsidP="008A54AD">
      <w:pPr>
        <w:rPr>
          <w:rFonts w:ascii="Palatino Linotype" w:hAnsi="Palatino Linotype" w:cstheme="minorHAnsi"/>
          <w:sz w:val="24"/>
          <w:szCs w:val="24"/>
        </w:rPr>
      </w:pPr>
      <w:r w:rsidRPr="00A94703">
        <w:rPr>
          <w:rFonts w:ascii="Palatino Linotype" w:hAnsi="Palatino Linotype" w:cstheme="minorHAnsi"/>
          <w:sz w:val="24"/>
          <w:szCs w:val="24"/>
        </w:rPr>
        <w:t xml:space="preserve"> Divine guidance is not merely knowing where God is taking you; it is knowing God well enough to trust Him while He leads you.</w:t>
      </w:r>
    </w:p>
    <w:p w:rsidR="00174499" w:rsidRPr="00A94703" w:rsidRDefault="00174499" w:rsidP="008A54AD">
      <w:pPr>
        <w:rPr>
          <w:rFonts w:ascii="Palatino Linotype" w:hAnsi="Palatino Linotype" w:cstheme="minorHAnsi"/>
          <w:sz w:val="24"/>
          <w:szCs w:val="24"/>
        </w:rPr>
      </w:pPr>
      <w:r w:rsidRPr="00A94703">
        <w:rPr>
          <w:rFonts w:ascii="Palatino Linotype" w:hAnsi="Palatino Linotype" w:cstheme="minorHAnsi"/>
          <w:sz w:val="24"/>
          <w:szCs w:val="24"/>
        </w:rPr>
        <w:t xml:space="preserve"> UN</w:t>
      </w:r>
      <w:r w:rsidR="00224207" w:rsidRPr="00A94703">
        <w:rPr>
          <w:rFonts w:ascii="Palatino Linotype" w:hAnsi="Palatino Linotype" w:cstheme="minorHAnsi"/>
          <w:sz w:val="24"/>
          <w:szCs w:val="24"/>
        </w:rPr>
        <w:t xml:space="preserve">DERSTANDING DIVINE GUIDANCE as </w:t>
      </w:r>
      <w:r w:rsidRPr="00A94703">
        <w:rPr>
          <w:rFonts w:ascii="Palatino Linotype" w:hAnsi="Palatino Linotype" w:cstheme="minorHAnsi"/>
          <w:sz w:val="24"/>
          <w:szCs w:val="24"/>
        </w:rPr>
        <w:t>God's Direction: Divine guidance is God's direction for our lives according to His purpose and wisdom. God sees what we cannot see. He knows the beginning from the end and understands the consequences of decisions we have not yet made. (Isaiah 46:10),</w:t>
      </w:r>
      <w:r w:rsidR="00224207" w:rsidRPr="00A94703">
        <w:rPr>
          <w:rFonts w:ascii="Palatino Linotype" w:hAnsi="Palatino Linotype" w:cstheme="minorHAnsi"/>
          <w:sz w:val="24"/>
          <w:szCs w:val="24"/>
        </w:rPr>
        <w:t xml:space="preserve"> (Psalm 32:8) (Proverbs 16:9 </w:t>
      </w:r>
      <w:r w:rsidRPr="00A94703">
        <w:rPr>
          <w:rFonts w:ascii="Palatino Linotype" w:hAnsi="Palatino Linotype" w:cstheme="minorHAnsi"/>
          <w:sz w:val="24"/>
          <w:szCs w:val="24"/>
        </w:rPr>
        <w:t>A person may plan his way, but the Lord directs his steps. This means that planning is not wrong. However, our plans must remain submitted to God's wisdom.</w:t>
      </w:r>
    </w:p>
    <w:p w:rsidR="00174499" w:rsidRPr="00A94703" w:rsidRDefault="00174499" w:rsidP="008A54AD">
      <w:pPr>
        <w:rPr>
          <w:rFonts w:ascii="Palatino Linotype" w:hAnsi="Palatino Linotype" w:cstheme="minorHAnsi"/>
          <w:sz w:val="24"/>
          <w:szCs w:val="24"/>
        </w:rPr>
      </w:pPr>
      <w:r w:rsidRPr="00A94703">
        <w:rPr>
          <w:rFonts w:ascii="Palatino Linotype" w:hAnsi="Palatino Linotype" w:cstheme="minorHAnsi"/>
          <w:sz w:val="24"/>
          <w:szCs w:val="24"/>
        </w:rPr>
        <w:lastRenderedPageBreak/>
        <w:t xml:space="preserve"> </w:t>
      </w:r>
      <w:r w:rsidR="00224207" w:rsidRPr="00A94703">
        <w:rPr>
          <w:rFonts w:ascii="Palatino Linotype" w:hAnsi="Palatino Linotype" w:cstheme="minorHAnsi"/>
          <w:sz w:val="24"/>
          <w:szCs w:val="24"/>
        </w:rPr>
        <w:t xml:space="preserve">There is a need for </w:t>
      </w:r>
      <w:r w:rsidRPr="00A94703">
        <w:rPr>
          <w:rFonts w:ascii="Palatino Linotype" w:hAnsi="Palatino Linotype" w:cstheme="minorHAnsi"/>
          <w:sz w:val="24"/>
          <w:szCs w:val="24"/>
        </w:rPr>
        <w:t>Spiritual Discernment</w:t>
      </w:r>
      <w:r w:rsidR="00224207" w:rsidRPr="00A94703">
        <w:rPr>
          <w:rFonts w:ascii="Palatino Linotype" w:hAnsi="Palatino Linotype" w:cstheme="minorHAnsi"/>
          <w:sz w:val="24"/>
          <w:szCs w:val="24"/>
        </w:rPr>
        <w:t xml:space="preserve">: </w:t>
      </w:r>
      <w:r w:rsidRPr="00A94703">
        <w:rPr>
          <w:rFonts w:ascii="Palatino Linotype" w:hAnsi="Palatino Linotype" w:cstheme="minorHAnsi"/>
          <w:sz w:val="24"/>
          <w:szCs w:val="24"/>
        </w:rPr>
        <w:t>Spiritual discernment is the ability to distinguish what is from God, what is merely from our own desires, and what does not agree with God's truth.</w:t>
      </w:r>
      <w:r w:rsidR="00224207" w:rsidRPr="00A94703">
        <w:rPr>
          <w:rFonts w:ascii="Palatino Linotype" w:hAnsi="Palatino Linotype" w:cstheme="minorHAnsi"/>
          <w:sz w:val="24"/>
          <w:szCs w:val="24"/>
        </w:rPr>
        <w:t xml:space="preserve"> (</w:t>
      </w:r>
      <w:r w:rsidRPr="00A94703">
        <w:rPr>
          <w:rFonts w:ascii="Palatino Linotype" w:hAnsi="Palatino Linotype" w:cstheme="minorHAnsi"/>
          <w:sz w:val="24"/>
          <w:szCs w:val="24"/>
        </w:rPr>
        <w:t>Hebrews 5:14</w:t>
      </w:r>
      <w:r w:rsidR="00224207" w:rsidRPr="00A94703">
        <w:rPr>
          <w:rFonts w:ascii="Palatino Linotype" w:hAnsi="Palatino Linotype" w:cstheme="minorHAnsi"/>
          <w:sz w:val="24"/>
          <w:szCs w:val="24"/>
        </w:rPr>
        <w:t>)</w:t>
      </w:r>
      <w:r w:rsidRPr="00A94703">
        <w:rPr>
          <w:rFonts w:ascii="Palatino Linotype" w:hAnsi="Palatino Linotype" w:cstheme="minorHAnsi"/>
          <w:sz w:val="24"/>
          <w:szCs w:val="24"/>
        </w:rPr>
        <w:t xml:space="preserve"> teaches that spiritual maturity develops the ability to discern good and evil.</w:t>
      </w:r>
      <w:r w:rsidR="00224207" w:rsidRPr="00A94703">
        <w:rPr>
          <w:rFonts w:ascii="Palatino Linotype" w:hAnsi="Palatino Linotype" w:cstheme="minorHAnsi"/>
          <w:sz w:val="24"/>
          <w:szCs w:val="24"/>
        </w:rPr>
        <w:t xml:space="preserve"> (</w:t>
      </w:r>
      <w:r w:rsidRPr="00A94703">
        <w:rPr>
          <w:rFonts w:ascii="Palatino Linotype" w:hAnsi="Palatino Linotype" w:cstheme="minorHAnsi"/>
          <w:sz w:val="24"/>
          <w:szCs w:val="24"/>
        </w:rPr>
        <w:t>Romans 12:2 teaches that the renewal of our minds helps us discern the will of God.</w:t>
      </w:r>
    </w:p>
    <w:p w:rsidR="00174499" w:rsidRPr="00A94703" w:rsidRDefault="00174499" w:rsidP="008A54AD">
      <w:pPr>
        <w:rPr>
          <w:rFonts w:ascii="Palatino Linotype" w:hAnsi="Palatino Linotype" w:cstheme="minorHAnsi"/>
          <w:sz w:val="24"/>
          <w:szCs w:val="24"/>
        </w:rPr>
      </w:pPr>
      <w:r w:rsidRPr="00A94703">
        <w:rPr>
          <w:rFonts w:ascii="Palatino Linotype" w:hAnsi="Palatino Linotype" w:cstheme="minorHAnsi"/>
          <w:sz w:val="24"/>
          <w:szCs w:val="24"/>
        </w:rPr>
        <w:t xml:space="preserve"> Divine</w:t>
      </w:r>
      <w:r w:rsidR="009E2199" w:rsidRPr="00A94703">
        <w:rPr>
          <w:rFonts w:ascii="Palatino Linotype" w:hAnsi="Palatino Linotype" w:cstheme="minorHAnsi"/>
          <w:sz w:val="24"/>
          <w:szCs w:val="24"/>
        </w:rPr>
        <w:t xml:space="preserve"> Guidance Requires Relationship: </w:t>
      </w:r>
      <w:r w:rsidRPr="00A94703">
        <w:rPr>
          <w:rFonts w:ascii="Palatino Linotype" w:hAnsi="Palatino Linotype" w:cstheme="minorHAnsi"/>
          <w:sz w:val="24"/>
          <w:szCs w:val="24"/>
        </w:rPr>
        <w:t>Guidance is de</w:t>
      </w:r>
      <w:r w:rsidR="009E2199" w:rsidRPr="00A94703">
        <w:rPr>
          <w:rFonts w:ascii="Palatino Linotype" w:hAnsi="Palatino Linotype" w:cstheme="minorHAnsi"/>
          <w:sz w:val="24"/>
          <w:szCs w:val="24"/>
        </w:rPr>
        <w:t>eply connected to relationship. (</w:t>
      </w:r>
      <w:r w:rsidRPr="00A94703">
        <w:rPr>
          <w:rFonts w:ascii="Palatino Linotype" w:hAnsi="Palatino Linotype" w:cstheme="minorHAnsi"/>
          <w:sz w:val="24"/>
          <w:szCs w:val="24"/>
        </w:rPr>
        <w:t>John 10:27 — His sheep hear His voice, He k</w:t>
      </w:r>
      <w:r w:rsidR="009E2199" w:rsidRPr="00A94703">
        <w:rPr>
          <w:rFonts w:ascii="Palatino Linotype" w:hAnsi="Palatino Linotype" w:cstheme="minorHAnsi"/>
          <w:sz w:val="24"/>
          <w:szCs w:val="24"/>
        </w:rPr>
        <w:t>nows them, and they follow Him.</w:t>
      </w:r>
      <w:r w:rsidR="002D668D" w:rsidRPr="00A94703">
        <w:rPr>
          <w:rFonts w:ascii="Palatino Linotype" w:hAnsi="Palatino Linotype" w:cstheme="minorHAnsi"/>
          <w:sz w:val="24"/>
          <w:szCs w:val="24"/>
        </w:rPr>
        <w:t xml:space="preserve"> </w:t>
      </w:r>
      <w:r w:rsidRPr="00A94703">
        <w:rPr>
          <w:rFonts w:ascii="Palatino Linotype" w:hAnsi="Palatino Linotype" w:cstheme="minorHAnsi"/>
          <w:sz w:val="24"/>
          <w:szCs w:val="24"/>
        </w:rPr>
        <w:t>The goal is therefore not merely to receive instruc</w:t>
      </w:r>
      <w:r w:rsidR="009E2199" w:rsidRPr="00A94703">
        <w:rPr>
          <w:rFonts w:ascii="Palatino Linotype" w:hAnsi="Palatino Linotype" w:cstheme="minorHAnsi"/>
          <w:sz w:val="24"/>
          <w:szCs w:val="24"/>
        </w:rPr>
        <w:t>tions from God but to know God.</w:t>
      </w:r>
    </w:p>
    <w:p w:rsidR="00174499" w:rsidRPr="00A94703" w:rsidRDefault="00174499" w:rsidP="008A54AD">
      <w:pPr>
        <w:rPr>
          <w:rFonts w:ascii="Palatino Linotype" w:hAnsi="Palatino Linotype" w:cstheme="minorHAnsi"/>
          <w:sz w:val="24"/>
          <w:szCs w:val="24"/>
        </w:rPr>
      </w:pPr>
      <w:r w:rsidRPr="00A94703">
        <w:rPr>
          <w:rFonts w:ascii="Palatino Linotype" w:hAnsi="Palatino Linotype" w:cstheme="minorHAnsi"/>
          <w:sz w:val="24"/>
          <w:szCs w:val="24"/>
        </w:rPr>
        <w:t>The closer we walk with God, the more sensitive we become to His direction.</w:t>
      </w:r>
    </w:p>
    <w:p w:rsidR="00174499" w:rsidRPr="00A94703" w:rsidRDefault="00533502" w:rsidP="008A54AD">
      <w:pPr>
        <w:rPr>
          <w:rFonts w:ascii="Palatino Linotype" w:hAnsi="Palatino Linotype" w:cstheme="minorHAnsi"/>
          <w:sz w:val="24"/>
          <w:szCs w:val="24"/>
        </w:rPr>
      </w:pPr>
      <w:r w:rsidRPr="00533502">
        <w:rPr>
          <w:rFonts w:ascii="Palatino Linotype" w:hAnsi="Palatino Linotype" w:cstheme="minorHAnsi"/>
          <w:b/>
          <w:sz w:val="28"/>
          <w:szCs w:val="24"/>
        </w:rPr>
        <w:t xml:space="preserve"> SOURCES OF DIVINE GUIDANCE ARE</w:t>
      </w:r>
      <w:r w:rsidRPr="00533502">
        <w:rPr>
          <w:rFonts w:ascii="Palatino Linotype" w:hAnsi="Palatino Linotype" w:cstheme="minorHAnsi"/>
          <w:sz w:val="28"/>
          <w:szCs w:val="24"/>
        </w:rPr>
        <w:t xml:space="preserve"> </w:t>
      </w:r>
      <w:r w:rsidR="009E2199" w:rsidRPr="00A94703">
        <w:rPr>
          <w:rFonts w:ascii="Palatino Linotype" w:hAnsi="Palatino Linotype" w:cstheme="minorHAnsi"/>
          <w:sz w:val="24"/>
          <w:szCs w:val="24"/>
        </w:rPr>
        <w:t>:</w:t>
      </w:r>
    </w:p>
    <w:p w:rsidR="009E2199" w:rsidRPr="00A94703" w:rsidRDefault="009E2199" w:rsidP="008A54AD">
      <w:pPr>
        <w:rPr>
          <w:rFonts w:ascii="Palatino Linotype" w:hAnsi="Palatino Linotype" w:cstheme="minorHAnsi"/>
          <w:sz w:val="24"/>
          <w:szCs w:val="24"/>
        </w:rPr>
      </w:pPr>
      <w:r w:rsidRPr="00A94703">
        <w:rPr>
          <w:rFonts w:ascii="Palatino Linotype" w:hAnsi="Palatino Linotype" w:cstheme="minorHAnsi"/>
          <w:sz w:val="24"/>
          <w:szCs w:val="24"/>
        </w:rPr>
        <w:t xml:space="preserve">A. THE WORD OF </w:t>
      </w:r>
      <w:r w:rsidR="00C011EA" w:rsidRPr="00A94703">
        <w:rPr>
          <w:rFonts w:ascii="Palatino Linotype" w:hAnsi="Palatino Linotype" w:cstheme="minorHAnsi"/>
          <w:sz w:val="24"/>
          <w:szCs w:val="24"/>
        </w:rPr>
        <w:t>GOD:</w:t>
      </w:r>
      <w:r w:rsidRPr="00A94703">
        <w:rPr>
          <w:rFonts w:ascii="Palatino Linotype" w:hAnsi="Palatino Linotype" w:cstheme="minorHAnsi"/>
          <w:sz w:val="24"/>
          <w:szCs w:val="24"/>
        </w:rPr>
        <w:t xml:space="preserve"> </w:t>
      </w:r>
      <w:r w:rsidR="00174499" w:rsidRPr="00A94703">
        <w:rPr>
          <w:rFonts w:ascii="Palatino Linotype" w:hAnsi="Palatino Linotype" w:cstheme="minorHAnsi"/>
          <w:sz w:val="24"/>
          <w:szCs w:val="24"/>
        </w:rPr>
        <w:t>The Bible is the primary and foundational standard for divine guidance</w:t>
      </w:r>
      <w:proofErr w:type="gramStart"/>
      <w:r w:rsidR="00174499" w:rsidRPr="00A94703">
        <w:rPr>
          <w:rFonts w:ascii="Palatino Linotype" w:hAnsi="Palatino Linotype" w:cstheme="minorHAnsi"/>
          <w:sz w:val="24"/>
          <w:szCs w:val="24"/>
        </w:rPr>
        <w:t>.</w:t>
      </w:r>
      <w:r w:rsidRPr="00A94703">
        <w:rPr>
          <w:rFonts w:ascii="Palatino Linotype" w:hAnsi="Palatino Linotype" w:cstheme="minorHAnsi"/>
          <w:sz w:val="24"/>
          <w:szCs w:val="24"/>
        </w:rPr>
        <w:t>(</w:t>
      </w:r>
      <w:proofErr w:type="gramEnd"/>
      <w:r w:rsidRPr="00A94703">
        <w:rPr>
          <w:rFonts w:ascii="Palatino Linotype" w:hAnsi="Palatino Linotype" w:cstheme="minorHAnsi"/>
          <w:sz w:val="24"/>
          <w:szCs w:val="24"/>
        </w:rPr>
        <w:t>Psalm 119:105) (</w:t>
      </w:r>
      <w:r w:rsidR="00174499" w:rsidRPr="00A94703">
        <w:rPr>
          <w:rFonts w:ascii="Palatino Linotype" w:hAnsi="Palatino Linotype" w:cstheme="minorHAnsi"/>
          <w:sz w:val="24"/>
          <w:szCs w:val="24"/>
        </w:rPr>
        <w:t>2 Timothy</w:t>
      </w:r>
      <w:r w:rsidRPr="00A94703">
        <w:rPr>
          <w:rFonts w:ascii="Palatino Linotype" w:hAnsi="Palatino Linotype" w:cstheme="minorHAnsi"/>
          <w:sz w:val="24"/>
          <w:szCs w:val="24"/>
        </w:rPr>
        <w:t xml:space="preserve"> 3:16–17) </w:t>
      </w:r>
      <w:r w:rsidR="00174499" w:rsidRPr="00A94703">
        <w:rPr>
          <w:rFonts w:ascii="Palatino Linotype" w:hAnsi="Palatino Linotype" w:cstheme="minorHAnsi"/>
          <w:sz w:val="24"/>
          <w:szCs w:val="24"/>
        </w:rPr>
        <w:t>God will never lead us in a way that contradicts His revealed Word.</w:t>
      </w:r>
      <w:r w:rsidRPr="00A94703">
        <w:rPr>
          <w:rFonts w:ascii="Palatino Linotype" w:hAnsi="Palatino Linotype" w:cstheme="minorHAnsi"/>
          <w:sz w:val="24"/>
          <w:szCs w:val="24"/>
        </w:rPr>
        <w:t xml:space="preserve"> </w:t>
      </w:r>
      <w:r w:rsidR="00174499" w:rsidRPr="00A94703">
        <w:rPr>
          <w:rFonts w:ascii="Palatino Linotype" w:hAnsi="Palatino Linotype" w:cstheme="minorHAnsi"/>
          <w:sz w:val="24"/>
          <w:szCs w:val="24"/>
        </w:rPr>
        <w:t>If someone believes they have received “guidance” that directly contradicts Scripture,</w:t>
      </w:r>
      <w:r w:rsidRPr="00A94703">
        <w:rPr>
          <w:rFonts w:ascii="Palatino Linotype" w:hAnsi="Palatino Linotype" w:cstheme="minorHAnsi"/>
          <w:sz w:val="24"/>
          <w:szCs w:val="24"/>
        </w:rPr>
        <w:t xml:space="preserve"> that guidance must be rejected.</w:t>
      </w:r>
    </w:p>
    <w:p w:rsidR="00174499" w:rsidRPr="00A94703" w:rsidRDefault="009E2199" w:rsidP="008A54AD">
      <w:pPr>
        <w:rPr>
          <w:rFonts w:ascii="Palatino Linotype" w:hAnsi="Palatino Linotype" w:cstheme="minorHAnsi"/>
          <w:sz w:val="24"/>
          <w:szCs w:val="24"/>
        </w:rPr>
      </w:pPr>
      <w:r w:rsidRPr="00A94703">
        <w:rPr>
          <w:rFonts w:ascii="Palatino Linotype" w:hAnsi="Palatino Linotype" w:cstheme="minorHAnsi"/>
          <w:sz w:val="24"/>
          <w:szCs w:val="24"/>
        </w:rPr>
        <w:t xml:space="preserve">B. PRAYER: </w:t>
      </w:r>
      <w:r w:rsidR="00174499" w:rsidRPr="00A94703">
        <w:rPr>
          <w:rFonts w:ascii="Palatino Linotype" w:hAnsi="Palatino Linotype" w:cstheme="minorHAnsi"/>
          <w:sz w:val="24"/>
          <w:szCs w:val="24"/>
        </w:rPr>
        <w:t>Prayer is a major pathway through</w:t>
      </w:r>
      <w:r w:rsidRPr="00A94703">
        <w:rPr>
          <w:rFonts w:ascii="Palatino Linotype" w:hAnsi="Palatino Linotype" w:cstheme="minorHAnsi"/>
          <w:sz w:val="24"/>
          <w:szCs w:val="24"/>
        </w:rPr>
        <w:t xml:space="preserve"> which we seek God's direction. (</w:t>
      </w:r>
      <w:r w:rsidR="00174499" w:rsidRPr="00A94703">
        <w:rPr>
          <w:rFonts w:ascii="Palatino Linotype" w:hAnsi="Palatino Linotype" w:cstheme="minorHAnsi"/>
          <w:sz w:val="24"/>
          <w:szCs w:val="24"/>
        </w:rPr>
        <w:t xml:space="preserve">James </w:t>
      </w:r>
      <w:proofErr w:type="gramStart"/>
      <w:r w:rsidR="00174499" w:rsidRPr="00A94703">
        <w:rPr>
          <w:rFonts w:ascii="Palatino Linotype" w:hAnsi="Palatino Linotype" w:cstheme="minorHAnsi"/>
          <w:sz w:val="24"/>
          <w:szCs w:val="24"/>
        </w:rPr>
        <w:t xml:space="preserve">1:5 </w:t>
      </w:r>
      <w:r w:rsidRPr="00A94703">
        <w:rPr>
          <w:rFonts w:ascii="Palatino Linotype" w:hAnsi="Palatino Linotype" w:cstheme="minorHAnsi"/>
          <w:sz w:val="24"/>
          <w:szCs w:val="24"/>
        </w:rPr>
        <w:t>)</w:t>
      </w:r>
      <w:proofErr w:type="gramEnd"/>
      <w:r w:rsidRPr="00A94703">
        <w:rPr>
          <w:rFonts w:ascii="Palatino Linotype" w:hAnsi="Palatino Linotype" w:cstheme="minorHAnsi"/>
          <w:sz w:val="24"/>
          <w:szCs w:val="24"/>
        </w:rPr>
        <w:t>,(</w:t>
      </w:r>
      <w:r w:rsidR="00174499" w:rsidRPr="00A94703">
        <w:rPr>
          <w:rFonts w:ascii="Palatino Linotype" w:hAnsi="Palatino Linotype" w:cstheme="minorHAnsi"/>
          <w:sz w:val="24"/>
          <w:szCs w:val="24"/>
        </w:rPr>
        <w:t>Philip</w:t>
      </w:r>
      <w:r w:rsidRPr="00A94703">
        <w:rPr>
          <w:rFonts w:ascii="Palatino Linotype" w:hAnsi="Palatino Linotype" w:cstheme="minorHAnsi"/>
          <w:sz w:val="24"/>
          <w:szCs w:val="24"/>
        </w:rPr>
        <w:t>pians 4:6–7)</w:t>
      </w:r>
    </w:p>
    <w:p w:rsidR="00174499" w:rsidRPr="00A94703" w:rsidRDefault="00174499" w:rsidP="008A54AD">
      <w:pPr>
        <w:rPr>
          <w:rFonts w:ascii="Palatino Linotype" w:hAnsi="Palatino Linotype" w:cstheme="minorHAnsi"/>
          <w:sz w:val="24"/>
          <w:szCs w:val="24"/>
        </w:rPr>
      </w:pPr>
      <w:r w:rsidRPr="00A94703">
        <w:rPr>
          <w:rFonts w:ascii="Palatino Linotype" w:hAnsi="Palatino Linotype" w:cstheme="minorHAnsi"/>
          <w:sz w:val="24"/>
          <w:szCs w:val="24"/>
        </w:rPr>
        <w:t>P</w:t>
      </w:r>
      <w:r w:rsidR="002D668D" w:rsidRPr="00A94703">
        <w:rPr>
          <w:rFonts w:ascii="Palatino Linotype" w:hAnsi="Palatino Linotype" w:cstheme="minorHAnsi"/>
          <w:sz w:val="24"/>
          <w:szCs w:val="24"/>
        </w:rPr>
        <w:t xml:space="preserve">rayer changes our posture from: </w:t>
      </w:r>
      <w:r w:rsidRPr="00A94703">
        <w:rPr>
          <w:rFonts w:ascii="Palatino Linotype" w:hAnsi="Palatino Linotype" w:cstheme="minorHAnsi"/>
          <w:sz w:val="24"/>
          <w:szCs w:val="24"/>
        </w:rPr>
        <w:t>“God, bles</w:t>
      </w:r>
      <w:r w:rsidR="002D668D" w:rsidRPr="00A94703">
        <w:rPr>
          <w:rFonts w:ascii="Palatino Linotype" w:hAnsi="Palatino Linotype" w:cstheme="minorHAnsi"/>
          <w:sz w:val="24"/>
          <w:szCs w:val="24"/>
        </w:rPr>
        <w:t xml:space="preserve">s what I have already decided.” To </w:t>
      </w:r>
      <w:r w:rsidRPr="00A94703">
        <w:rPr>
          <w:rFonts w:ascii="Palatino Linotype" w:hAnsi="Palatino Linotype" w:cstheme="minorHAnsi"/>
          <w:sz w:val="24"/>
          <w:szCs w:val="24"/>
        </w:rPr>
        <w:t xml:space="preserve">“Lord, show me what </w:t>
      </w:r>
      <w:proofErr w:type="gramStart"/>
      <w:r w:rsidRPr="00A94703">
        <w:rPr>
          <w:rFonts w:ascii="Palatino Linotype" w:hAnsi="Palatino Linotype" w:cstheme="minorHAnsi"/>
          <w:sz w:val="24"/>
          <w:szCs w:val="24"/>
        </w:rPr>
        <w:t>You</w:t>
      </w:r>
      <w:proofErr w:type="gramEnd"/>
      <w:r w:rsidRPr="00A94703">
        <w:rPr>
          <w:rFonts w:ascii="Palatino Linotype" w:hAnsi="Palatino Linotype" w:cstheme="minorHAnsi"/>
          <w:sz w:val="24"/>
          <w:szCs w:val="24"/>
        </w:rPr>
        <w:t xml:space="preserve"> desire, and give me grace to obey.”</w:t>
      </w:r>
    </w:p>
    <w:p w:rsidR="00174499" w:rsidRPr="00A94703" w:rsidRDefault="00174499" w:rsidP="008A54AD">
      <w:pPr>
        <w:rPr>
          <w:rFonts w:ascii="Palatino Linotype" w:hAnsi="Palatino Linotype" w:cstheme="minorHAnsi"/>
          <w:sz w:val="24"/>
          <w:szCs w:val="24"/>
        </w:rPr>
      </w:pPr>
      <w:r w:rsidRPr="00A94703">
        <w:rPr>
          <w:rFonts w:ascii="Palatino Linotype" w:hAnsi="Palatino Linotype" w:cstheme="minorHAnsi"/>
          <w:sz w:val="24"/>
          <w:szCs w:val="24"/>
        </w:rPr>
        <w:t xml:space="preserve">3. THE </w:t>
      </w:r>
      <w:r w:rsidR="002D668D" w:rsidRPr="00A94703">
        <w:rPr>
          <w:rFonts w:ascii="Palatino Linotype" w:hAnsi="Palatino Linotype" w:cstheme="minorHAnsi"/>
          <w:sz w:val="24"/>
          <w:szCs w:val="24"/>
        </w:rPr>
        <w:t xml:space="preserve">HOLY SPIRIT AND DIVINE GUIDANCE: </w:t>
      </w:r>
      <w:r w:rsidRPr="00A94703">
        <w:rPr>
          <w:rFonts w:ascii="Palatino Linotype" w:hAnsi="Palatino Linotype" w:cstheme="minorHAnsi"/>
          <w:sz w:val="24"/>
          <w:szCs w:val="24"/>
        </w:rPr>
        <w:t>The Holy Spirit plays a vital role in guiding believers.</w:t>
      </w:r>
    </w:p>
    <w:p w:rsidR="00174499" w:rsidRPr="00A94703" w:rsidRDefault="002D668D" w:rsidP="008A54AD">
      <w:pPr>
        <w:rPr>
          <w:rFonts w:ascii="Palatino Linotype" w:hAnsi="Palatino Linotype" w:cstheme="minorHAnsi"/>
          <w:sz w:val="24"/>
          <w:szCs w:val="24"/>
        </w:rPr>
      </w:pPr>
      <w:r w:rsidRPr="00A94703">
        <w:rPr>
          <w:rFonts w:ascii="Palatino Linotype" w:hAnsi="Palatino Linotype" w:cstheme="minorHAnsi"/>
          <w:sz w:val="24"/>
          <w:szCs w:val="24"/>
        </w:rPr>
        <w:t>(</w:t>
      </w:r>
      <w:r w:rsidR="00174499" w:rsidRPr="00A94703">
        <w:rPr>
          <w:rFonts w:ascii="Palatino Linotype" w:hAnsi="Palatino Linotype" w:cstheme="minorHAnsi"/>
          <w:sz w:val="24"/>
          <w:szCs w:val="24"/>
        </w:rPr>
        <w:t>John 16:13</w:t>
      </w:r>
      <w:r w:rsidRPr="00A94703">
        <w:rPr>
          <w:rFonts w:ascii="Palatino Linotype" w:hAnsi="Palatino Linotype" w:cstheme="minorHAnsi"/>
          <w:sz w:val="24"/>
          <w:szCs w:val="24"/>
        </w:rPr>
        <w:t xml:space="preserve">) (Romans 8:14) </w:t>
      </w:r>
      <w:r w:rsidR="00174499" w:rsidRPr="00A94703">
        <w:rPr>
          <w:rFonts w:ascii="Palatino Linotype" w:hAnsi="Palatino Linotype" w:cstheme="minorHAnsi"/>
          <w:sz w:val="24"/>
          <w:szCs w:val="24"/>
        </w:rPr>
        <w:t>The Holy Spirit can bring conviction, understanding, wisdom, spiritual sensitivity, and direction.</w:t>
      </w:r>
    </w:p>
    <w:p w:rsidR="00174499" w:rsidRPr="00A94703" w:rsidRDefault="00174499" w:rsidP="008A54AD">
      <w:pPr>
        <w:rPr>
          <w:rFonts w:ascii="Palatino Linotype" w:hAnsi="Palatino Linotype" w:cstheme="minorHAnsi"/>
          <w:sz w:val="24"/>
          <w:szCs w:val="24"/>
        </w:rPr>
      </w:pPr>
      <w:r w:rsidRPr="00A94703">
        <w:rPr>
          <w:rFonts w:ascii="Palatino Linotype" w:hAnsi="Palatino Linotype" w:cstheme="minorHAnsi"/>
          <w:sz w:val="24"/>
          <w:szCs w:val="24"/>
        </w:rPr>
        <w:t xml:space="preserve">We see examples of Spirit-led direction in the early </w:t>
      </w:r>
      <w:r w:rsidR="002D668D" w:rsidRPr="00A94703">
        <w:rPr>
          <w:rFonts w:ascii="Palatino Linotype" w:hAnsi="Palatino Linotype" w:cstheme="minorHAnsi"/>
          <w:sz w:val="24"/>
          <w:szCs w:val="24"/>
        </w:rPr>
        <w:t>church. (</w:t>
      </w:r>
      <w:r w:rsidRPr="00A94703">
        <w:rPr>
          <w:rFonts w:ascii="Palatino Linotype" w:hAnsi="Palatino Linotype" w:cstheme="minorHAnsi"/>
          <w:sz w:val="24"/>
          <w:szCs w:val="24"/>
        </w:rPr>
        <w:t>Acts 13:2–4</w:t>
      </w:r>
      <w:r w:rsidR="002D668D" w:rsidRPr="00A94703">
        <w:rPr>
          <w:rFonts w:ascii="Palatino Linotype" w:hAnsi="Palatino Linotype" w:cstheme="minorHAnsi"/>
          <w:sz w:val="24"/>
          <w:szCs w:val="24"/>
        </w:rPr>
        <w:t xml:space="preserve">) </w:t>
      </w:r>
      <w:r w:rsidRPr="00A94703">
        <w:rPr>
          <w:rFonts w:ascii="Palatino Linotype" w:hAnsi="Palatino Linotype" w:cstheme="minorHAnsi"/>
          <w:sz w:val="24"/>
          <w:szCs w:val="24"/>
        </w:rPr>
        <w:t>While believers were worshipping and fasting, the Holy Spirit directed them concerning the</w:t>
      </w:r>
      <w:r w:rsidR="002D668D" w:rsidRPr="00A94703">
        <w:rPr>
          <w:rFonts w:ascii="Palatino Linotype" w:hAnsi="Palatino Linotype" w:cstheme="minorHAnsi"/>
          <w:sz w:val="24"/>
          <w:szCs w:val="24"/>
        </w:rPr>
        <w:t xml:space="preserve"> ministry of Barnabas and Saul. (</w:t>
      </w:r>
      <w:r w:rsidRPr="00A94703">
        <w:rPr>
          <w:rFonts w:ascii="Palatino Linotype" w:hAnsi="Palatino Linotype" w:cstheme="minorHAnsi"/>
          <w:sz w:val="24"/>
          <w:szCs w:val="24"/>
        </w:rPr>
        <w:t>Acts 16:6–10</w:t>
      </w:r>
      <w:r w:rsidR="002D668D" w:rsidRPr="00A94703">
        <w:rPr>
          <w:rFonts w:ascii="Palatino Linotype" w:hAnsi="Palatino Linotype" w:cstheme="minorHAnsi"/>
          <w:sz w:val="24"/>
          <w:szCs w:val="24"/>
        </w:rPr>
        <w:t xml:space="preserve">) </w:t>
      </w:r>
      <w:r w:rsidRPr="00A94703">
        <w:rPr>
          <w:rFonts w:ascii="Palatino Linotype" w:hAnsi="Palatino Linotype" w:cstheme="minorHAnsi"/>
          <w:sz w:val="24"/>
          <w:szCs w:val="24"/>
        </w:rPr>
        <w:t>Paul and his companions experienced the Spirit preventing them from going into certain regions before receiving direction concerning where they should go.</w:t>
      </w:r>
    </w:p>
    <w:p w:rsidR="00174499" w:rsidRPr="00A94703" w:rsidRDefault="00174499" w:rsidP="008A54AD">
      <w:pPr>
        <w:rPr>
          <w:rFonts w:ascii="Palatino Linotype" w:hAnsi="Palatino Linotype" w:cstheme="minorHAnsi"/>
          <w:sz w:val="24"/>
          <w:szCs w:val="24"/>
        </w:rPr>
      </w:pPr>
      <w:r w:rsidRPr="00A94703">
        <w:rPr>
          <w:rFonts w:ascii="Palatino Linotype" w:hAnsi="Palatino Linotype" w:cstheme="minorHAnsi"/>
          <w:sz w:val="24"/>
          <w:szCs w:val="24"/>
        </w:rPr>
        <w:t>However, spiritual impressions should always be tested against Scriptu</w:t>
      </w:r>
      <w:r w:rsidR="002D668D" w:rsidRPr="00A94703">
        <w:rPr>
          <w:rFonts w:ascii="Palatino Linotype" w:hAnsi="Palatino Linotype" w:cstheme="minorHAnsi"/>
          <w:sz w:val="24"/>
          <w:szCs w:val="24"/>
        </w:rPr>
        <w:t>re and godly wisdom.</w:t>
      </w:r>
    </w:p>
    <w:p w:rsidR="00174499" w:rsidRPr="00A94703" w:rsidRDefault="002D668D" w:rsidP="008A54AD">
      <w:pPr>
        <w:rPr>
          <w:rFonts w:ascii="Palatino Linotype" w:hAnsi="Palatino Linotype" w:cstheme="minorHAnsi"/>
          <w:sz w:val="24"/>
          <w:szCs w:val="24"/>
        </w:rPr>
      </w:pPr>
      <w:r w:rsidRPr="00A94703">
        <w:rPr>
          <w:rFonts w:ascii="Palatino Linotype" w:hAnsi="Palatino Linotype" w:cstheme="minorHAnsi"/>
          <w:sz w:val="24"/>
          <w:szCs w:val="24"/>
        </w:rPr>
        <w:t xml:space="preserve">4. Godly Wisdom and </w:t>
      </w:r>
      <w:proofErr w:type="gramStart"/>
      <w:r w:rsidRPr="00A94703">
        <w:rPr>
          <w:rFonts w:ascii="Palatino Linotype" w:hAnsi="Palatino Linotype" w:cstheme="minorHAnsi"/>
          <w:sz w:val="24"/>
          <w:szCs w:val="24"/>
        </w:rPr>
        <w:t>Counsel :</w:t>
      </w:r>
      <w:proofErr w:type="gramEnd"/>
      <w:r w:rsidR="003C0344" w:rsidRPr="00A94703">
        <w:rPr>
          <w:rFonts w:ascii="Palatino Linotype" w:hAnsi="Palatino Linotype" w:cstheme="minorHAnsi"/>
          <w:sz w:val="24"/>
          <w:szCs w:val="24"/>
        </w:rPr>
        <w:t xml:space="preserve"> </w:t>
      </w:r>
      <w:r w:rsidRPr="00A94703">
        <w:rPr>
          <w:rFonts w:ascii="Palatino Linotype" w:hAnsi="Palatino Linotype" w:cstheme="minorHAnsi"/>
          <w:sz w:val="24"/>
          <w:szCs w:val="24"/>
        </w:rPr>
        <w:t xml:space="preserve"> (</w:t>
      </w:r>
      <w:r w:rsidR="00174499" w:rsidRPr="00A94703">
        <w:rPr>
          <w:rFonts w:ascii="Palatino Linotype" w:hAnsi="Palatino Linotype" w:cstheme="minorHAnsi"/>
          <w:sz w:val="24"/>
          <w:szCs w:val="24"/>
        </w:rPr>
        <w:t>Proverbs 11:14; Proverbs 15:22</w:t>
      </w:r>
      <w:r w:rsidRPr="00A94703">
        <w:rPr>
          <w:rFonts w:ascii="Palatino Linotype" w:hAnsi="Palatino Linotype" w:cstheme="minorHAnsi"/>
          <w:sz w:val="24"/>
          <w:szCs w:val="24"/>
        </w:rPr>
        <w:t xml:space="preserve">) </w:t>
      </w:r>
      <w:r w:rsidR="00174499" w:rsidRPr="00A94703">
        <w:rPr>
          <w:rFonts w:ascii="Palatino Linotype" w:hAnsi="Palatino Linotype" w:cstheme="minorHAnsi"/>
          <w:sz w:val="24"/>
          <w:szCs w:val="24"/>
        </w:rPr>
        <w:t>God can use mature believers and wise counsel to help us see what we may not see ourselves.</w:t>
      </w:r>
    </w:p>
    <w:p w:rsidR="00174499" w:rsidRPr="00533502" w:rsidRDefault="00EC762B" w:rsidP="008A54AD">
      <w:pPr>
        <w:rPr>
          <w:rFonts w:ascii="Palatino Linotype" w:hAnsi="Palatino Linotype" w:cstheme="minorHAnsi"/>
          <w:b/>
          <w:sz w:val="28"/>
          <w:szCs w:val="24"/>
        </w:rPr>
      </w:pPr>
      <w:r w:rsidRPr="00533502">
        <w:rPr>
          <w:rFonts w:ascii="Palatino Linotype" w:hAnsi="Palatino Linotype" w:cstheme="minorHAnsi"/>
          <w:b/>
          <w:sz w:val="28"/>
          <w:szCs w:val="24"/>
        </w:rPr>
        <w:t xml:space="preserve"> OBSTACLES TO DIVINE GUIDANCE</w:t>
      </w:r>
    </w:p>
    <w:p w:rsidR="00174499" w:rsidRPr="00A94703" w:rsidRDefault="00EC762B" w:rsidP="008A54AD">
      <w:pPr>
        <w:rPr>
          <w:rFonts w:ascii="Palatino Linotype" w:hAnsi="Palatino Linotype" w:cstheme="minorHAnsi"/>
          <w:sz w:val="24"/>
          <w:szCs w:val="24"/>
        </w:rPr>
      </w:pPr>
      <w:r w:rsidRPr="00A94703">
        <w:rPr>
          <w:rFonts w:ascii="Palatino Linotype" w:hAnsi="Palatino Linotype" w:cstheme="minorHAnsi"/>
          <w:sz w:val="24"/>
          <w:szCs w:val="24"/>
        </w:rPr>
        <w:lastRenderedPageBreak/>
        <w:t xml:space="preserve">A. SIN AND </w:t>
      </w:r>
      <w:r w:rsidR="00C011EA" w:rsidRPr="00A94703">
        <w:rPr>
          <w:rFonts w:ascii="Palatino Linotype" w:hAnsi="Palatino Linotype" w:cstheme="minorHAnsi"/>
          <w:sz w:val="24"/>
          <w:szCs w:val="24"/>
        </w:rPr>
        <w:t>DISOBEDIENCE:</w:t>
      </w:r>
      <w:r w:rsidRPr="00A94703">
        <w:rPr>
          <w:rFonts w:ascii="Palatino Linotype" w:hAnsi="Palatino Linotype" w:cstheme="minorHAnsi"/>
          <w:sz w:val="24"/>
          <w:szCs w:val="24"/>
        </w:rPr>
        <w:t xml:space="preserve"> </w:t>
      </w:r>
      <w:r w:rsidR="003C0344" w:rsidRPr="00A94703">
        <w:rPr>
          <w:rFonts w:ascii="Palatino Linotype" w:hAnsi="Palatino Linotype" w:cstheme="minorHAnsi"/>
          <w:sz w:val="24"/>
          <w:szCs w:val="24"/>
        </w:rPr>
        <w:t xml:space="preserve"> </w:t>
      </w:r>
      <w:r w:rsidR="00174499" w:rsidRPr="00A94703">
        <w:rPr>
          <w:rFonts w:ascii="Palatino Linotype" w:hAnsi="Palatino Linotype" w:cstheme="minorHAnsi"/>
          <w:sz w:val="24"/>
          <w:szCs w:val="24"/>
        </w:rPr>
        <w:t>Persistent disobedience can damage our fellowship with God and make ou</w:t>
      </w:r>
      <w:r w:rsidRPr="00A94703">
        <w:rPr>
          <w:rFonts w:ascii="Palatino Linotype" w:hAnsi="Palatino Linotype" w:cstheme="minorHAnsi"/>
          <w:sz w:val="24"/>
          <w:szCs w:val="24"/>
        </w:rPr>
        <w:t xml:space="preserve">r spiritual sensitivity weaker. </w:t>
      </w:r>
      <w:r w:rsidR="00174499" w:rsidRPr="00A94703">
        <w:rPr>
          <w:rFonts w:ascii="Palatino Linotype" w:hAnsi="Palatino Linotype" w:cstheme="minorHAnsi"/>
          <w:sz w:val="24"/>
          <w:szCs w:val="24"/>
        </w:rPr>
        <w:t>Isaiah 59:1–2 speaks about sin creating separation in the relationship between God and His people.</w:t>
      </w:r>
      <w:r w:rsidRPr="00A94703">
        <w:rPr>
          <w:rFonts w:ascii="Palatino Linotype" w:hAnsi="Palatino Linotype" w:cstheme="minorHAnsi"/>
          <w:sz w:val="24"/>
          <w:szCs w:val="24"/>
        </w:rPr>
        <w:t xml:space="preserve"> The answer is repentance. </w:t>
      </w:r>
      <w:r w:rsidR="00174499" w:rsidRPr="00A94703">
        <w:rPr>
          <w:rFonts w:ascii="Palatino Linotype" w:hAnsi="Palatino Linotype" w:cstheme="minorHAnsi"/>
          <w:sz w:val="24"/>
          <w:szCs w:val="24"/>
        </w:rPr>
        <w:t>1 John 1:9 teaches that God is faithful to forgive and cleanse those who confess their sins.</w:t>
      </w:r>
    </w:p>
    <w:p w:rsidR="00174499" w:rsidRPr="00A94703" w:rsidRDefault="003C0344" w:rsidP="008A54AD">
      <w:pPr>
        <w:rPr>
          <w:rFonts w:ascii="Palatino Linotype" w:hAnsi="Palatino Linotype" w:cstheme="minorHAnsi"/>
          <w:sz w:val="24"/>
          <w:szCs w:val="24"/>
        </w:rPr>
      </w:pPr>
      <w:r w:rsidRPr="00A94703">
        <w:rPr>
          <w:rFonts w:ascii="Palatino Linotype" w:hAnsi="Palatino Linotype" w:cstheme="minorHAnsi"/>
          <w:sz w:val="24"/>
          <w:szCs w:val="24"/>
        </w:rPr>
        <w:t xml:space="preserve">B. DISTRACTION AND </w:t>
      </w:r>
      <w:r w:rsidR="00C011EA" w:rsidRPr="00A94703">
        <w:rPr>
          <w:rFonts w:ascii="Palatino Linotype" w:hAnsi="Palatino Linotype" w:cstheme="minorHAnsi"/>
          <w:sz w:val="24"/>
          <w:szCs w:val="24"/>
        </w:rPr>
        <w:t>BUSYNES:</w:t>
      </w:r>
      <w:r w:rsidRPr="00A94703">
        <w:rPr>
          <w:rFonts w:ascii="Palatino Linotype" w:hAnsi="Palatino Linotype" w:cstheme="minorHAnsi"/>
          <w:sz w:val="24"/>
          <w:szCs w:val="24"/>
        </w:rPr>
        <w:t xml:space="preserve"> </w:t>
      </w:r>
      <w:r w:rsidR="0036730D" w:rsidRPr="00A94703">
        <w:rPr>
          <w:rFonts w:ascii="Palatino Linotype" w:hAnsi="Palatino Linotype" w:cstheme="minorHAnsi"/>
          <w:sz w:val="24"/>
          <w:szCs w:val="24"/>
        </w:rPr>
        <w:t xml:space="preserve"> </w:t>
      </w:r>
      <w:r w:rsidR="00174499" w:rsidRPr="00A94703">
        <w:rPr>
          <w:rFonts w:ascii="Palatino Linotype" w:hAnsi="Palatino Linotype" w:cstheme="minorHAnsi"/>
          <w:sz w:val="24"/>
          <w:szCs w:val="24"/>
        </w:rPr>
        <w:t xml:space="preserve">A noisy life </w:t>
      </w:r>
      <w:r w:rsidR="00EC762B" w:rsidRPr="00A94703">
        <w:rPr>
          <w:rFonts w:ascii="Palatino Linotype" w:hAnsi="Palatino Linotype" w:cstheme="minorHAnsi"/>
          <w:sz w:val="24"/>
          <w:szCs w:val="24"/>
        </w:rPr>
        <w:t xml:space="preserve">can produce a distracted heart. </w:t>
      </w:r>
      <w:r w:rsidR="00174499" w:rsidRPr="00A94703">
        <w:rPr>
          <w:rFonts w:ascii="Palatino Linotype" w:hAnsi="Palatino Linotype" w:cstheme="minorHAnsi"/>
          <w:sz w:val="24"/>
          <w:szCs w:val="24"/>
        </w:rPr>
        <w:t>We can become so occupied with school, work, social media, entertainment, relationships, and other responsibilities that we neglect time with God</w:t>
      </w:r>
      <w:r w:rsidR="0036730D" w:rsidRPr="00A94703">
        <w:rPr>
          <w:rFonts w:ascii="Palatino Linotype" w:hAnsi="Palatino Linotype" w:cstheme="minorHAnsi"/>
          <w:sz w:val="24"/>
          <w:szCs w:val="24"/>
        </w:rPr>
        <w:t xml:space="preserve">. </w:t>
      </w:r>
      <w:r w:rsidR="00174499" w:rsidRPr="00A94703">
        <w:rPr>
          <w:rFonts w:ascii="Palatino Linotype" w:hAnsi="Palatino Linotype" w:cstheme="minorHAnsi"/>
          <w:sz w:val="24"/>
          <w:szCs w:val="24"/>
        </w:rPr>
        <w:t>Jesus often wi</w:t>
      </w:r>
      <w:r w:rsidR="0036730D" w:rsidRPr="00A94703">
        <w:rPr>
          <w:rFonts w:ascii="Palatino Linotype" w:hAnsi="Palatino Linotype" w:cstheme="minorHAnsi"/>
          <w:sz w:val="24"/>
          <w:szCs w:val="24"/>
        </w:rPr>
        <w:t>thdrew to quiet places to pray. (</w:t>
      </w:r>
      <w:r w:rsidR="00174499" w:rsidRPr="00A94703">
        <w:rPr>
          <w:rFonts w:ascii="Palatino Linotype" w:hAnsi="Palatino Linotype" w:cstheme="minorHAnsi"/>
          <w:sz w:val="24"/>
          <w:szCs w:val="24"/>
        </w:rPr>
        <w:t>Luke 5:16</w:t>
      </w:r>
      <w:r w:rsidR="0036730D" w:rsidRPr="00A94703">
        <w:rPr>
          <w:rFonts w:ascii="Palatino Linotype" w:hAnsi="Palatino Linotype" w:cstheme="minorHAnsi"/>
          <w:sz w:val="24"/>
          <w:szCs w:val="24"/>
        </w:rPr>
        <w:t>)</w:t>
      </w:r>
    </w:p>
    <w:p w:rsidR="00174499" w:rsidRPr="00A94703" w:rsidRDefault="0036730D" w:rsidP="008A54AD">
      <w:pPr>
        <w:rPr>
          <w:rFonts w:ascii="Palatino Linotype" w:hAnsi="Palatino Linotype" w:cstheme="minorHAnsi"/>
          <w:sz w:val="24"/>
          <w:szCs w:val="24"/>
        </w:rPr>
      </w:pPr>
      <w:r w:rsidRPr="00A94703">
        <w:rPr>
          <w:rFonts w:ascii="Palatino Linotype" w:hAnsi="Palatino Linotype" w:cstheme="minorHAnsi"/>
          <w:sz w:val="24"/>
          <w:szCs w:val="24"/>
        </w:rPr>
        <w:t xml:space="preserve">C. LACK OF TRUST: </w:t>
      </w:r>
      <w:r w:rsidR="00174499" w:rsidRPr="00A94703">
        <w:rPr>
          <w:rFonts w:ascii="Palatino Linotype" w:hAnsi="Palatino Linotype" w:cstheme="minorHAnsi"/>
          <w:sz w:val="24"/>
          <w:szCs w:val="24"/>
        </w:rPr>
        <w:t>Sometimes God gives direction, but we hesita</w:t>
      </w:r>
      <w:r w:rsidRPr="00A94703">
        <w:rPr>
          <w:rFonts w:ascii="Palatino Linotype" w:hAnsi="Palatino Linotype" w:cstheme="minorHAnsi"/>
          <w:sz w:val="24"/>
          <w:szCs w:val="24"/>
        </w:rPr>
        <w:t>te because we do not trust Him. (</w:t>
      </w:r>
      <w:r w:rsidR="00C011EA">
        <w:rPr>
          <w:rFonts w:ascii="Palatino Linotype" w:hAnsi="Palatino Linotype" w:cstheme="minorHAnsi"/>
          <w:sz w:val="24"/>
          <w:szCs w:val="24"/>
        </w:rPr>
        <w:t>Proverbs 3:5–6</w:t>
      </w:r>
      <w:r w:rsidRPr="00A94703">
        <w:rPr>
          <w:rFonts w:ascii="Palatino Linotype" w:hAnsi="Palatino Linotype" w:cstheme="minorHAnsi"/>
          <w:sz w:val="24"/>
          <w:szCs w:val="24"/>
        </w:rPr>
        <w:t xml:space="preserve">) </w:t>
      </w:r>
      <w:r w:rsidR="00174499" w:rsidRPr="00A94703">
        <w:rPr>
          <w:rFonts w:ascii="Palatino Linotype" w:hAnsi="Palatino Linotype" w:cstheme="minorHAnsi"/>
          <w:sz w:val="24"/>
          <w:szCs w:val="24"/>
        </w:rPr>
        <w:t>calls us to trust God rather than lean entirely on our own understanding.</w:t>
      </w:r>
      <w:r w:rsidRPr="00A94703">
        <w:rPr>
          <w:rFonts w:ascii="Palatino Linotype" w:hAnsi="Palatino Linotype" w:cstheme="minorHAnsi"/>
          <w:sz w:val="24"/>
          <w:szCs w:val="24"/>
        </w:rPr>
        <w:t xml:space="preserve"> So always talk </w:t>
      </w:r>
      <w:r w:rsidR="00174499" w:rsidRPr="00A94703">
        <w:rPr>
          <w:rFonts w:ascii="Palatino Linotype" w:hAnsi="Palatino Linotype" w:cstheme="minorHAnsi"/>
          <w:sz w:val="24"/>
          <w:szCs w:val="24"/>
        </w:rPr>
        <w:t>Faith</w:t>
      </w:r>
      <w:r w:rsidRPr="00A94703">
        <w:rPr>
          <w:rFonts w:ascii="Palatino Linotype" w:hAnsi="Palatino Linotype" w:cstheme="minorHAnsi"/>
          <w:sz w:val="24"/>
          <w:szCs w:val="24"/>
        </w:rPr>
        <w:t xml:space="preserve"> by</w:t>
      </w:r>
      <w:r w:rsidR="00174499" w:rsidRPr="00A94703">
        <w:rPr>
          <w:rFonts w:ascii="Palatino Linotype" w:hAnsi="Palatino Linotype" w:cstheme="minorHAnsi"/>
          <w:sz w:val="24"/>
          <w:szCs w:val="24"/>
        </w:rPr>
        <w:t xml:space="preserve"> say</w:t>
      </w:r>
      <w:r w:rsidRPr="00A94703">
        <w:rPr>
          <w:rFonts w:ascii="Palatino Linotype" w:hAnsi="Palatino Linotype" w:cstheme="minorHAnsi"/>
          <w:sz w:val="24"/>
          <w:szCs w:val="24"/>
        </w:rPr>
        <w:t xml:space="preserve">ing: </w:t>
      </w:r>
      <w:r w:rsidR="00174499" w:rsidRPr="00A94703">
        <w:rPr>
          <w:rFonts w:ascii="Palatino Linotype" w:hAnsi="Palatino Linotype" w:cstheme="minorHAnsi"/>
          <w:sz w:val="24"/>
          <w:szCs w:val="24"/>
        </w:rPr>
        <w:t>“I may not understand everything God is doing, but I tr</w:t>
      </w:r>
      <w:r w:rsidRPr="00A94703">
        <w:rPr>
          <w:rFonts w:ascii="Palatino Linotype" w:hAnsi="Palatino Linotype" w:cstheme="minorHAnsi"/>
          <w:sz w:val="24"/>
          <w:szCs w:val="24"/>
        </w:rPr>
        <w:t>ust the One who is leading me.”</w:t>
      </w:r>
    </w:p>
    <w:p w:rsidR="00174499" w:rsidRPr="00A94703" w:rsidRDefault="0036730D" w:rsidP="008A54AD">
      <w:pPr>
        <w:rPr>
          <w:rFonts w:ascii="Palatino Linotype" w:hAnsi="Palatino Linotype" w:cstheme="minorHAnsi"/>
          <w:sz w:val="24"/>
          <w:szCs w:val="24"/>
        </w:rPr>
      </w:pPr>
      <w:r w:rsidRPr="00A94703">
        <w:rPr>
          <w:rFonts w:ascii="Palatino Linotype" w:hAnsi="Palatino Linotype" w:cstheme="minorHAnsi"/>
          <w:sz w:val="24"/>
          <w:szCs w:val="24"/>
        </w:rPr>
        <w:t xml:space="preserve">D. </w:t>
      </w:r>
      <w:r w:rsidR="00C011EA" w:rsidRPr="00A94703">
        <w:rPr>
          <w:rFonts w:ascii="Palatino Linotype" w:hAnsi="Palatino Linotype" w:cstheme="minorHAnsi"/>
          <w:sz w:val="24"/>
          <w:szCs w:val="24"/>
        </w:rPr>
        <w:t>FEAR:</w:t>
      </w:r>
      <w:r w:rsidRPr="00A94703">
        <w:rPr>
          <w:rFonts w:ascii="Palatino Linotype" w:hAnsi="Palatino Linotype" w:cstheme="minorHAnsi"/>
          <w:sz w:val="24"/>
          <w:szCs w:val="24"/>
        </w:rPr>
        <w:t xml:space="preserve"> </w:t>
      </w:r>
      <w:r w:rsidR="00174499" w:rsidRPr="00A94703">
        <w:rPr>
          <w:rFonts w:ascii="Palatino Linotype" w:hAnsi="Palatino Linotype" w:cstheme="minorHAnsi"/>
          <w:sz w:val="24"/>
          <w:szCs w:val="24"/>
        </w:rPr>
        <w:t>Fear can cause us to reject God's direction because obedience m</w:t>
      </w:r>
      <w:r w:rsidRPr="00A94703">
        <w:rPr>
          <w:rFonts w:ascii="Palatino Linotype" w:hAnsi="Palatino Linotype" w:cstheme="minorHAnsi"/>
          <w:sz w:val="24"/>
          <w:szCs w:val="24"/>
        </w:rPr>
        <w:t>ay require courage. (</w:t>
      </w:r>
      <w:r w:rsidR="00174499" w:rsidRPr="00A94703">
        <w:rPr>
          <w:rFonts w:ascii="Palatino Linotype" w:hAnsi="Palatino Linotype" w:cstheme="minorHAnsi"/>
          <w:sz w:val="24"/>
          <w:szCs w:val="24"/>
        </w:rPr>
        <w:t>2 Timothy 1:7</w:t>
      </w:r>
      <w:r w:rsidRPr="00A94703">
        <w:rPr>
          <w:rFonts w:ascii="Palatino Linotype" w:hAnsi="Palatino Linotype" w:cstheme="minorHAnsi"/>
          <w:sz w:val="24"/>
          <w:szCs w:val="24"/>
        </w:rPr>
        <w:t>)</w:t>
      </w:r>
      <w:r w:rsidR="00174499" w:rsidRPr="00A94703">
        <w:rPr>
          <w:rFonts w:ascii="Palatino Linotype" w:hAnsi="Palatino Linotype" w:cstheme="minorHAnsi"/>
          <w:sz w:val="24"/>
          <w:szCs w:val="24"/>
        </w:rPr>
        <w:t xml:space="preserve"> reminds believers that God has not given us a spirit of fear, but of power, love, and a sound mind.</w:t>
      </w:r>
    </w:p>
    <w:p w:rsidR="0036730D" w:rsidRPr="00A94703" w:rsidRDefault="0036730D" w:rsidP="008A54AD">
      <w:pPr>
        <w:rPr>
          <w:rFonts w:ascii="Palatino Linotype" w:hAnsi="Palatino Linotype" w:cstheme="minorHAnsi"/>
          <w:sz w:val="24"/>
          <w:szCs w:val="24"/>
        </w:rPr>
      </w:pPr>
      <w:r w:rsidRPr="00A94703">
        <w:rPr>
          <w:rFonts w:ascii="Palatino Linotype" w:hAnsi="Palatino Linotype" w:cstheme="minorHAnsi"/>
          <w:sz w:val="24"/>
          <w:szCs w:val="24"/>
        </w:rPr>
        <w:t xml:space="preserve">E. PERSONAL DESIRE: </w:t>
      </w:r>
      <w:r w:rsidR="00174499" w:rsidRPr="00A94703">
        <w:rPr>
          <w:rFonts w:ascii="Palatino Linotype" w:hAnsi="Palatino Linotype" w:cstheme="minorHAnsi"/>
          <w:sz w:val="24"/>
          <w:szCs w:val="24"/>
        </w:rPr>
        <w:t>One of the hardest things in divine guidance is distinguishing God's will from our own desires.</w:t>
      </w:r>
    </w:p>
    <w:p w:rsidR="00174499" w:rsidRPr="00A94703" w:rsidRDefault="00174499" w:rsidP="008A54AD">
      <w:pPr>
        <w:rPr>
          <w:rFonts w:ascii="Palatino Linotype" w:hAnsi="Palatino Linotype" w:cstheme="minorHAnsi"/>
          <w:sz w:val="24"/>
          <w:szCs w:val="24"/>
        </w:rPr>
      </w:pPr>
      <w:r w:rsidRPr="00A94703">
        <w:rPr>
          <w:rFonts w:ascii="Palatino Linotype" w:hAnsi="Palatino Linotype" w:cstheme="minorHAnsi"/>
          <w:sz w:val="24"/>
          <w:szCs w:val="24"/>
        </w:rPr>
        <w:t>Jeremiah 17:9 warns about the decep</w:t>
      </w:r>
      <w:r w:rsidR="0036730D" w:rsidRPr="00A94703">
        <w:rPr>
          <w:rFonts w:ascii="Palatino Linotype" w:hAnsi="Palatino Linotype" w:cstheme="minorHAnsi"/>
          <w:sz w:val="24"/>
          <w:szCs w:val="24"/>
        </w:rPr>
        <w:t>tive nature of the human heart.</w:t>
      </w:r>
      <w:r w:rsidRPr="00A94703">
        <w:rPr>
          <w:rFonts w:ascii="Palatino Linotype" w:hAnsi="Palatino Linotype" w:cstheme="minorHAnsi"/>
          <w:sz w:val="24"/>
          <w:szCs w:val="24"/>
        </w:rPr>
        <w:t>Therefore, we must surrender our desires to God rather than asking God to simply approve them.</w:t>
      </w:r>
    </w:p>
    <w:p w:rsidR="00174499" w:rsidRPr="00A94703" w:rsidRDefault="0036730D" w:rsidP="008A54AD">
      <w:pPr>
        <w:rPr>
          <w:rFonts w:ascii="Palatino Linotype" w:hAnsi="Palatino Linotype" w:cstheme="minorHAnsi"/>
          <w:sz w:val="24"/>
          <w:szCs w:val="24"/>
        </w:rPr>
      </w:pPr>
      <w:r w:rsidRPr="00A94703">
        <w:rPr>
          <w:rFonts w:ascii="Palatino Linotype" w:hAnsi="Palatino Linotype" w:cstheme="minorHAnsi"/>
          <w:sz w:val="24"/>
          <w:szCs w:val="24"/>
        </w:rPr>
        <w:t xml:space="preserve">F. IMPATIENCE : </w:t>
      </w:r>
      <w:r w:rsidR="00174499" w:rsidRPr="00A94703">
        <w:rPr>
          <w:rFonts w:ascii="Palatino Linotype" w:hAnsi="Palatino Linotype" w:cstheme="minorHAnsi"/>
          <w:sz w:val="24"/>
          <w:szCs w:val="24"/>
        </w:rPr>
        <w:t>Somet</w:t>
      </w:r>
      <w:r w:rsidRPr="00A94703">
        <w:rPr>
          <w:rFonts w:ascii="Palatino Linotype" w:hAnsi="Palatino Linotype" w:cstheme="minorHAnsi"/>
          <w:sz w:val="24"/>
          <w:szCs w:val="24"/>
        </w:rPr>
        <w:t xml:space="preserve">imes we want immediate answers. </w:t>
      </w:r>
      <w:r w:rsidR="00174499" w:rsidRPr="00A94703">
        <w:rPr>
          <w:rFonts w:ascii="Palatino Linotype" w:hAnsi="Palatino Linotype" w:cstheme="minorHAnsi"/>
          <w:sz w:val="24"/>
          <w:szCs w:val="24"/>
        </w:rPr>
        <w:t>But God's timing is part of His wisdom.</w:t>
      </w:r>
    </w:p>
    <w:p w:rsidR="00174499" w:rsidRPr="00A94703" w:rsidRDefault="00174499" w:rsidP="008A54AD">
      <w:pPr>
        <w:rPr>
          <w:rFonts w:ascii="Palatino Linotype" w:hAnsi="Palatino Linotype" w:cstheme="minorHAnsi"/>
          <w:sz w:val="24"/>
          <w:szCs w:val="24"/>
        </w:rPr>
      </w:pPr>
      <w:r w:rsidRPr="00A94703">
        <w:rPr>
          <w:rFonts w:ascii="Palatino Linotype" w:hAnsi="Palatino Linotype" w:cstheme="minorHAnsi"/>
          <w:sz w:val="24"/>
          <w:szCs w:val="24"/>
        </w:rPr>
        <w:t>Psalm 27:14 encourages us to wait on the Lord and remain courageous.</w:t>
      </w:r>
    </w:p>
    <w:p w:rsidR="00174499" w:rsidRPr="00A94703" w:rsidRDefault="00174499" w:rsidP="008A54AD">
      <w:pPr>
        <w:rPr>
          <w:rFonts w:ascii="Palatino Linotype" w:hAnsi="Palatino Linotype" w:cstheme="minorHAnsi"/>
          <w:sz w:val="24"/>
          <w:szCs w:val="24"/>
        </w:rPr>
      </w:pPr>
      <w:r w:rsidRPr="00A94703">
        <w:rPr>
          <w:rFonts w:ascii="Palatino Linotype" w:hAnsi="Palatino Linotype" w:cstheme="minorHAnsi"/>
          <w:sz w:val="24"/>
          <w:szCs w:val="24"/>
        </w:rPr>
        <w:t>Waiting is no</w:t>
      </w:r>
      <w:r w:rsidR="0036730D" w:rsidRPr="00A94703">
        <w:rPr>
          <w:rFonts w:ascii="Palatino Linotype" w:hAnsi="Palatino Linotype" w:cstheme="minorHAnsi"/>
          <w:sz w:val="24"/>
          <w:szCs w:val="24"/>
        </w:rPr>
        <w:t xml:space="preserve">t necessarily divine rejection but </w:t>
      </w:r>
      <w:r w:rsidRPr="00A94703">
        <w:rPr>
          <w:rFonts w:ascii="Palatino Linotype" w:hAnsi="Palatino Linotype" w:cstheme="minorHAnsi"/>
          <w:sz w:val="24"/>
          <w:szCs w:val="24"/>
        </w:rPr>
        <w:t>Sometimes wai</w:t>
      </w:r>
      <w:r w:rsidR="00952173" w:rsidRPr="00A94703">
        <w:rPr>
          <w:rFonts w:ascii="Palatino Linotype" w:hAnsi="Palatino Linotype" w:cstheme="minorHAnsi"/>
          <w:sz w:val="24"/>
          <w:szCs w:val="24"/>
        </w:rPr>
        <w:t>ting is part of God's guidance.</w:t>
      </w:r>
    </w:p>
    <w:p w:rsidR="00174499" w:rsidRPr="00533502" w:rsidRDefault="00174499" w:rsidP="008A54AD">
      <w:pPr>
        <w:rPr>
          <w:rFonts w:ascii="Palatino Linotype" w:hAnsi="Palatino Linotype" w:cstheme="minorHAnsi"/>
          <w:b/>
          <w:sz w:val="28"/>
          <w:szCs w:val="24"/>
        </w:rPr>
      </w:pPr>
      <w:r w:rsidRPr="00533502">
        <w:rPr>
          <w:rFonts w:ascii="Palatino Linotype" w:hAnsi="Palatino Linotype" w:cstheme="minorHAnsi"/>
          <w:b/>
          <w:sz w:val="28"/>
          <w:szCs w:val="24"/>
        </w:rPr>
        <w:t xml:space="preserve"> CULTIVATING A LIFE OF DIVINE GUIDANCE</w:t>
      </w:r>
    </w:p>
    <w:p w:rsidR="00174499" w:rsidRPr="00A94703" w:rsidRDefault="00174499" w:rsidP="008A54AD">
      <w:pPr>
        <w:rPr>
          <w:rFonts w:ascii="Palatino Linotype" w:hAnsi="Palatino Linotype" w:cstheme="minorHAnsi"/>
          <w:sz w:val="24"/>
          <w:szCs w:val="24"/>
        </w:rPr>
      </w:pPr>
      <w:r w:rsidRPr="00A94703">
        <w:rPr>
          <w:rFonts w:ascii="Palatino Linotype" w:hAnsi="Palatino Linotype" w:cstheme="minorHAnsi"/>
          <w:sz w:val="24"/>
          <w:szCs w:val="24"/>
        </w:rPr>
        <w:t>1. DEVELOP A DEEP RELATIONSHIP WITH GOD</w:t>
      </w:r>
      <w:r w:rsidR="00952173" w:rsidRPr="00A94703">
        <w:rPr>
          <w:rFonts w:ascii="Palatino Linotype" w:hAnsi="Palatino Linotype" w:cstheme="minorHAnsi"/>
          <w:sz w:val="24"/>
          <w:szCs w:val="24"/>
        </w:rPr>
        <w:t xml:space="preserve">: </w:t>
      </w:r>
      <w:r w:rsidRPr="00A94703">
        <w:rPr>
          <w:rFonts w:ascii="Palatino Linotype" w:hAnsi="Palatino Linotype" w:cstheme="minorHAnsi"/>
          <w:sz w:val="24"/>
          <w:szCs w:val="24"/>
        </w:rPr>
        <w:t>Guidance begins with relationship.</w:t>
      </w:r>
      <w:r w:rsidR="00952173" w:rsidRPr="00A94703">
        <w:rPr>
          <w:rFonts w:ascii="Palatino Linotype" w:hAnsi="Palatino Linotype" w:cstheme="minorHAnsi"/>
          <w:sz w:val="24"/>
          <w:szCs w:val="24"/>
        </w:rPr>
        <w:t xml:space="preserve"> </w:t>
      </w:r>
      <w:r w:rsidRPr="00A94703">
        <w:rPr>
          <w:rFonts w:ascii="Palatino Linotype" w:hAnsi="Palatino Linotype" w:cstheme="minorHAnsi"/>
          <w:sz w:val="24"/>
          <w:szCs w:val="24"/>
        </w:rPr>
        <w:t>Spend consistent time: Reading Scripture</w:t>
      </w:r>
      <w:r w:rsidR="00952173" w:rsidRPr="00A94703">
        <w:rPr>
          <w:rFonts w:ascii="Palatino Linotype" w:hAnsi="Palatino Linotype" w:cstheme="minorHAnsi"/>
          <w:sz w:val="24"/>
          <w:szCs w:val="24"/>
        </w:rPr>
        <w:t>,</w:t>
      </w:r>
    </w:p>
    <w:p w:rsidR="00174499" w:rsidRPr="00A94703" w:rsidRDefault="00174499" w:rsidP="008A54AD">
      <w:pPr>
        <w:rPr>
          <w:rFonts w:ascii="Palatino Linotype" w:hAnsi="Palatino Linotype" w:cstheme="minorHAnsi"/>
          <w:sz w:val="24"/>
          <w:szCs w:val="24"/>
        </w:rPr>
      </w:pPr>
      <w:r w:rsidRPr="00A94703">
        <w:rPr>
          <w:rFonts w:ascii="Palatino Linotype" w:hAnsi="Palatino Linotype" w:cstheme="minorHAnsi"/>
          <w:sz w:val="24"/>
          <w:szCs w:val="24"/>
        </w:rPr>
        <w:t xml:space="preserve"> Praying</w:t>
      </w:r>
      <w:r w:rsidR="00952173" w:rsidRPr="00A94703">
        <w:rPr>
          <w:rFonts w:ascii="Palatino Linotype" w:hAnsi="Palatino Linotype" w:cstheme="minorHAnsi"/>
          <w:sz w:val="24"/>
          <w:szCs w:val="24"/>
        </w:rPr>
        <w:t xml:space="preserve">, </w:t>
      </w:r>
      <w:r w:rsidRPr="00A94703">
        <w:rPr>
          <w:rFonts w:ascii="Palatino Linotype" w:hAnsi="Palatino Linotype" w:cstheme="minorHAnsi"/>
          <w:sz w:val="24"/>
          <w:szCs w:val="24"/>
        </w:rPr>
        <w:t>Worshipping</w:t>
      </w:r>
      <w:r w:rsidR="00952173" w:rsidRPr="00A94703">
        <w:rPr>
          <w:rFonts w:ascii="Palatino Linotype" w:hAnsi="Palatino Linotype" w:cstheme="minorHAnsi"/>
          <w:sz w:val="24"/>
          <w:szCs w:val="24"/>
        </w:rPr>
        <w:t>,</w:t>
      </w:r>
      <w:r w:rsidRPr="00A94703">
        <w:rPr>
          <w:rFonts w:ascii="Palatino Linotype" w:hAnsi="Palatino Linotype" w:cstheme="minorHAnsi"/>
          <w:sz w:val="24"/>
          <w:szCs w:val="24"/>
        </w:rPr>
        <w:t xml:space="preserve"> </w:t>
      </w:r>
      <w:proofErr w:type="gramStart"/>
      <w:r w:rsidRPr="00A94703">
        <w:rPr>
          <w:rFonts w:ascii="Palatino Linotype" w:hAnsi="Palatino Linotype" w:cstheme="minorHAnsi"/>
          <w:sz w:val="24"/>
          <w:szCs w:val="24"/>
        </w:rPr>
        <w:t>Meditating</w:t>
      </w:r>
      <w:proofErr w:type="gramEnd"/>
      <w:r w:rsidRPr="00A94703">
        <w:rPr>
          <w:rFonts w:ascii="Palatino Linotype" w:hAnsi="Palatino Linotype" w:cstheme="minorHAnsi"/>
          <w:sz w:val="24"/>
          <w:szCs w:val="24"/>
        </w:rPr>
        <w:t xml:space="preserve"> on God's Word</w:t>
      </w:r>
      <w:r w:rsidR="003C0344" w:rsidRPr="00A94703">
        <w:rPr>
          <w:rFonts w:ascii="Palatino Linotype" w:hAnsi="Palatino Linotype" w:cstheme="minorHAnsi"/>
          <w:sz w:val="24"/>
          <w:szCs w:val="24"/>
        </w:rPr>
        <w:t>,</w:t>
      </w:r>
      <w:r w:rsidRPr="00A94703">
        <w:rPr>
          <w:rFonts w:ascii="Palatino Linotype" w:hAnsi="Palatino Linotype" w:cstheme="minorHAnsi"/>
          <w:sz w:val="24"/>
          <w:szCs w:val="24"/>
        </w:rPr>
        <w:t xml:space="preserve"> Repenting when necessary</w:t>
      </w:r>
      <w:r w:rsidR="00952173" w:rsidRPr="00A94703">
        <w:rPr>
          <w:rFonts w:ascii="Palatino Linotype" w:hAnsi="Palatino Linotype" w:cstheme="minorHAnsi"/>
          <w:sz w:val="24"/>
          <w:szCs w:val="24"/>
        </w:rPr>
        <w:t xml:space="preserve">, </w:t>
      </w:r>
      <w:r w:rsidRPr="00A94703">
        <w:rPr>
          <w:rFonts w:ascii="Palatino Linotype" w:hAnsi="Palatino Linotype" w:cstheme="minorHAnsi"/>
          <w:sz w:val="24"/>
          <w:szCs w:val="24"/>
        </w:rPr>
        <w:t>Giving thanks</w:t>
      </w:r>
      <w:r w:rsidR="003C0344" w:rsidRPr="00A94703">
        <w:rPr>
          <w:rFonts w:ascii="Palatino Linotype" w:hAnsi="Palatino Linotype" w:cstheme="minorHAnsi"/>
          <w:sz w:val="24"/>
          <w:szCs w:val="24"/>
        </w:rPr>
        <w:t>,</w:t>
      </w:r>
      <w:r w:rsidRPr="00A94703">
        <w:rPr>
          <w:rFonts w:ascii="Palatino Linotype" w:hAnsi="Palatino Linotype" w:cstheme="minorHAnsi"/>
          <w:sz w:val="24"/>
          <w:szCs w:val="24"/>
        </w:rPr>
        <w:t xml:space="preserve"> </w:t>
      </w:r>
      <w:r w:rsidR="003C0344" w:rsidRPr="00A94703">
        <w:rPr>
          <w:rFonts w:ascii="Palatino Linotype" w:hAnsi="Palatino Linotype" w:cstheme="minorHAnsi"/>
          <w:sz w:val="24"/>
          <w:szCs w:val="24"/>
        </w:rPr>
        <w:t>Fellowshipping</w:t>
      </w:r>
      <w:r w:rsidRPr="00A94703">
        <w:rPr>
          <w:rFonts w:ascii="Palatino Linotype" w:hAnsi="Palatino Linotype" w:cstheme="minorHAnsi"/>
          <w:sz w:val="24"/>
          <w:szCs w:val="24"/>
        </w:rPr>
        <w:t xml:space="preserve"> with mature believers</w:t>
      </w:r>
      <w:r w:rsidR="00952173" w:rsidRPr="00A94703">
        <w:rPr>
          <w:rFonts w:ascii="Palatino Linotype" w:hAnsi="Palatino Linotype" w:cstheme="minorHAnsi"/>
          <w:sz w:val="24"/>
          <w:szCs w:val="24"/>
        </w:rPr>
        <w:t>.</w:t>
      </w:r>
      <w:r w:rsidR="001A610A" w:rsidRPr="00A94703">
        <w:rPr>
          <w:rFonts w:ascii="Palatino Linotype" w:hAnsi="Palatino Linotype" w:cstheme="minorHAnsi"/>
          <w:sz w:val="24"/>
          <w:szCs w:val="24"/>
        </w:rPr>
        <w:t xml:space="preserve"> </w:t>
      </w:r>
      <w:proofErr w:type="gramStart"/>
      <w:r w:rsidR="001A610A" w:rsidRPr="00A94703">
        <w:rPr>
          <w:rFonts w:ascii="Palatino Linotype" w:hAnsi="Palatino Linotype" w:cstheme="minorHAnsi"/>
          <w:sz w:val="24"/>
          <w:szCs w:val="24"/>
        </w:rPr>
        <w:t xml:space="preserve">( </w:t>
      </w:r>
      <w:r w:rsidRPr="00A94703">
        <w:rPr>
          <w:rFonts w:ascii="Palatino Linotype" w:hAnsi="Palatino Linotype" w:cstheme="minorHAnsi"/>
          <w:sz w:val="24"/>
          <w:szCs w:val="24"/>
        </w:rPr>
        <w:t>John</w:t>
      </w:r>
      <w:proofErr w:type="gramEnd"/>
      <w:r w:rsidRPr="00A94703">
        <w:rPr>
          <w:rFonts w:ascii="Palatino Linotype" w:hAnsi="Palatino Linotype" w:cstheme="minorHAnsi"/>
          <w:sz w:val="24"/>
          <w:szCs w:val="24"/>
        </w:rPr>
        <w:t xml:space="preserve"> 15:</w:t>
      </w:r>
      <w:r w:rsidR="001A610A" w:rsidRPr="00A94703">
        <w:rPr>
          <w:rFonts w:ascii="Palatino Linotype" w:hAnsi="Palatino Linotype" w:cstheme="minorHAnsi"/>
          <w:sz w:val="24"/>
          <w:szCs w:val="24"/>
        </w:rPr>
        <w:t xml:space="preserve">4–5) </w:t>
      </w:r>
      <w:r w:rsidRPr="00A94703">
        <w:rPr>
          <w:rFonts w:ascii="Palatino Linotype" w:hAnsi="Palatino Linotype" w:cstheme="minorHAnsi"/>
          <w:sz w:val="24"/>
          <w:szCs w:val="24"/>
        </w:rPr>
        <w:t>.</w:t>
      </w:r>
    </w:p>
    <w:p w:rsidR="00174499" w:rsidRPr="00A94703" w:rsidRDefault="00174499" w:rsidP="008A54AD">
      <w:pPr>
        <w:rPr>
          <w:rFonts w:ascii="Palatino Linotype" w:hAnsi="Palatino Linotype" w:cstheme="minorHAnsi"/>
          <w:sz w:val="24"/>
          <w:szCs w:val="24"/>
        </w:rPr>
      </w:pPr>
      <w:r w:rsidRPr="00A94703">
        <w:rPr>
          <w:rFonts w:ascii="Palatino Linotype" w:hAnsi="Palatino Linotype" w:cstheme="minorHAnsi"/>
          <w:sz w:val="24"/>
          <w:szCs w:val="24"/>
        </w:rPr>
        <w:t>2</w:t>
      </w:r>
      <w:r w:rsidR="001A610A" w:rsidRPr="00A94703">
        <w:rPr>
          <w:rFonts w:ascii="Palatino Linotype" w:hAnsi="Palatino Linotype" w:cstheme="minorHAnsi"/>
          <w:sz w:val="24"/>
          <w:szCs w:val="24"/>
        </w:rPr>
        <w:t xml:space="preserve">. DEVELOP SPIRITUAL SENSITIVITY: </w:t>
      </w:r>
      <w:r w:rsidRPr="00A94703">
        <w:rPr>
          <w:rFonts w:ascii="Palatino Linotype" w:hAnsi="Palatino Linotype" w:cstheme="minorHAnsi"/>
          <w:sz w:val="24"/>
          <w:szCs w:val="24"/>
        </w:rPr>
        <w:t>The more we expose ourselves to God's Word and presence, the more our thinki</w:t>
      </w:r>
      <w:r w:rsidR="001A610A" w:rsidRPr="00A94703">
        <w:rPr>
          <w:rFonts w:ascii="Palatino Linotype" w:hAnsi="Palatino Linotype" w:cstheme="minorHAnsi"/>
          <w:sz w:val="24"/>
          <w:szCs w:val="24"/>
        </w:rPr>
        <w:t>ng becomes shaped by His truth</w:t>
      </w:r>
      <w:proofErr w:type="gramStart"/>
      <w:r w:rsidR="001A610A" w:rsidRPr="00A94703">
        <w:rPr>
          <w:rFonts w:ascii="Palatino Linotype" w:hAnsi="Palatino Linotype" w:cstheme="minorHAnsi"/>
          <w:sz w:val="24"/>
          <w:szCs w:val="24"/>
        </w:rPr>
        <w:t>.(</w:t>
      </w:r>
      <w:proofErr w:type="gramEnd"/>
      <w:r w:rsidRPr="00A94703">
        <w:rPr>
          <w:rFonts w:ascii="Palatino Linotype" w:hAnsi="Palatino Linotype" w:cstheme="minorHAnsi"/>
          <w:sz w:val="24"/>
          <w:szCs w:val="24"/>
        </w:rPr>
        <w:t>Romans 12:2</w:t>
      </w:r>
      <w:r w:rsidR="001A610A" w:rsidRPr="00A94703">
        <w:rPr>
          <w:rFonts w:ascii="Palatino Linotype" w:hAnsi="Palatino Linotype" w:cstheme="minorHAnsi"/>
          <w:sz w:val="24"/>
          <w:szCs w:val="24"/>
        </w:rPr>
        <w:t>)</w:t>
      </w:r>
      <w:r w:rsidRPr="00A94703">
        <w:rPr>
          <w:rFonts w:ascii="Palatino Linotype" w:hAnsi="Palatino Linotype" w:cstheme="minorHAnsi"/>
          <w:sz w:val="24"/>
          <w:szCs w:val="24"/>
        </w:rPr>
        <w:t>Spiritual sensitivity is not merely an emotional experience. It is a life increasingly shaped by God's truth.</w:t>
      </w:r>
    </w:p>
    <w:p w:rsidR="00174499" w:rsidRPr="00A94703" w:rsidRDefault="001A610A" w:rsidP="008A54AD">
      <w:pPr>
        <w:rPr>
          <w:rFonts w:ascii="Palatino Linotype" w:hAnsi="Palatino Linotype" w:cstheme="minorHAnsi"/>
          <w:sz w:val="24"/>
          <w:szCs w:val="24"/>
        </w:rPr>
      </w:pPr>
      <w:r w:rsidRPr="00A94703">
        <w:rPr>
          <w:rFonts w:ascii="Palatino Linotype" w:hAnsi="Palatino Linotype" w:cstheme="minorHAnsi"/>
          <w:sz w:val="24"/>
          <w:szCs w:val="24"/>
        </w:rPr>
        <w:lastRenderedPageBreak/>
        <w:t>3. ASK FOR WISDOM (</w:t>
      </w:r>
      <w:r w:rsidR="00174499" w:rsidRPr="00A94703">
        <w:rPr>
          <w:rFonts w:ascii="Palatino Linotype" w:hAnsi="Palatino Linotype" w:cstheme="minorHAnsi"/>
          <w:sz w:val="24"/>
          <w:szCs w:val="24"/>
        </w:rPr>
        <w:t>James 1:5</w:t>
      </w:r>
      <w:r w:rsidRPr="00A94703">
        <w:rPr>
          <w:rFonts w:ascii="Palatino Linotype" w:hAnsi="Palatino Linotype" w:cstheme="minorHAnsi"/>
          <w:sz w:val="24"/>
          <w:szCs w:val="24"/>
        </w:rPr>
        <w:t xml:space="preserve">) part of your lifestyle. Do not be ashamed to admit: </w:t>
      </w:r>
      <w:r w:rsidR="00174499" w:rsidRPr="00A94703">
        <w:rPr>
          <w:rFonts w:ascii="Palatino Linotype" w:hAnsi="Palatino Linotype" w:cstheme="minorHAnsi"/>
          <w:sz w:val="24"/>
          <w:szCs w:val="24"/>
        </w:rPr>
        <w:t>“Lord, I don't kn</w:t>
      </w:r>
      <w:r w:rsidRPr="00A94703">
        <w:rPr>
          <w:rFonts w:ascii="Palatino Linotype" w:hAnsi="Palatino Linotype" w:cstheme="minorHAnsi"/>
          <w:sz w:val="24"/>
          <w:szCs w:val="24"/>
        </w:rPr>
        <w:t xml:space="preserve">ow what to do. Give me wisdom.” </w:t>
      </w:r>
      <w:r w:rsidR="00174499" w:rsidRPr="00A94703">
        <w:rPr>
          <w:rFonts w:ascii="Palatino Linotype" w:hAnsi="Palatino Linotype" w:cstheme="minorHAnsi"/>
          <w:sz w:val="24"/>
          <w:szCs w:val="24"/>
        </w:rPr>
        <w:t>God is no</w:t>
      </w:r>
      <w:r w:rsidRPr="00A94703">
        <w:rPr>
          <w:rFonts w:ascii="Palatino Linotype" w:hAnsi="Palatino Linotype" w:cstheme="minorHAnsi"/>
          <w:sz w:val="24"/>
          <w:szCs w:val="24"/>
        </w:rPr>
        <w:t>t intimidated by our questions.</w:t>
      </w:r>
    </w:p>
    <w:p w:rsidR="00174499" w:rsidRPr="00A94703" w:rsidRDefault="001A610A" w:rsidP="008A54AD">
      <w:pPr>
        <w:rPr>
          <w:rFonts w:ascii="Palatino Linotype" w:hAnsi="Palatino Linotype" w:cstheme="minorHAnsi"/>
          <w:sz w:val="24"/>
          <w:szCs w:val="24"/>
        </w:rPr>
      </w:pPr>
      <w:r w:rsidRPr="00A94703">
        <w:rPr>
          <w:rFonts w:ascii="Palatino Linotype" w:hAnsi="Palatino Linotype" w:cstheme="minorHAnsi"/>
          <w:sz w:val="24"/>
          <w:szCs w:val="24"/>
        </w:rPr>
        <w:t xml:space="preserve">4. WALK IN </w:t>
      </w:r>
      <w:proofErr w:type="gramStart"/>
      <w:r w:rsidRPr="00A94703">
        <w:rPr>
          <w:rFonts w:ascii="Palatino Linotype" w:hAnsi="Palatino Linotype" w:cstheme="minorHAnsi"/>
          <w:sz w:val="24"/>
          <w:szCs w:val="24"/>
        </w:rPr>
        <w:t>OBEDIENCE :</w:t>
      </w:r>
      <w:proofErr w:type="gramEnd"/>
      <w:r w:rsidRPr="00A94703">
        <w:rPr>
          <w:rFonts w:ascii="Palatino Linotype" w:hAnsi="Palatino Linotype" w:cstheme="minorHAnsi"/>
          <w:sz w:val="24"/>
          <w:szCs w:val="24"/>
        </w:rPr>
        <w:t xml:space="preserve"> </w:t>
      </w:r>
      <w:r w:rsidR="00174499" w:rsidRPr="00A94703">
        <w:rPr>
          <w:rFonts w:ascii="Palatino Linotype" w:hAnsi="Palatino Linotype" w:cstheme="minorHAnsi"/>
          <w:sz w:val="24"/>
          <w:szCs w:val="24"/>
        </w:rPr>
        <w:t>Obedience strengthens our ability to recognize what God desires.</w:t>
      </w:r>
    </w:p>
    <w:p w:rsidR="00174499" w:rsidRPr="00A94703" w:rsidRDefault="00174499" w:rsidP="008A54AD">
      <w:pPr>
        <w:rPr>
          <w:rFonts w:ascii="Palatino Linotype" w:hAnsi="Palatino Linotype" w:cstheme="minorHAnsi"/>
          <w:sz w:val="24"/>
          <w:szCs w:val="24"/>
        </w:rPr>
      </w:pPr>
      <w:r w:rsidRPr="00A94703">
        <w:rPr>
          <w:rFonts w:ascii="Palatino Linotype" w:hAnsi="Palatino Linotype" w:cstheme="minorHAnsi"/>
          <w:sz w:val="24"/>
          <w:szCs w:val="24"/>
        </w:rPr>
        <w:t>John 14:15 connects love fo</w:t>
      </w:r>
      <w:r w:rsidR="001A610A" w:rsidRPr="00A94703">
        <w:rPr>
          <w:rFonts w:ascii="Palatino Linotype" w:hAnsi="Palatino Linotype" w:cstheme="minorHAnsi"/>
          <w:sz w:val="24"/>
          <w:szCs w:val="24"/>
        </w:rPr>
        <w:t>r Christ with obedience to Him; d</w:t>
      </w:r>
      <w:r w:rsidRPr="00A94703">
        <w:rPr>
          <w:rFonts w:ascii="Palatino Linotype" w:hAnsi="Palatino Linotype" w:cstheme="minorHAnsi"/>
          <w:sz w:val="24"/>
          <w:szCs w:val="24"/>
        </w:rPr>
        <w:t>o not wait for spectacular guidance when God has already given you a clear command in Scripture.</w:t>
      </w:r>
    </w:p>
    <w:p w:rsidR="00174499" w:rsidRPr="00A94703" w:rsidRDefault="00174499" w:rsidP="008A54AD">
      <w:pPr>
        <w:rPr>
          <w:rFonts w:ascii="Palatino Linotype" w:hAnsi="Palatino Linotype" w:cstheme="minorHAnsi"/>
          <w:sz w:val="24"/>
          <w:szCs w:val="24"/>
        </w:rPr>
      </w:pPr>
      <w:r w:rsidRPr="00A94703">
        <w:rPr>
          <w:rFonts w:ascii="Palatino Linotype" w:hAnsi="Palatino Linotype" w:cstheme="minorHAnsi"/>
          <w:sz w:val="24"/>
          <w:szCs w:val="24"/>
        </w:rPr>
        <w:t>5. T</w:t>
      </w:r>
      <w:r w:rsidR="001A610A" w:rsidRPr="00A94703">
        <w:rPr>
          <w:rFonts w:ascii="Palatino Linotype" w:hAnsi="Palatino Linotype" w:cstheme="minorHAnsi"/>
          <w:sz w:val="24"/>
          <w:szCs w:val="24"/>
        </w:rPr>
        <w:t xml:space="preserve">RUST GOD'S </w:t>
      </w:r>
      <w:proofErr w:type="gramStart"/>
      <w:r w:rsidR="001A610A" w:rsidRPr="00A94703">
        <w:rPr>
          <w:rFonts w:ascii="Palatino Linotype" w:hAnsi="Palatino Linotype" w:cstheme="minorHAnsi"/>
          <w:sz w:val="24"/>
          <w:szCs w:val="24"/>
        </w:rPr>
        <w:t>SOVEREIGNTY :</w:t>
      </w:r>
      <w:proofErr w:type="gramEnd"/>
      <w:r w:rsidR="001A610A" w:rsidRPr="00A94703">
        <w:rPr>
          <w:rFonts w:ascii="Palatino Linotype" w:hAnsi="Palatino Linotype" w:cstheme="minorHAnsi"/>
          <w:sz w:val="24"/>
          <w:szCs w:val="24"/>
        </w:rPr>
        <w:t xml:space="preserve"> </w:t>
      </w:r>
      <w:r w:rsidRPr="00A94703">
        <w:rPr>
          <w:rFonts w:ascii="Palatino Linotype" w:hAnsi="Palatino Linotype" w:cstheme="minorHAnsi"/>
          <w:sz w:val="24"/>
          <w:szCs w:val="24"/>
        </w:rPr>
        <w:t xml:space="preserve">God is </w:t>
      </w:r>
      <w:r w:rsidR="001A610A" w:rsidRPr="00A94703">
        <w:rPr>
          <w:rFonts w:ascii="Palatino Linotype" w:hAnsi="Palatino Linotype" w:cstheme="minorHAnsi"/>
          <w:sz w:val="24"/>
          <w:szCs w:val="24"/>
        </w:rPr>
        <w:t>not confused about your future. (</w:t>
      </w:r>
      <w:r w:rsidRPr="00A94703">
        <w:rPr>
          <w:rFonts w:ascii="Palatino Linotype" w:hAnsi="Palatino Linotype" w:cstheme="minorHAnsi"/>
          <w:sz w:val="24"/>
          <w:szCs w:val="24"/>
        </w:rPr>
        <w:t>Psalm 139:16</w:t>
      </w:r>
      <w:r w:rsidR="001A610A" w:rsidRPr="00A94703">
        <w:rPr>
          <w:rFonts w:ascii="Palatino Linotype" w:hAnsi="Palatino Linotype" w:cstheme="minorHAnsi"/>
          <w:sz w:val="24"/>
          <w:szCs w:val="24"/>
        </w:rPr>
        <w:t>)</w:t>
      </w:r>
      <w:r w:rsidRPr="00A94703">
        <w:rPr>
          <w:rFonts w:ascii="Palatino Linotype" w:hAnsi="Palatino Linotype" w:cstheme="minorHAnsi"/>
          <w:sz w:val="24"/>
          <w:szCs w:val="24"/>
        </w:rPr>
        <w:t xml:space="preserve"> speaks </w:t>
      </w:r>
      <w:r w:rsidR="001A610A" w:rsidRPr="00A94703">
        <w:rPr>
          <w:rFonts w:ascii="Palatino Linotype" w:hAnsi="Palatino Linotype" w:cstheme="minorHAnsi"/>
          <w:sz w:val="24"/>
          <w:szCs w:val="24"/>
        </w:rPr>
        <w:t xml:space="preserve">of God's knowledge of our days. </w:t>
      </w:r>
      <w:r w:rsidRPr="00A94703">
        <w:rPr>
          <w:rFonts w:ascii="Palatino Linotype" w:hAnsi="Palatino Linotype" w:cstheme="minorHAnsi"/>
          <w:sz w:val="24"/>
          <w:szCs w:val="24"/>
        </w:rPr>
        <w:t>Romans 8:28 reminds believers that God works in all things for the good of those who love Him and are c</w:t>
      </w:r>
      <w:r w:rsidR="001A610A" w:rsidRPr="00A94703">
        <w:rPr>
          <w:rFonts w:ascii="Palatino Linotype" w:hAnsi="Palatino Linotype" w:cstheme="minorHAnsi"/>
          <w:sz w:val="24"/>
          <w:szCs w:val="24"/>
        </w:rPr>
        <w:t xml:space="preserve">alled according to His purpose. </w:t>
      </w:r>
      <w:r w:rsidRPr="00A94703">
        <w:rPr>
          <w:rFonts w:ascii="Palatino Linotype" w:hAnsi="Palatino Linotype" w:cstheme="minorHAnsi"/>
          <w:sz w:val="24"/>
          <w:szCs w:val="24"/>
        </w:rPr>
        <w:t>Therefore, we c</w:t>
      </w:r>
      <w:r w:rsidR="001A610A" w:rsidRPr="00A94703">
        <w:rPr>
          <w:rFonts w:ascii="Palatino Linotype" w:hAnsi="Palatino Linotype" w:cstheme="minorHAnsi"/>
          <w:sz w:val="24"/>
          <w:szCs w:val="24"/>
        </w:rPr>
        <w:t>an surrender the future to God.</w:t>
      </w:r>
    </w:p>
    <w:p w:rsidR="00174499" w:rsidRPr="00533502" w:rsidRDefault="00174499" w:rsidP="008A54AD">
      <w:pPr>
        <w:rPr>
          <w:rFonts w:ascii="Palatino Linotype" w:hAnsi="Palatino Linotype" w:cstheme="minorHAnsi"/>
          <w:b/>
          <w:sz w:val="24"/>
          <w:szCs w:val="24"/>
        </w:rPr>
      </w:pPr>
      <w:r w:rsidRPr="00533502">
        <w:rPr>
          <w:rFonts w:ascii="Palatino Linotype" w:hAnsi="Palatino Linotype" w:cstheme="minorHAnsi"/>
          <w:b/>
          <w:sz w:val="24"/>
          <w:szCs w:val="24"/>
        </w:rPr>
        <w:t xml:space="preserve"> IMPORTANT PRINCIPLES TO REMEMBER</w:t>
      </w:r>
    </w:p>
    <w:p w:rsidR="00174499" w:rsidRPr="00A94703" w:rsidRDefault="00174499" w:rsidP="008A54AD">
      <w:pPr>
        <w:rPr>
          <w:rFonts w:ascii="Palatino Linotype" w:hAnsi="Palatino Linotype" w:cstheme="minorHAnsi"/>
          <w:sz w:val="24"/>
          <w:szCs w:val="24"/>
        </w:rPr>
      </w:pPr>
      <w:r w:rsidRPr="00A94703">
        <w:rPr>
          <w:rFonts w:ascii="Palatino Linotype" w:hAnsi="Palatino Linotype" w:cstheme="minorHAnsi"/>
          <w:sz w:val="24"/>
          <w:szCs w:val="24"/>
        </w:rPr>
        <w:t>God's guidance will never contradict God's Word.</w:t>
      </w:r>
    </w:p>
    <w:p w:rsidR="00174499" w:rsidRPr="00A94703" w:rsidRDefault="00174499" w:rsidP="008A54AD">
      <w:pPr>
        <w:rPr>
          <w:rFonts w:ascii="Palatino Linotype" w:hAnsi="Palatino Linotype" w:cstheme="minorHAnsi"/>
          <w:sz w:val="24"/>
          <w:szCs w:val="24"/>
        </w:rPr>
      </w:pPr>
      <w:r w:rsidRPr="00A94703">
        <w:rPr>
          <w:rFonts w:ascii="Palatino Linotype" w:hAnsi="Palatino Linotype" w:cstheme="minorHAnsi"/>
          <w:sz w:val="24"/>
          <w:szCs w:val="24"/>
        </w:rPr>
        <w:t>God's guidance should draw us closer to Christ, not away from Him.</w:t>
      </w:r>
    </w:p>
    <w:p w:rsidR="00174499" w:rsidRPr="00A94703" w:rsidRDefault="00174499" w:rsidP="008A54AD">
      <w:pPr>
        <w:rPr>
          <w:rFonts w:ascii="Palatino Linotype" w:hAnsi="Palatino Linotype" w:cstheme="minorHAnsi"/>
          <w:sz w:val="24"/>
          <w:szCs w:val="24"/>
        </w:rPr>
      </w:pPr>
      <w:r w:rsidRPr="00A94703">
        <w:rPr>
          <w:rFonts w:ascii="Palatino Linotype" w:hAnsi="Palatino Linotype" w:cstheme="minorHAnsi"/>
          <w:sz w:val="24"/>
          <w:szCs w:val="24"/>
        </w:rPr>
        <w:t>Not every strong feeling is divine guidance.</w:t>
      </w:r>
    </w:p>
    <w:p w:rsidR="00174499" w:rsidRPr="00A94703" w:rsidRDefault="00174499" w:rsidP="008A54AD">
      <w:pPr>
        <w:rPr>
          <w:rFonts w:ascii="Palatino Linotype" w:hAnsi="Palatino Linotype" w:cstheme="minorHAnsi"/>
          <w:sz w:val="24"/>
          <w:szCs w:val="24"/>
        </w:rPr>
      </w:pPr>
      <w:r w:rsidRPr="00A94703">
        <w:rPr>
          <w:rFonts w:ascii="Palatino Linotype" w:hAnsi="Palatino Linotype" w:cstheme="minorHAnsi"/>
          <w:sz w:val="24"/>
          <w:szCs w:val="24"/>
        </w:rPr>
        <w:t>Prayer should accompany important decisions.</w:t>
      </w:r>
    </w:p>
    <w:p w:rsidR="00174499" w:rsidRPr="00A94703" w:rsidRDefault="00174499" w:rsidP="008A54AD">
      <w:pPr>
        <w:rPr>
          <w:rFonts w:ascii="Palatino Linotype" w:hAnsi="Palatino Linotype" w:cstheme="minorHAnsi"/>
          <w:sz w:val="24"/>
          <w:szCs w:val="24"/>
        </w:rPr>
      </w:pPr>
      <w:r w:rsidRPr="00A94703">
        <w:rPr>
          <w:rFonts w:ascii="Palatino Linotype" w:hAnsi="Palatino Linotype" w:cstheme="minorHAnsi"/>
          <w:sz w:val="24"/>
          <w:szCs w:val="24"/>
        </w:rPr>
        <w:t>Wisdom and godly counsel are valuable tools for discernment.</w:t>
      </w:r>
    </w:p>
    <w:p w:rsidR="00174499" w:rsidRPr="00A94703" w:rsidRDefault="00174499" w:rsidP="008A54AD">
      <w:pPr>
        <w:rPr>
          <w:rFonts w:ascii="Palatino Linotype" w:hAnsi="Palatino Linotype" w:cstheme="minorHAnsi"/>
          <w:sz w:val="24"/>
          <w:szCs w:val="24"/>
        </w:rPr>
      </w:pPr>
      <w:r w:rsidRPr="00A94703">
        <w:rPr>
          <w:rFonts w:ascii="Palatino Linotype" w:hAnsi="Palatino Linotype" w:cstheme="minorHAnsi"/>
          <w:sz w:val="24"/>
          <w:szCs w:val="24"/>
        </w:rPr>
        <w:t>Sometimes God gives direction one step at a time.</w:t>
      </w:r>
    </w:p>
    <w:p w:rsidR="00174499" w:rsidRPr="00A94703" w:rsidRDefault="00174499" w:rsidP="008A54AD">
      <w:pPr>
        <w:rPr>
          <w:rFonts w:ascii="Palatino Linotype" w:hAnsi="Palatino Linotype" w:cstheme="minorHAnsi"/>
          <w:sz w:val="24"/>
          <w:szCs w:val="24"/>
        </w:rPr>
      </w:pPr>
      <w:r w:rsidRPr="00A94703">
        <w:rPr>
          <w:rFonts w:ascii="Palatino Linotype" w:hAnsi="Palatino Linotype" w:cstheme="minorHAnsi"/>
          <w:sz w:val="24"/>
          <w:szCs w:val="24"/>
        </w:rPr>
        <w:t>Waiting can be part of God's guidance.</w:t>
      </w:r>
    </w:p>
    <w:p w:rsidR="00174499" w:rsidRPr="00A94703" w:rsidRDefault="00174499" w:rsidP="008A54AD">
      <w:pPr>
        <w:rPr>
          <w:rFonts w:ascii="Palatino Linotype" w:hAnsi="Palatino Linotype" w:cstheme="minorHAnsi"/>
          <w:sz w:val="24"/>
          <w:szCs w:val="24"/>
        </w:rPr>
      </w:pPr>
      <w:r w:rsidRPr="00A94703">
        <w:rPr>
          <w:rFonts w:ascii="Palatino Linotype" w:hAnsi="Palatino Linotype" w:cstheme="minorHAnsi"/>
          <w:sz w:val="24"/>
          <w:szCs w:val="24"/>
        </w:rPr>
        <w:t>Divine guidance requires obedience.</w:t>
      </w:r>
    </w:p>
    <w:p w:rsidR="00174499" w:rsidRPr="00A94703" w:rsidRDefault="00174499" w:rsidP="008A54AD">
      <w:pPr>
        <w:rPr>
          <w:rFonts w:ascii="Palatino Linotype" w:hAnsi="Palatino Linotype" w:cstheme="minorHAnsi"/>
          <w:sz w:val="24"/>
          <w:szCs w:val="24"/>
        </w:rPr>
      </w:pPr>
      <w:r w:rsidRPr="00A94703">
        <w:rPr>
          <w:rFonts w:ascii="Palatino Linotype" w:hAnsi="Palatino Linotype" w:cstheme="minorHAnsi"/>
          <w:sz w:val="24"/>
          <w:szCs w:val="24"/>
        </w:rPr>
        <w:t>We should seek God's will rather than merely seek God's permission for our own will.</w:t>
      </w:r>
    </w:p>
    <w:p w:rsidR="00174499" w:rsidRPr="00A94703" w:rsidRDefault="00174499" w:rsidP="008A54AD">
      <w:pPr>
        <w:rPr>
          <w:rFonts w:ascii="Palatino Linotype" w:hAnsi="Palatino Linotype" w:cstheme="minorHAnsi"/>
          <w:sz w:val="24"/>
          <w:szCs w:val="24"/>
        </w:rPr>
      </w:pPr>
      <w:r w:rsidRPr="00A94703">
        <w:rPr>
          <w:rFonts w:ascii="Palatino Linotype" w:hAnsi="Palatino Linotype" w:cstheme="minorHAnsi"/>
          <w:sz w:val="24"/>
          <w:szCs w:val="24"/>
        </w:rPr>
        <w:t xml:space="preserve">The greatest guidance </w:t>
      </w:r>
      <w:proofErr w:type="gramStart"/>
      <w:r w:rsidRPr="00A94703">
        <w:rPr>
          <w:rFonts w:ascii="Palatino Linotype" w:hAnsi="Palatino Linotype" w:cstheme="minorHAnsi"/>
          <w:sz w:val="24"/>
          <w:szCs w:val="24"/>
        </w:rPr>
        <w:t>is not simply knowing</w:t>
      </w:r>
      <w:proofErr w:type="gramEnd"/>
      <w:r w:rsidRPr="00A94703">
        <w:rPr>
          <w:rFonts w:ascii="Palatino Linotype" w:hAnsi="Palatino Linotype" w:cstheme="minorHAnsi"/>
          <w:sz w:val="24"/>
          <w:szCs w:val="24"/>
        </w:rPr>
        <w:t xml:space="preserve"> God's plan but knowing God Himself.</w:t>
      </w:r>
    </w:p>
    <w:p w:rsidR="00174499" w:rsidRPr="00A94703" w:rsidRDefault="00174499" w:rsidP="008A54AD">
      <w:pPr>
        <w:rPr>
          <w:rFonts w:ascii="Palatino Linotype" w:hAnsi="Palatino Linotype" w:cstheme="minorHAnsi"/>
          <w:sz w:val="24"/>
          <w:szCs w:val="24"/>
        </w:rPr>
      </w:pPr>
    </w:p>
    <w:p w:rsidR="00174499" w:rsidRPr="00A94703" w:rsidRDefault="00174499" w:rsidP="008A54AD">
      <w:pPr>
        <w:rPr>
          <w:rFonts w:ascii="Palatino Linotype" w:hAnsi="Palatino Linotype" w:cstheme="minorHAnsi"/>
          <w:sz w:val="24"/>
          <w:szCs w:val="24"/>
        </w:rPr>
      </w:pPr>
      <w:r w:rsidRPr="00533502">
        <w:rPr>
          <w:rFonts w:ascii="Palatino Linotype" w:hAnsi="Palatino Linotype" w:cstheme="minorHAnsi"/>
          <w:b/>
          <w:sz w:val="28"/>
          <w:szCs w:val="24"/>
        </w:rPr>
        <w:t xml:space="preserve"> </w:t>
      </w:r>
      <w:r w:rsidR="00533502" w:rsidRPr="00533502">
        <w:rPr>
          <w:rFonts w:ascii="Palatino Linotype" w:hAnsi="Palatino Linotype" w:cstheme="minorHAnsi"/>
          <w:b/>
          <w:sz w:val="28"/>
          <w:szCs w:val="24"/>
        </w:rPr>
        <w:t xml:space="preserve">Summation: </w:t>
      </w:r>
      <w:r w:rsidRPr="00A94703">
        <w:rPr>
          <w:rFonts w:ascii="Palatino Linotype" w:hAnsi="Palatino Linotype" w:cstheme="minorHAnsi"/>
          <w:sz w:val="24"/>
          <w:szCs w:val="24"/>
        </w:rPr>
        <w:t xml:space="preserve">Divine Guidance = God's Word + Prayer + Holy Spirit + Discernment + Wisdom + Obedience + </w:t>
      </w:r>
      <w:r w:rsidR="00BC2746" w:rsidRPr="00A94703">
        <w:rPr>
          <w:rFonts w:ascii="Palatino Linotype" w:hAnsi="Palatino Linotype" w:cstheme="minorHAnsi"/>
          <w:sz w:val="24"/>
          <w:szCs w:val="24"/>
        </w:rPr>
        <w:t>Trust.</w:t>
      </w:r>
      <w:r w:rsidR="000F7014" w:rsidRPr="00A94703">
        <w:rPr>
          <w:rFonts w:ascii="Palatino Linotype" w:hAnsi="Palatino Linotype" w:cstheme="minorHAnsi"/>
          <w:sz w:val="24"/>
          <w:szCs w:val="24"/>
        </w:rPr>
        <w:t xml:space="preserve"> </w:t>
      </w:r>
      <w:r w:rsidRPr="00A94703">
        <w:rPr>
          <w:rFonts w:ascii="Palatino Linotype" w:hAnsi="Palatino Linotype" w:cstheme="minorHAnsi"/>
          <w:sz w:val="24"/>
          <w:szCs w:val="24"/>
        </w:rPr>
        <w:t>The goal of divine guidance is not merely to know God's direction; it is to walk faithfully with God.</w:t>
      </w:r>
    </w:p>
    <w:p w:rsidR="00ED419D" w:rsidRDefault="00ED419D" w:rsidP="008A54AD">
      <w:pPr>
        <w:rPr>
          <w:rFonts w:ascii="Palatino Linotype" w:hAnsi="Palatino Linotype" w:cstheme="minorHAnsi"/>
          <w:sz w:val="24"/>
          <w:szCs w:val="24"/>
        </w:rPr>
      </w:pPr>
    </w:p>
    <w:p w:rsidR="00533502" w:rsidRDefault="00533502" w:rsidP="008A54AD">
      <w:pPr>
        <w:rPr>
          <w:rFonts w:ascii="Palatino Linotype" w:hAnsi="Palatino Linotype" w:cstheme="minorHAnsi"/>
          <w:sz w:val="24"/>
          <w:szCs w:val="24"/>
        </w:rPr>
      </w:pPr>
    </w:p>
    <w:p w:rsidR="00BC2746" w:rsidRPr="00533502" w:rsidRDefault="00BC2746" w:rsidP="00ED419D">
      <w:pPr>
        <w:pBdr>
          <w:bottom w:val="single" w:sz="4" w:space="1" w:color="auto"/>
        </w:pBdr>
        <w:rPr>
          <w:rFonts w:ascii="Palatino Linotype" w:hAnsi="Palatino Linotype" w:cstheme="minorHAnsi"/>
          <w:b/>
          <w:color w:val="000000"/>
          <w:sz w:val="40"/>
          <w:szCs w:val="28"/>
        </w:rPr>
      </w:pPr>
      <w:r w:rsidRPr="00533502">
        <w:rPr>
          <w:rFonts w:ascii="Palatino Linotype" w:hAnsi="Palatino Linotype" w:cstheme="minorHAnsi"/>
          <w:b/>
          <w:color w:val="000000"/>
          <w:sz w:val="40"/>
          <w:szCs w:val="28"/>
        </w:rPr>
        <w:lastRenderedPageBreak/>
        <w:t>Course 18: His Coming &amp; His Rewards</w:t>
      </w:r>
    </w:p>
    <w:p w:rsidR="00BC2746" w:rsidRPr="00A94703" w:rsidRDefault="00BC2746"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xml:space="preserve">The Promise of His Coming </w:t>
      </w:r>
      <w:proofErr w:type="gramStart"/>
      <w:r w:rsidRPr="00A94703">
        <w:rPr>
          <w:rFonts w:ascii="Palatino Linotype" w:hAnsi="Palatino Linotype" w:cstheme="minorHAnsi"/>
          <w:color w:val="000000"/>
          <w:sz w:val="24"/>
          <w:szCs w:val="24"/>
        </w:rPr>
        <w:t>The</w:t>
      </w:r>
      <w:proofErr w:type="gramEnd"/>
      <w:r w:rsidRPr="00A94703">
        <w:rPr>
          <w:rFonts w:ascii="Palatino Linotype" w:hAnsi="Palatino Linotype" w:cstheme="minorHAnsi"/>
          <w:color w:val="000000"/>
          <w:sz w:val="24"/>
          <w:szCs w:val="24"/>
        </w:rPr>
        <w:t xml:space="preserve"> Bible promises that Jesus will return:</w:t>
      </w:r>
    </w:p>
    <w:p w:rsidR="00BC2746" w:rsidRPr="00A94703" w:rsidRDefault="00BC2746"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1. Visibly: Jesus will return visibly, just like He ascended (Acts 1:9-11).</w:t>
      </w:r>
    </w:p>
    <w:p w:rsidR="00BC2746" w:rsidRPr="00A94703" w:rsidRDefault="00BC2746"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2. Triumphantly: Jesus will return in triumph, with power and great glory (Matthew 24:30).</w:t>
      </w:r>
    </w:p>
    <w:p w:rsidR="00543257" w:rsidRPr="00A94703" w:rsidRDefault="00543257" w:rsidP="008A54AD">
      <w:pPr>
        <w:rPr>
          <w:rFonts w:ascii="Palatino Linotype" w:hAnsi="Palatino Linotype" w:cstheme="minorHAnsi"/>
          <w:color w:val="000000"/>
          <w:sz w:val="24"/>
          <w:szCs w:val="24"/>
        </w:rPr>
      </w:pPr>
    </w:p>
    <w:p w:rsidR="00543257" w:rsidRPr="00533502" w:rsidRDefault="00E229E2" w:rsidP="008A54AD">
      <w:pPr>
        <w:rPr>
          <w:rFonts w:ascii="Palatino Linotype" w:hAnsi="Palatino Linotype" w:cstheme="minorHAnsi"/>
          <w:b/>
          <w:color w:val="000000"/>
          <w:sz w:val="28"/>
          <w:szCs w:val="24"/>
        </w:rPr>
      </w:pPr>
      <w:r w:rsidRPr="00533502">
        <w:rPr>
          <w:rFonts w:ascii="Palatino Linotype" w:hAnsi="Palatino Linotype" w:cstheme="minorHAnsi"/>
          <w:b/>
          <w:color w:val="000000"/>
          <w:sz w:val="28"/>
          <w:szCs w:val="24"/>
        </w:rPr>
        <w:t>The rewards of Jesus' coming include:</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1. Eternal life: Believers will receive eternal life and live forever with God.</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2. Resurrection: Believers who have died will be resurrected, and their bodies will be transformed.</w:t>
      </w:r>
    </w:p>
    <w:p w:rsidR="009A4F6C"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3. Glory and honor: Believers will receive glory and honor in the presence of God.</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The Judgment Seat of Christ is a crucial aspect of Jesus' return:</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1. Evaluation of works: Believers' works will be evaluated, and they will receive rewards or suffer loss.</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2. Rewards for faithful service: Believers who have served faithfully will receive rewards.</w:t>
      </w:r>
    </w:p>
    <w:p w:rsidR="00F67A8A"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Living in Light of His Comin</w:t>
      </w:r>
      <w:r w:rsidR="009A4F6C" w:rsidRPr="00A94703">
        <w:rPr>
          <w:rFonts w:ascii="Palatino Linotype" w:hAnsi="Palatino Linotype" w:cstheme="minorHAnsi"/>
          <w:color w:val="000000"/>
          <w:sz w:val="24"/>
          <w:szCs w:val="24"/>
        </w:rPr>
        <w:t xml:space="preserve">g </w:t>
      </w:r>
      <w:r w:rsidRPr="00A94703">
        <w:rPr>
          <w:rFonts w:ascii="Palatino Linotype" w:hAnsi="Palatino Linotype" w:cstheme="minorHAnsi"/>
          <w:color w:val="000000"/>
          <w:sz w:val="24"/>
          <w:szCs w:val="24"/>
        </w:rPr>
        <w:t>believers should:</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xml:space="preserve">1. </w:t>
      </w:r>
      <w:proofErr w:type="gramStart"/>
      <w:r w:rsidRPr="00A94703">
        <w:rPr>
          <w:rFonts w:ascii="Palatino Linotype" w:hAnsi="Palatino Linotype" w:cstheme="minorHAnsi"/>
          <w:color w:val="000000"/>
          <w:sz w:val="24"/>
          <w:szCs w:val="24"/>
        </w:rPr>
        <w:t>Be</w:t>
      </w:r>
      <w:proofErr w:type="gramEnd"/>
      <w:r w:rsidRPr="00A94703">
        <w:rPr>
          <w:rFonts w:ascii="Palatino Linotype" w:hAnsi="Palatino Linotype" w:cstheme="minorHAnsi"/>
          <w:color w:val="000000"/>
          <w:sz w:val="24"/>
          <w:szCs w:val="24"/>
        </w:rPr>
        <w:t xml:space="preserve"> prepared: Be prepared to meet Jesus, living a life that honors Him.</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2. Serve faithfully: Serve God and others faithfully, seeking to please Him.</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3. Share the Gospel: Share the Gospel with others, pointing them to Jesus.</w:t>
      </w:r>
    </w:p>
    <w:p w:rsidR="00543257" w:rsidRPr="00A94703" w:rsidRDefault="00543257" w:rsidP="008A54AD">
      <w:pPr>
        <w:rPr>
          <w:rFonts w:ascii="Palatino Linotype" w:hAnsi="Palatino Linotype" w:cstheme="minorHAnsi"/>
          <w:color w:val="000000"/>
          <w:sz w:val="24"/>
          <w:szCs w:val="24"/>
        </w:rPr>
      </w:pPr>
    </w:p>
    <w:p w:rsidR="00543257" w:rsidRPr="00533502" w:rsidRDefault="00E229E2" w:rsidP="008A54AD">
      <w:pPr>
        <w:rPr>
          <w:rFonts w:ascii="Palatino Linotype" w:hAnsi="Palatino Linotype" w:cstheme="minorHAnsi"/>
          <w:b/>
          <w:color w:val="000000"/>
          <w:sz w:val="28"/>
          <w:szCs w:val="24"/>
        </w:rPr>
      </w:pPr>
      <w:r w:rsidRPr="00533502">
        <w:rPr>
          <w:rFonts w:ascii="Palatino Linotype" w:hAnsi="Palatino Linotype" w:cstheme="minorHAnsi"/>
          <w:b/>
          <w:color w:val="000000"/>
          <w:sz w:val="28"/>
          <w:szCs w:val="24"/>
        </w:rPr>
        <w:t xml:space="preserve">The significance of Jesus' return and the rewards that come with </w:t>
      </w:r>
      <w:r w:rsidR="000252BB" w:rsidRPr="00533502">
        <w:rPr>
          <w:rFonts w:ascii="Palatino Linotype" w:hAnsi="Palatino Linotype" w:cstheme="minorHAnsi"/>
          <w:b/>
          <w:color w:val="000000"/>
          <w:sz w:val="28"/>
          <w:szCs w:val="24"/>
        </w:rPr>
        <w:t>tithe</w:t>
      </w:r>
      <w:r w:rsidRPr="00533502">
        <w:rPr>
          <w:rFonts w:ascii="Palatino Linotype" w:hAnsi="Palatino Linotype" w:cstheme="minorHAnsi"/>
          <w:b/>
          <w:color w:val="000000"/>
          <w:sz w:val="28"/>
          <w:szCs w:val="24"/>
        </w:rPr>
        <w:t xml:space="preserve"> promise of Jesus' return motivates believers to:</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1. Live with purpose: Live a life that honors God and fulfills His purposes.</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2. Serve with passion: Serve God and others with passion and dedication.</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3. Share the Gospel: Share the Gospel with others, pointing them to Jesus.</w:t>
      </w:r>
    </w:p>
    <w:p w:rsidR="00543257" w:rsidRPr="00A94703" w:rsidRDefault="00543257" w:rsidP="008A54AD">
      <w:pPr>
        <w:rPr>
          <w:rFonts w:ascii="Palatino Linotype" w:hAnsi="Palatino Linotype" w:cstheme="minorHAnsi"/>
          <w:color w:val="000000"/>
          <w:sz w:val="24"/>
          <w:szCs w:val="24"/>
        </w:rPr>
      </w:pPr>
    </w:p>
    <w:p w:rsidR="00543257" w:rsidRPr="00A94703" w:rsidRDefault="00E229E2" w:rsidP="008A54AD">
      <w:pPr>
        <w:rPr>
          <w:rFonts w:ascii="Palatino Linotype" w:hAnsi="Palatino Linotype" w:cstheme="minorHAnsi"/>
          <w:color w:val="000000"/>
          <w:sz w:val="24"/>
          <w:szCs w:val="24"/>
        </w:rPr>
      </w:pPr>
      <w:r w:rsidRPr="00533502">
        <w:rPr>
          <w:rFonts w:ascii="Palatino Linotype" w:hAnsi="Palatino Linotype" w:cstheme="minorHAnsi"/>
          <w:b/>
          <w:color w:val="000000"/>
          <w:sz w:val="28"/>
          <w:szCs w:val="24"/>
        </w:rPr>
        <w:lastRenderedPageBreak/>
        <w:t>The Rewards of Faithfulness include</w:t>
      </w:r>
      <w:r w:rsidRPr="00A94703">
        <w:rPr>
          <w:rFonts w:ascii="Palatino Linotype" w:hAnsi="Palatino Linotype" w:cstheme="minorHAnsi"/>
          <w:color w:val="000000"/>
          <w:sz w:val="24"/>
          <w:szCs w:val="24"/>
        </w:rPr>
        <w:t>:</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1. Crown of life: The crown of life, which is a symbol of eternal life and victory.</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2. Crown of glory: The crown of glory, which is a symbol of honor and recognition.</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3. Eternal rewards: Eternal rewards that will last forever in God's kingdom.</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The Importance of Stewardship is crucial in light of Jesus' return:</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1. Managing resources wisely: Managing resources wisely, including time, talents, and treasures.</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2. Investing in God's kingdom: Investing in God's kingdom, seeking to advance His purposes.</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3. Living with accountability: Living with accountability, recognizing that we will give an account to God.</w:t>
      </w:r>
    </w:p>
    <w:p w:rsidR="00C011EA" w:rsidRDefault="00C011EA" w:rsidP="008A54AD">
      <w:pPr>
        <w:rPr>
          <w:rFonts w:ascii="Palatino Linotype" w:hAnsi="Palatino Linotype" w:cstheme="minorHAnsi"/>
          <w:color w:val="000000"/>
          <w:sz w:val="24"/>
          <w:szCs w:val="24"/>
        </w:rPr>
      </w:pP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Questions and Reflections</w:t>
      </w:r>
    </w:p>
    <w:p w:rsidR="00F67A8A"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1. How can you live a life that honors God and fulfills His purposes?</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2. What are some ways you can steward your resources wisely and invest in God's kingdom?</w:t>
      </w:r>
    </w:p>
    <w:p w:rsidR="00543257" w:rsidRPr="00A94703" w:rsidRDefault="00543257" w:rsidP="008A54AD">
      <w:pPr>
        <w:rPr>
          <w:rFonts w:ascii="Palatino Linotype" w:hAnsi="Palatino Linotype" w:cstheme="minorHAnsi"/>
          <w:color w:val="000000"/>
          <w:sz w:val="24"/>
          <w:szCs w:val="24"/>
        </w:rPr>
      </w:pPr>
    </w:p>
    <w:p w:rsidR="0080058C" w:rsidRPr="00A94703" w:rsidRDefault="0080058C" w:rsidP="008A54AD">
      <w:pPr>
        <w:rPr>
          <w:rFonts w:ascii="Palatino Linotype" w:hAnsi="Palatino Linotype" w:cstheme="minorHAnsi"/>
          <w:color w:val="000000"/>
          <w:sz w:val="24"/>
          <w:szCs w:val="24"/>
        </w:rPr>
      </w:pPr>
    </w:p>
    <w:p w:rsidR="0080058C" w:rsidRPr="00A94703" w:rsidRDefault="0080058C" w:rsidP="008A54AD">
      <w:pPr>
        <w:rPr>
          <w:rFonts w:ascii="Palatino Linotype" w:hAnsi="Palatino Linotype" w:cstheme="minorHAnsi"/>
          <w:color w:val="000000"/>
          <w:sz w:val="24"/>
          <w:szCs w:val="24"/>
        </w:rPr>
      </w:pPr>
    </w:p>
    <w:p w:rsidR="009A4F6C" w:rsidRPr="00A94703" w:rsidRDefault="009A4F6C" w:rsidP="008A54AD">
      <w:pPr>
        <w:rPr>
          <w:rFonts w:ascii="Palatino Linotype" w:hAnsi="Palatino Linotype" w:cstheme="minorHAnsi"/>
          <w:color w:val="000000"/>
          <w:sz w:val="24"/>
          <w:szCs w:val="24"/>
        </w:rPr>
      </w:pPr>
    </w:p>
    <w:p w:rsidR="000554B2" w:rsidRPr="00A94703" w:rsidRDefault="00ED419D" w:rsidP="00ED419D">
      <w:pPr>
        <w:tabs>
          <w:tab w:val="left" w:pos="1965"/>
        </w:tabs>
        <w:rPr>
          <w:rFonts w:ascii="Palatino Linotype" w:hAnsi="Palatino Linotype" w:cstheme="minorHAnsi"/>
          <w:color w:val="000000"/>
          <w:sz w:val="24"/>
          <w:szCs w:val="24"/>
        </w:rPr>
      </w:pPr>
      <w:r>
        <w:rPr>
          <w:rFonts w:ascii="Palatino Linotype" w:hAnsi="Palatino Linotype" w:cstheme="minorHAnsi"/>
          <w:color w:val="000000"/>
          <w:sz w:val="24"/>
          <w:szCs w:val="24"/>
        </w:rPr>
        <w:tab/>
      </w:r>
    </w:p>
    <w:p w:rsidR="00543257" w:rsidRPr="00533502" w:rsidRDefault="00E229E2" w:rsidP="00ED419D">
      <w:pPr>
        <w:pBdr>
          <w:bottom w:val="single" w:sz="4" w:space="1" w:color="auto"/>
        </w:pBdr>
        <w:rPr>
          <w:rFonts w:ascii="Palatino Linotype" w:hAnsi="Palatino Linotype" w:cstheme="minorHAnsi"/>
          <w:b/>
          <w:color w:val="000000"/>
          <w:sz w:val="40"/>
          <w:szCs w:val="28"/>
        </w:rPr>
      </w:pPr>
      <w:r w:rsidRPr="00533502">
        <w:rPr>
          <w:rFonts w:ascii="Palatino Linotype" w:hAnsi="Palatino Linotype" w:cstheme="minorHAnsi"/>
          <w:b/>
          <w:color w:val="000000"/>
          <w:sz w:val="40"/>
          <w:szCs w:val="28"/>
        </w:rPr>
        <w:t>Course 19:</w:t>
      </w:r>
      <w:r w:rsidR="0080058C" w:rsidRPr="00533502">
        <w:rPr>
          <w:rFonts w:ascii="Palatino Linotype" w:hAnsi="Palatino Linotype" w:cstheme="minorHAnsi"/>
          <w:b/>
          <w:color w:val="000000"/>
          <w:sz w:val="40"/>
          <w:szCs w:val="28"/>
        </w:rPr>
        <w:t xml:space="preserve"> </w:t>
      </w:r>
      <w:r w:rsidRPr="00533502">
        <w:rPr>
          <w:rFonts w:ascii="Palatino Linotype" w:hAnsi="Palatino Linotype" w:cstheme="minorHAnsi"/>
          <w:b/>
          <w:color w:val="000000"/>
          <w:sz w:val="40"/>
          <w:szCs w:val="28"/>
        </w:rPr>
        <w:t>Ju</w:t>
      </w:r>
      <w:r w:rsidR="0080058C" w:rsidRPr="00533502">
        <w:rPr>
          <w:rFonts w:ascii="Palatino Linotype" w:hAnsi="Palatino Linotype" w:cstheme="minorHAnsi"/>
          <w:b/>
          <w:color w:val="000000"/>
          <w:sz w:val="40"/>
          <w:szCs w:val="28"/>
        </w:rPr>
        <w:t>dg</w:t>
      </w:r>
      <w:r w:rsidRPr="00533502">
        <w:rPr>
          <w:rFonts w:ascii="Palatino Linotype" w:hAnsi="Palatino Linotype" w:cstheme="minorHAnsi"/>
          <w:b/>
          <w:color w:val="000000"/>
          <w:sz w:val="40"/>
          <w:szCs w:val="28"/>
        </w:rPr>
        <w:t>ment</w:t>
      </w:r>
    </w:p>
    <w:p w:rsidR="00543257" w:rsidRPr="00533502" w:rsidRDefault="00E229E2" w:rsidP="008A54AD">
      <w:pPr>
        <w:rPr>
          <w:rFonts w:ascii="Palatino Linotype" w:hAnsi="Palatino Linotype" w:cstheme="minorHAnsi"/>
          <w:b/>
          <w:color w:val="000000"/>
          <w:sz w:val="28"/>
          <w:szCs w:val="24"/>
        </w:rPr>
      </w:pPr>
      <w:r w:rsidRPr="00533502">
        <w:rPr>
          <w:rFonts w:ascii="Palatino Linotype" w:hAnsi="Palatino Linotype" w:cstheme="minorHAnsi"/>
          <w:b/>
          <w:color w:val="000000"/>
          <w:sz w:val="28"/>
          <w:szCs w:val="24"/>
        </w:rPr>
        <w:t>Understanding Judgment</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Judgment refers to God's evaluation of our actions, motives, and hearts. The Bible teaches that judgment is certain and that God will judge all people (Ecclesiastes 12:14, Romans 14:12).</w:t>
      </w:r>
    </w:p>
    <w:p w:rsidR="00543257" w:rsidRPr="00533502" w:rsidRDefault="00E229E2" w:rsidP="008A54AD">
      <w:pPr>
        <w:rPr>
          <w:rFonts w:ascii="Palatino Linotype" w:hAnsi="Palatino Linotype" w:cstheme="minorHAnsi"/>
          <w:b/>
          <w:color w:val="000000"/>
          <w:sz w:val="24"/>
          <w:szCs w:val="24"/>
        </w:rPr>
      </w:pPr>
      <w:r w:rsidRPr="00533502">
        <w:rPr>
          <w:rFonts w:ascii="Palatino Linotype" w:hAnsi="Palatino Linotype" w:cstheme="minorHAnsi"/>
          <w:b/>
          <w:color w:val="000000"/>
          <w:sz w:val="28"/>
          <w:szCs w:val="24"/>
        </w:rPr>
        <w:t>The Judgment Seat of Christ</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lastRenderedPageBreak/>
        <w:t>The Judgment Seat of Christ is a crucial aspect of judgment, where believers' works will be evaluated, and they will receive rewards or suffer loss (2 Corinthians 5:10). This judgment is not about salvation but about accountability for our actions and choices.</w:t>
      </w:r>
    </w:p>
    <w:p w:rsidR="00543257" w:rsidRPr="00533502" w:rsidRDefault="00C011EA" w:rsidP="008A54AD">
      <w:pPr>
        <w:rPr>
          <w:rFonts w:ascii="Palatino Linotype" w:hAnsi="Palatino Linotype" w:cstheme="minorHAnsi"/>
          <w:b/>
          <w:color w:val="000000"/>
          <w:sz w:val="28"/>
          <w:szCs w:val="24"/>
        </w:rPr>
      </w:pPr>
      <w:r w:rsidRPr="00533502">
        <w:rPr>
          <w:rFonts w:ascii="Palatino Linotype" w:hAnsi="Palatino Linotype" w:cstheme="minorHAnsi"/>
          <w:b/>
          <w:color w:val="000000"/>
          <w:sz w:val="28"/>
          <w:szCs w:val="24"/>
        </w:rPr>
        <w:t>Aspects of Judgment involve</w:t>
      </w:r>
      <w:r w:rsidR="00E229E2" w:rsidRPr="00533502">
        <w:rPr>
          <w:rFonts w:ascii="Palatino Linotype" w:hAnsi="Palatino Linotype" w:cstheme="minorHAnsi"/>
          <w:b/>
          <w:color w:val="000000"/>
          <w:sz w:val="28"/>
          <w:szCs w:val="24"/>
        </w:rPr>
        <w:t>:</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1. Justice: God's justice will be upheld, and wrongdoing will be addressed (Psalm 9:8).</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2. Mercy: God's mercy and grace will be applied to believers (Psalm 103:8-10).</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3. Accountability: Believers will be held accountable for their actions (Romans 14:12).</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The purpose of judgment is:</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1. To uphold God's justice: Judgment upholds God's justice and righteousness (Psalm 9:8).</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2. To reveal hearts: Judgment reveals the true nature of our hearts and actions (Luke 8:17).</w:t>
      </w:r>
    </w:p>
    <w:p w:rsidR="0080058C"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3. To determine rewards: Judgment determines rewards for believers based on their works (1 Corinthians 3:12-15).</w:t>
      </w:r>
    </w:p>
    <w:p w:rsidR="00543257" w:rsidRPr="00533502" w:rsidRDefault="00E229E2" w:rsidP="008A54AD">
      <w:pPr>
        <w:rPr>
          <w:rFonts w:ascii="Palatino Linotype" w:hAnsi="Palatino Linotype" w:cstheme="minorHAnsi"/>
          <w:b/>
          <w:color w:val="000000"/>
          <w:sz w:val="28"/>
          <w:szCs w:val="24"/>
        </w:rPr>
      </w:pPr>
      <w:r w:rsidRPr="00533502">
        <w:rPr>
          <w:rFonts w:ascii="Palatino Linotype" w:hAnsi="Palatino Linotype" w:cstheme="minorHAnsi"/>
          <w:b/>
          <w:color w:val="000000"/>
          <w:sz w:val="28"/>
          <w:szCs w:val="24"/>
        </w:rPr>
        <w:t>The basis of judgment is:</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1. God's Word: God's Word is the standard for judgment (John 12:48).</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2. Motives and intentions: God's evaluation considers motives and intentions behind actions (Matthew 6:14).</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3. Faith and obedience: Faith and obedience to God's commands are crucial (Hebrews 5:9).</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Preparing for Judgment, believers should:</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1. Live with integrity: Live a life that honors God and reflects His character (Proverbs 10:9).</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2. Serve faithfully: Serve God and others faithfully, seeking to please Him (Colossians 3:23-24).</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3. Seek forgiveness: Seek forgiveness for sins and shortcomings (1 John 1:9).</w:t>
      </w:r>
    </w:p>
    <w:p w:rsidR="009C0FC8" w:rsidRPr="00533502" w:rsidRDefault="00D8216F" w:rsidP="008A54AD">
      <w:pPr>
        <w:rPr>
          <w:rFonts w:ascii="Palatino Linotype" w:hAnsi="Palatino Linotype" w:cstheme="minorHAnsi"/>
          <w:b/>
          <w:color w:val="000000"/>
          <w:sz w:val="28"/>
          <w:szCs w:val="24"/>
        </w:rPr>
      </w:pPr>
      <w:r w:rsidRPr="00533502">
        <w:rPr>
          <w:rFonts w:ascii="Palatino Linotype" w:hAnsi="Palatino Linotype" w:cstheme="minorHAnsi"/>
          <w:b/>
          <w:color w:val="000000"/>
          <w:sz w:val="28"/>
          <w:szCs w:val="24"/>
        </w:rPr>
        <w:t>Summation</w:t>
      </w:r>
      <w:r w:rsidR="00533502">
        <w:rPr>
          <w:rFonts w:ascii="Palatino Linotype" w:hAnsi="Palatino Linotype" w:cstheme="minorHAnsi"/>
          <w:b/>
          <w:color w:val="000000"/>
          <w:sz w:val="28"/>
          <w:szCs w:val="24"/>
        </w:rPr>
        <w:t xml:space="preserve">: </w:t>
      </w:r>
      <w:r w:rsidR="00E229E2" w:rsidRPr="00A94703">
        <w:rPr>
          <w:rFonts w:ascii="Palatino Linotype" w:hAnsi="Palatino Linotype" w:cstheme="minorHAnsi"/>
          <w:color w:val="000000"/>
          <w:sz w:val="24"/>
          <w:szCs w:val="24"/>
        </w:rPr>
        <w:t>The concept of judgment is a crucial aspect of the Christian faith. Understanding judgment encourages believers to live with integrity, serve faithfully, and seek forgiveness. As we anticipate the Judgment Seat of Christ, let us strive to live lives that honor God and reflect His character.</w:t>
      </w:r>
    </w:p>
    <w:p w:rsidR="00543257" w:rsidRPr="00A94703" w:rsidRDefault="0080058C"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lastRenderedPageBreak/>
        <w:t xml:space="preserve"> </w:t>
      </w:r>
      <w:r w:rsidR="00E229E2" w:rsidRPr="00A94703">
        <w:rPr>
          <w:rFonts w:ascii="Palatino Linotype" w:hAnsi="Palatino Linotype" w:cstheme="minorHAnsi"/>
          <w:color w:val="000000"/>
          <w:sz w:val="24"/>
          <w:szCs w:val="24"/>
        </w:rPr>
        <w:t>Scriptural References</w:t>
      </w:r>
      <w:r w:rsidRPr="00A94703">
        <w:rPr>
          <w:rFonts w:ascii="Palatino Linotype" w:hAnsi="Palatino Linotype" w:cstheme="minorHAnsi"/>
          <w:color w:val="000000"/>
          <w:sz w:val="24"/>
          <w:szCs w:val="24"/>
        </w:rPr>
        <w:t>:</w:t>
      </w:r>
      <w:r w:rsidR="00E229E2" w:rsidRPr="00A94703">
        <w:rPr>
          <w:rFonts w:ascii="Palatino Linotype" w:hAnsi="Palatino Linotype" w:cstheme="minorHAnsi"/>
          <w:color w:val="000000"/>
          <w:sz w:val="24"/>
          <w:szCs w:val="24"/>
        </w:rPr>
        <w:t xml:space="preserve"> </w:t>
      </w:r>
      <w:r w:rsidR="00C011EA">
        <w:rPr>
          <w:rFonts w:ascii="Palatino Linotype" w:hAnsi="Palatino Linotype" w:cstheme="minorHAnsi"/>
          <w:color w:val="000000"/>
          <w:sz w:val="24"/>
          <w:szCs w:val="24"/>
        </w:rPr>
        <w:t>(</w:t>
      </w:r>
      <w:r w:rsidR="00E229E2" w:rsidRPr="00A94703">
        <w:rPr>
          <w:rFonts w:ascii="Palatino Linotype" w:hAnsi="Palatino Linotype" w:cstheme="minorHAnsi"/>
          <w:color w:val="000000"/>
          <w:sz w:val="24"/>
          <w:szCs w:val="24"/>
        </w:rPr>
        <w:t>Ecclesiastes 12:14</w:t>
      </w:r>
      <w:r w:rsidR="00C011EA">
        <w:rPr>
          <w:rFonts w:ascii="Palatino Linotype" w:hAnsi="Palatino Linotype" w:cstheme="minorHAnsi"/>
          <w:color w:val="000000"/>
          <w:sz w:val="24"/>
          <w:szCs w:val="24"/>
        </w:rPr>
        <w:t>)</w:t>
      </w:r>
      <w:r w:rsidRPr="00A94703">
        <w:rPr>
          <w:rFonts w:ascii="Palatino Linotype" w:hAnsi="Palatino Linotype" w:cstheme="minorHAnsi"/>
          <w:color w:val="000000"/>
          <w:sz w:val="24"/>
          <w:szCs w:val="24"/>
        </w:rPr>
        <w:t>,</w:t>
      </w:r>
      <w:r w:rsidR="00C011EA">
        <w:rPr>
          <w:rFonts w:ascii="Palatino Linotype" w:hAnsi="Palatino Linotype" w:cstheme="minorHAnsi"/>
          <w:color w:val="000000"/>
          <w:sz w:val="24"/>
          <w:szCs w:val="24"/>
        </w:rPr>
        <w:t xml:space="preserve"> (</w:t>
      </w:r>
      <w:r w:rsidR="00E229E2" w:rsidRPr="00A94703">
        <w:rPr>
          <w:rFonts w:ascii="Palatino Linotype" w:hAnsi="Palatino Linotype" w:cstheme="minorHAnsi"/>
          <w:color w:val="000000"/>
          <w:sz w:val="24"/>
          <w:szCs w:val="24"/>
        </w:rPr>
        <w:t>Romans 14:12</w:t>
      </w:r>
      <w:r w:rsidR="00C011EA">
        <w:rPr>
          <w:rFonts w:ascii="Palatino Linotype" w:hAnsi="Palatino Linotype" w:cstheme="minorHAnsi"/>
          <w:color w:val="000000"/>
          <w:sz w:val="24"/>
          <w:szCs w:val="24"/>
        </w:rPr>
        <w:t>)</w:t>
      </w:r>
      <w:r w:rsidRPr="00A94703">
        <w:rPr>
          <w:rFonts w:ascii="Palatino Linotype" w:hAnsi="Palatino Linotype" w:cstheme="minorHAnsi"/>
          <w:color w:val="000000"/>
          <w:sz w:val="24"/>
          <w:szCs w:val="24"/>
        </w:rPr>
        <w:t xml:space="preserve">, </w:t>
      </w:r>
      <w:r w:rsidR="00C011EA">
        <w:rPr>
          <w:rFonts w:ascii="Palatino Linotype" w:hAnsi="Palatino Linotype" w:cstheme="minorHAnsi"/>
          <w:color w:val="000000"/>
          <w:sz w:val="24"/>
          <w:szCs w:val="24"/>
        </w:rPr>
        <w:t>(</w:t>
      </w:r>
      <w:r w:rsidR="00E229E2" w:rsidRPr="00A94703">
        <w:rPr>
          <w:rFonts w:ascii="Palatino Linotype" w:hAnsi="Palatino Linotype" w:cstheme="minorHAnsi"/>
          <w:color w:val="000000"/>
          <w:sz w:val="24"/>
          <w:szCs w:val="24"/>
        </w:rPr>
        <w:t>2 Corinthians 5:10</w:t>
      </w:r>
      <w:r w:rsidR="00C011EA">
        <w:rPr>
          <w:rFonts w:ascii="Palatino Linotype" w:hAnsi="Palatino Linotype" w:cstheme="minorHAnsi"/>
          <w:color w:val="000000"/>
          <w:sz w:val="24"/>
          <w:szCs w:val="24"/>
        </w:rPr>
        <w:t>)</w:t>
      </w:r>
      <w:r w:rsidRPr="00A94703">
        <w:rPr>
          <w:rFonts w:ascii="Palatino Linotype" w:hAnsi="Palatino Linotype" w:cstheme="minorHAnsi"/>
          <w:color w:val="000000"/>
          <w:sz w:val="24"/>
          <w:szCs w:val="24"/>
        </w:rPr>
        <w:t>,</w:t>
      </w:r>
      <w:r w:rsidR="00C011EA">
        <w:rPr>
          <w:rFonts w:ascii="Palatino Linotype" w:hAnsi="Palatino Linotype" w:cstheme="minorHAnsi"/>
          <w:color w:val="000000"/>
          <w:sz w:val="24"/>
          <w:szCs w:val="24"/>
        </w:rPr>
        <w:t xml:space="preserve"> (</w:t>
      </w:r>
      <w:r w:rsidR="00E229E2" w:rsidRPr="00A94703">
        <w:rPr>
          <w:rFonts w:ascii="Palatino Linotype" w:hAnsi="Palatino Linotype" w:cstheme="minorHAnsi"/>
          <w:color w:val="000000"/>
          <w:sz w:val="24"/>
          <w:szCs w:val="24"/>
        </w:rPr>
        <w:t>Psalm 9:8</w:t>
      </w:r>
      <w:r w:rsidR="00C011EA">
        <w:rPr>
          <w:rFonts w:ascii="Palatino Linotype" w:hAnsi="Palatino Linotype" w:cstheme="minorHAnsi"/>
          <w:color w:val="000000"/>
          <w:sz w:val="24"/>
          <w:szCs w:val="24"/>
        </w:rPr>
        <w:t>)</w:t>
      </w:r>
      <w:r w:rsidRPr="00A94703">
        <w:rPr>
          <w:rFonts w:ascii="Palatino Linotype" w:hAnsi="Palatino Linotype" w:cstheme="minorHAnsi"/>
          <w:color w:val="000000"/>
          <w:sz w:val="24"/>
          <w:szCs w:val="24"/>
        </w:rPr>
        <w:t>,</w:t>
      </w:r>
      <w:r w:rsidR="00C011EA">
        <w:rPr>
          <w:rFonts w:ascii="Palatino Linotype" w:hAnsi="Palatino Linotype" w:cstheme="minorHAnsi"/>
          <w:color w:val="000000"/>
          <w:sz w:val="24"/>
          <w:szCs w:val="24"/>
        </w:rPr>
        <w:t xml:space="preserve"> (</w:t>
      </w:r>
      <w:r w:rsidR="00E229E2" w:rsidRPr="00A94703">
        <w:rPr>
          <w:rFonts w:ascii="Palatino Linotype" w:hAnsi="Palatino Linotype" w:cstheme="minorHAnsi"/>
          <w:color w:val="000000"/>
          <w:sz w:val="24"/>
          <w:szCs w:val="24"/>
        </w:rPr>
        <w:t>Psalm 103:8-10</w:t>
      </w:r>
      <w:r w:rsidR="00C011EA">
        <w:rPr>
          <w:rFonts w:ascii="Palatino Linotype" w:hAnsi="Palatino Linotype" w:cstheme="minorHAnsi"/>
          <w:color w:val="000000"/>
          <w:sz w:val="24"/>
          <w:szCs w:val="24"/>
        </w:rPr>
        <w:t>)</w:t>
      </w:r>
      <w:r w:rsidRPr="00A94703">
        <w:rPr>
          <w:rFonts w:ascii="Palatino Linotype" w:hAnsi="Palatino Linotype" w:cstheme="minorHAnsi"/>
          <w:color w:val="000000"/>
          <w:sz w:val="24"/>
          <w:szCs w:val="24"/>
        </w:rPr>
        <w:t>,</w:t>
      </w:r>
      <w:r w:rsidR="00C011EA">
        <w:rPr>
          <w:rFonts w:ascii="Palatino Linotype" w:hAnsi="Palatino Linotype" w:cstheme="minorHAnsi"/>
          <w:color w:val="000000"/>
          <w:sz w:val="24"/>
          <w:szCs w:val="24"/>
        </w:rPr>
        <w:t xml:space="preserve"> (</w:t>
      </w:r>
      <w:r w:rsidR="00E229E2" w:rsidRPr="00A94703">
        <w:rPr>
          <w:rFonts w:ascii="Palatino Linotype" w:hAnsi="Palatino Linotype" w:cstheme="minorHAnsi"/>
          <w:color w:val="000000"/>
          <w:sz w:val="24"/>
          <w:szCs w:val="24"/>
        </w:rPr>
        <w:t>Romans 14:12</w:t>
      </w:r>
      <w:r w:rsidR="00C011EA">
        <w:rPr>
          <w:rFonts w:ascii="Palatino Linotype" w:hAnsi="Palatino Linotype" w:cstheme="minorHAnsi"/>
          <w:color w:val="000000"/>
          <w:sz w:val="24"/>
          <w:szCs w:val="24"/>
        </w:rPr>
        <w:t>).</w:t>
      </w:r>
    </w:p>
    <w:p w:rsidR="00533502" w:rsidRDefault="00533502" w:rsidP="00533502">
      <w:pPr>
        <w:rPr>
          <w:rFonts w:ascii="Palatino Linotype" w:hAnsi="Palatino Linotype" w:cstheme="minorHAnsi"/>
          <w:b/>
          <w:color w:val="000000"/>
          <w:sz w:val="28"/>
          <w:szCs w:val="28"/>
        </w:rPr>
      </w:pPr>
    </w:p>
    <w:p w:rsidR="00533502" w:rsidRDefault="00533502" w:rsidP="00533502">
      <w:pPr>
        <w:rPr>
          <w:rFonts w:ascii="Palatino Linotype" w:hAnsi="Palatino Linotype" w:cstheme="minorHAnsi"/>
          <w:b/>
          <w:color w:val="000000"/>
          <w:sz w:val="28"/>
          <w:szCs w:val="28"/>
        </w:rPr>
      </w:pPr>
    </w:p>
    <w:p w:rsidR="00543257" w:rsidRPr="00533502" w:rsidRDefault="00E229E2" w:rsidP="00ED419D">
      <w:pPr>
        <w:pBdr>
          <w:bottom w:val="single" w:sz="4" w:space="1" w:color="auto"/>
        </w:pBdr>
        <w:rPr>
          <w:rFonts w:ascii="Palatino Linotype" w:hAnsi="Palatino Linotype" w:cstheme="minorHAnsi"/>
          <w:b/>
          <w:color w:val="000000"/>
          <w:sz w:val="40"/>
          <w:szCs w:val="28"/>
        </w:rPr>
      </w:pPr>
      <w:r w:rsidRPr="00533502">
        <w:rPr>
          <w:rFonts w:ascii="Palatino Linotype" w:hAnsi="Palatino Linotype" w:cstheme="minorHAnsi"/>
          <w:b/>
          <w:color w:val="000000"/>
          <w:sz w:val="40"/>
          <w:szCs w:val="28"/>
        </w:rPr>
        <w:t>Course 20:</w:t>
      </w:r>
      <w:r w:rsidR="003C291B" w:rsidRPr="00533502">
        <w:rPr>
          <w:rFonts w:ascii="Palatino Linotype" w:hAnsi="Palatino Linotype" w:cstheme="minorHAnsi"/>
          <w:b/>
          <w:color w:val="000000"/>
          <w:sz w:val="40"/>
          <w:szCs w:val="28"/>
        </w:rPr>
        <w:t xml:space="preserve"> </w:t>
      </w:r>
      <w:r w:rsidRPr="00533502">
        <w:rPr>
          <w:rFonts w:ascii="Palatino Linotype" w:hAnsi="Palatino Linotype" w:cstheme="minorHAnsi"/>
          <w:b/>
          <w:color w:val="000000"/>
          <w:sz w:val="40"/>
          <w:szCs w:val="28"/>
        </w:rPr>
        <w:t>A New Heaven &amp; Earth (The spirit and the bride)</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The Spirit and the Bride are key players in God's final invitation to sinners to find salvation in Christ, as seen in Revelation 22:17. Here, the Spirit and the Bride say, "Come!" inviting those who are thirsty to come and drink from the water of life, symbolizing eternal life and salvation through Jesus Christ.</w:t>
      </w:r>
    </w:p>
    <w:p w:rsidR="00543257" w:rsidRPr="00A94703" w:rsidRDefault="00543257" w:rsidP="008A54AD">
      <w:pPr>
        <w:rPr>
          <w:rFonts w:ascii="Palatino Linotype" w:hAnsi="Palatino Linotype" w:cstheme="minorHAnsi"/>
          <w:color w:val="000000"/>
          <w:sz w:val="24"/>
          <w:szCs w:val="24"/>
        </w:rPr>
      </w:pPr>
    </w:p>
    <w:p w:rsidR="00543257" w:rsidRPr="00A94703" w:rsidRDefault="00E229E2" w:rsidP="008A54AD">
      <w:pPr>
        <w:rPr>
          <w:rFonts w:ascii="Palatino Linotype" w:hAnsi="Palatino Linotype" w:cstheme="minorHAnsi"/>
          <w:color w:val="000000"/>
          <w:sz w:val="24"/>
          <w:szCs w:val="24"/>
        </w:rPr>
      </w:pPr>
      <w:r w:rsidRPr="00533502">
        <w:rPr>
          <w:rFonts w:ascii="Palatino Linotype" w:hAnsi="Palatino Linotype" w:cstheme="minorHAnsi"/>
          <w:b/>
          <w:color w:val="000000"/>
          <w:sz w:val="28"/>
          <w:szCs w:val="24"/>
        </w:rPr>
        <w:t>The Role of the Spirit</w:t>
      </w:r>
      <w:r w:rsidRPr="00A94703">
        <w:rPr>
          <w:rFonts w:ascii="Palatino Linotype" w:hAnsi="Palatino Linotype" w:cstheme="minorHAnsi"/>
          <w:color w:val="000000"/>
          <w:sz w:val="24"/>
          <w:szCs w:val="24"/>
        </w:rPr>
        <w:t>:</w:t>
      </w:r>
    </w:p>
    <w:p w:rsidR="0091091F"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xml:space="preserve"> The Spirit invites the human race to come to Christ through Scripture, </w:t>
      </w:r>
    </w:p>
    <w:p w:rsidR="00543257" w:rsidRPr="00A94703" w:rsidRDefault="00E229E2" w:rsidP="008A54AD">
      <w:pPr>
        <w:rPr>
          <w:rFonts w:ascii="Palatino Linotype" w:hAnsi="Palatino Linotype" w:cstheme="minorHAnsi"/>
          <w:color w:val="000000"/>
          <w:sz w:val="24"/>
          <w:szCs w:val="24"/>
        </w:rPr>
      </w:pPr>
      <w:proofErr w:type="gramStart"/>
      <w:r w:rsidRPr="00A94703">
        <w:rPr>
          <w:rFonts w:ascii="Palatino Linotype" w:hAnsi="Palatino Linotype" w:cstheme="minorHAnsi"/>
          <w:color w:val="000000"/>
          <w:sz w:val="24"/>
          <w:szCs w:val="24"/>
        </w:rPr>
        <w:t>inspiring</w:t>
      </w:r>
      <w:proofErr w:type="gramEnd"/>
      <w:r w:rsidRPr="00A94703">
        <w:rPr>
          <w:rFonts w:ascii="Palatino Linotype" w:hAnsi="Palatino Linotype" w:cstheme="minorHAnsi"/>
          <w:color w:val="000000"/>
          <w:sz w:val="24"/>
          <w:szCs w:val="24"/>
        </w:rPr>
        <w:t xml:space="preserve"> the Bible and applying the blood of Christ to sinners' hearts.</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xml:space="preserve"> The Spirit's role is crucial in salvation, working cooperatively with the Bride (the church) to bring lost sinners to faith in Christ.</w:t>
      </w:r>
    </w:p>
    <w:p w:rsidR="00543257" w:rsidRPr="000F2AC2" w:rsidRDefault="00E229E2" w:rsidP="008A54AD">
      <w:pPr>
        <w:rPr>
          <w:rFonts w:ascii="Palatino Linotype" w:hAnsi="Palatino Linotype" w:cstheme="minorHAnsi"/>
          <w:b/>
          <w:color w:val="000000"/>
          <w:sz w:val="28"/>
          <w:szCs w:val="24"/>
        </w:rPr>
      </w:pPr>
      <w:r w:rsidRPr="000F2AC2">
        <w:rPr>
          <w:rFonts w:ascii="Palatino Linotype" w:hAnsi="Palatino Linotype" w:cstheme="minorHAnsi"/>
          <w:b/>
          <w:color w:val="000000"/>
          <w:sz w:val="28"/>
          <w:szCs w:val="24"/>
        </w:rPr>
        <w:t>The Role of the Bride:</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xml:space="preserve"> The Bride, representing the church, joins the Spirit in inviting lost sinners to come and drink from Christ, finding life and satisfaction.</w:t>
      </w:r>
    </w:p>
    <w:p w:rsidR="0080058C"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xml:space="preserve"> The Bride's role is to partner with the Spirit in Gospel outreach, calling thirsty people to faith in Christ.</w:t>
      </w:r>
    </w:p>
    <w:p w:rsidR="0080058C" w:rsidRPr="00A94703" w:rsidRDefault="0080058C" w:rsidP="008A54AD">
      <w:pPr>
        <w:rPr>
          <w:rFonts w:ascii="Palatino Linotype" w:hAnsi="Palatino Linotype" w:cstheme="minorHAnsi"/>
          <w:color w:val="000000"/>
          <w:sz w:val="24"/>
          <w:szCs w:val="24"/>
        </w:rPr>
      </w:pPr>
    </w:p>
    <w:p w:rsidR="00543257" w:rsidRPr="00A94703" w:rsidRDefault="00E229E2" w:rsidP="008A54AD">
      <w:pPr>
        <w:rPr>
          <w:rFonts w:ascii="Palatino Linotype" w:hAnsi="Palatino Linotype" w:cstheme="minorHAnsi"/>
          <w:color w:val="000000"/>
          <w:sz w:val="24"/>
          <w:szCs w:val="24"/>
        </w:rPr>
      </w:pPr>
      <w:r w:rsidRPr="000F2AC2">
        <w:rPr>
          <w:rFonts w:ascii="Palatino Linotype" w:hAnsi="Palatino Linotype" w:cstheme="minorHAnsi"/>
          <w:b/>
          <w:color w:val="000000"/>
          <w:sz w:val="28"/>
          <w:szCs w:val="24"/>
        </w:rPr>
        <w:t>A New Heaven and Ear</w:t>
      </w:r>
      <w:r w:rsidRPr="000F2AC2">
        <w:rPr>
          <w:rFonts w:ascii="Palatino Linotype" w:hAnsi="Palatino Linotype" w:cstheme="minorHAnsi"/>
          <w:b/>
          <w:color w:val="000000"/>
          <w:sz w:val="24"/>
          <w:szCs w:val="24"/>
        </w:rPr>
        <w:t>th</w:t>
      </w:r>
      <w:r w:rsidRPr="00A94703">
        <w:rPr>
          <w:rFonts w:ascii="Palatino Linotype" w:hAnsi="Palatino Linotype" w:cstheme="minorHAnsi"/>
          <w:color w:val="000000"/>
          <w:sz w:val="24"/>
          <w:szCs w:val="24"/>
        </w:rPr>
        <w:t>:</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This concept refers to the ultimate restoration and renewal of all things, where God will dwell with humanity in a new, eternal realm.</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In Revelation 21, the Bride is described as the church of Jesus Christ, highlighting the intimate relationship between Christ and His people.</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lastRenderedPageBreak/>
        <w:t>The new heaven and new earth will be characterized by the river of the water of life, flowing from the throne of God and the Lamb, symbolizing eternal life and God's presence.</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The Bible teaches about a future time when God will create a new heaven and a new earth, free from sin and suffering (Isaiah 65:17, Revelation 21:1). This new creation will be characterized by:</w:t>
      </w:r>
    </w:p>
    <w:p w:rsidR="00543257" w:rsidRPr="00A94703" w:rsidRDefault="00543257" w:rsidP="008A54AD">
      <w:pPr>
        <w:rPr>
          <w:rFonts w:ascii="Palatino Linotype" w:hAnsi="Palatino Linotype" w:cstheme="minorHAnsi"/>
          <w:color w:val="000000"/>
          <w:sz w:val="24"/>
          <w:szCs w:val="24"/>
        </w:rPr>
      </w:pP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God's presence: God will dwell with humanity, and there will be a direct relationship between God and His people (Revelation 21:3).</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xml:space="preserve"> No more suffering: There will be no more tears, mourning, or pain, as the old order of things will have passed away (Revelation 21:4).</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xml:space="preserve"> Eternal life: Believers will experience eternal life in the presence of God, enjoying a life of worship, service, and fellowship with God and other believers (John 14:23).</w:t>
      </w:r>
    </w:p>
    <w:p w:rsidR="00543257" w:rsidRPr="00A94703" w:rsidRDefault="00543257" w:rsidP="008A54AD">
      <w:pPr>
        <w:rPr>
          <w:rFonts w:ascii="Palatino Linotype" w:hAnsi="Palatino Linotype" w:cstheme="minorHAnsi"/>
          <w:color w:val="000000"/>
          <w:sz w:val="24"/>
          <w:szCs w:val="24"/>
        </w:rPr>
      </w:pPr>
    </w:p>
    <w:p w:rsidR="00543257" w:rsidRPr="00533502" w:rsidRDefault="00E229E2" w:rsidP="008A54AD">
      <w:pPr>
        <w:rPr>
          <w:rFonts w:ascii="Palatino Linotype" w:hAnsi="Palatino Linotype" w:cstheme="minorHAnsi"/>
          <w:b/>
          <w:color w:val="000000"/>
          <w:sz w:val="28"/>
          <w:szCs w:val="24"/>
        </w:rPr>
      </w:pPr>
      <w:r w:rsidRPr="00533502">
        <w:rPr>
          <w:rFonts w:ascii="Palatino Linotype" w:hAnsi="Palatino Linotype" w:cstheme="minorHAnsi"/>
          <w:b/>
          <w:color w:val="000000"/>
          <w:sz w:val="28"/>
          <w:szCs w:val="24"/>
        </w:rPr>
        <w:t>The Spirit and the Bride</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In Revelation 22:17, the Spirit and the Bride say, "Come!" inviting those who are thirsty to come and drink from the water of life. This invitation is A call to salvation: The Spirit and the Bride are inviting people to come to Jesus Christ and receive salvation (John 3:16).</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xml:space="preserve"> A call to spiritual refreshment: The water of life symbolizes spiritual refreshment and nourishment, which believers can experience through a personal relationship with Jesus Christ (John 4:14).</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Scriptural References</w:t>
      </w:r>
      <w:r w:rsidR="003C291B" w:rsidRPr="00A94703">
        <w:rPr>
          <w:rFonts w:ascii="Palatino Linotype" w:hAnsi="Palatino Linotype" w:cstheme="minorHAnsi"/>
          <w:color w:val="000000"/>
          <w:sz w:val="24"/>
          <w:szCs w:val="24"/>
        </w:rPr>
        <w:t>:</w:t>
      </w:r>
    </w:p>
    <w:p w:rsidR="00543257" w:rsidRPr="00A94703" w:rsidRDefault="00E229E2" w:rsidP="008A54AD">
      <w:pPr>
        <w:rPr>
          <w:rFonts w:ascii="Palatino Linotype" w:hAnsi="Palatino Linotype" w:cstheme="minorHAnsi"/>
          <w:i/>
          <w:color w:val="000000"/>
          <w:sz w:val="24"/>
          <w:szCs w:val="24"/>
        </w:rPr>
      </w:pPr>
      <w:r w:rsidRPr="00A94703">
        <w:rPr>
          <w:rFonts w:ascii="Palatino Linotype" w:hAnsi="Palatino Linotype" w:cstheme="minorHAnsi"/>
          <w:i/>
          <w:color w:val="000000"/>
          <w:sz w:val="24"/>
          <w:szCs w:val="24"/>
        </w:rPr>
        <w:t xml:space="preserve"> </w:t>
      </w:r>
      <w:r w:rsidR="009A4F6C" w:rsidRPr="00A94703">
        <w:rPr>
          <w:rFonts w:ascii="Palatino Linotype" w:hAnsi="Palatino Linotype" w:cstheme="minorHAnsi"/>
          <w:i/>
          <w:color w:val="000000"/>
          <w:sz w:val="24"/>
          <w:szCs w:val="24"/>
        </w:rPr>
        <w:t>Isaiah 65:17,</w:t>
      </w:r>
      <w:r w:rsidR="003C291B" w:rsidRPr="00A94703">
        <w:rPr>
          <w:rFonts w:ascii="Palatino Linotype" w:hAnsi="Palatino Linotype" w:cstheme="minorHAnsi"/>
          <w:i/>
          <w:color w:val="000000"/>
          <w:sz w:val="24"/>
          <w:szCs w:val="24"/>
        </w:rPr>
        <w:t xml:space="preserve"> </w:t>
      </w:r>
      <w:r w:rsidR="002F60D3" w:rsidRPr="00A94703">
        <w:rPr>
          <w:rFonts w:ascii="Palatino Linotype" w:hAnsi="Palatino Linotype" w:cstheme="minorHAnsi"/>
          <w:i/>
          <w:color w:val="000000"/>
          <w:sz w:val="24"/>
          <w:szCs w:val="24"/>
        </w:rPr>
        <w:t>“</w:t>
      </w:r>
      <w:r w:rsidR="009A4F6C" w:rsidRPr="00A94703">
        <w:rPr>
          <w:rFonts w:ascii="Palatino Linotype" w:hAnsi="Palatino Linotype" w:cstheme="minorHAnsi"/>
          <w:i/>
          <w:color w:val="000000"/>
          <w:sz w:val="24"/>
          <w:szCs w:val="24"/>
        </w:rPr>
        <w:t>Fo</w:t>
      </w:r>
      <w:r w:rsidR="002F60D3" w:rsidRPr="00A94703">
        <w:rPr>
          <w:rFonts w:ascii="Palatino Linotype" w:hAnsi="Palatino Linotype" w:cstheme="minorHAnsi"/>
          <w:i/>
          <w:color w:val="000000"/>
          <w:sz w:val="24"/>
          <w:szCs w:val="24"/>
        </w:rPr>
        <w:t xml:space="preserve">r </w:t>
      </w:r>
      <w:proofErr w:type="gramStart"/>
      <w:r w:rsidR="009A4F6C" w:rsidRPr="00A94703">
        <w:rPr>
          <w:rFonts w:ascii="Palatino Linotype" w:hAnsi="Palatino Linotype" w:cstheme="minorHAnsi"/>
          <w:i/>
          <w:color w:val="000000"/>
          <w:sz w:val="24"/>
          <w:szCs w:val="24"/>
        </w:rPr>
        <w:t>behold</w:t>
      </w:r>
      <w:r w:rsidR="002F60D3" w:rsidRPr="00A94703">
        <w:rPr>
          <w:rFonts w:ascii="Palatino Linotype" w:hAnsi="Palatino Linotype" w:cstheme="minorHAnsi"/>
          <w:i/>
          <w:color w:val="000000"/>
          <w:sz w:val="24"/>
          <w:szCs w:val="24"/>
        </w:rPr>
        <w:t xml:space="preserve"> </w:t>
      </w:r>
      <w:r w:rsidR="009A4F6C" w:rsidRPr="00A94703">
        <w:rPr>
          <w:rFonts w:ascii="Palatino Linotype" w:hAnsi="Palatino Linotype" w:cstheme="minorHAnsi"/>
          <w:i/>
          <w:color w:val="000000"/>
          <w:sz w:val="24"/>
          <w:szCs w:val="24"/>
        </w:rPr>
        <w:t>,</w:t>
      </w:r>
      <w:proofErr w:type="gramEnd"/>
      <w:r w:rsidR="009A4F6C" w:rsidRPr="00A94703">
        <w:rPr>
          <w:rFonts w:ascii="Palatino Linotype" w:hAnsi="Palatino Linotype" w:cstheme="minorHAnsi"/>
          <w:i/>
          <w:color w:val="000000"/>
          <w:sz w:val="24"/>
          <w:szCs w:val="24"/>
        </w:rPr>
        <w:t xml:space="preserve"> I create new heavens and a new earth, and the former things shall not be remembered or come into mind."</w:t>
      </w:r>
    </w:p>
    <w:p w:rsidR="00543257" w:rsidRPr="00A94703" w:rsidRDefault="00E229E2" w:rsidP="008A54AD">
      <w:pPr>
        <w:rPr>
          <w:rFonts w:ascii="Palatino Linotype" w:hAnsi="Palatino Linotype" w:cstheme="minorHAnsi"/>
          <w:i/>
          <w:color w:val="000000"/>
          <w:sz w:val="24"/>
          <w:szCs w:val="24"/>
        </w:rPr>
      </w:pPr>
      <w:r w:rsidRPr="00A94703">
        <w:rPr>
          <w:rFonts w:ascii="Palatino Linotype" w:hAnsi="Palatino Linotype" w:cstheme="minorHAnsi"/>
          <w:i/>
          <w:color w:val="000000"/>
          <w:sz w:val="24"/>
          <w:szCs w:val="24"/>
        </w:rPr>
        <w:t xml:space="preserve"> Revelation</w:t>
      </w:r>
      <w:r w:rsidR="002F60D3" w:rsidRPr="00A94703">
        <w:rPr>
          <w:rFonts w:ascii="Palatino Linotype" w:hAnsi="Palatino Linotype" w:cstheme="minorHAnsi"/>
          <w:i/>
          <w:color w:val="000000"/>
          <w:sz w:val="24"/>
          <w:szCs w:val="24"/>
        </w:rPr>
        <w:t xml:space="preserve"> 21:1</w:t>
      </w:r>
      <w:r w:rsidRPr="00A94703">
        <w:rPr>
          <w:rFonts w:ascii="Palatino Linotype" w:hAnsi="Palatino Linotype" w:cstheme="minorHAnsi"/>
          <w:i/>
          <w:color w:val="000000"/>
          <w:sz w:val="24"/>
          <w:szCs w:val="24"/>
        </w:rPr>
        <w:t xml:space="preserve"> "Then I saw a new heaven and a new earth, for the first heaven and the first earth had passed away, and the sea was no more."</w:t>
      </w:r>
    </w:p>
    <w:p w:rsidR="00543257" w:rsidRPr="00A94703" w:rsidRDefault="00E229E2" w:rsidP="008A54AD">
      <w:pPr>
        <w:rPr>
          <w:rFonts w:ascii="Palatino Linotype" w:hAnsi="Palatino Linotype" w:cstheme="minorHAnsi"/>
          <w:i/>
          <w:color w:val="000000"/>
          <w:sz w:val="24"/>
          <w:szCs w:val="24"/>
        </w:rPr>
      </w:pPr>
      <w:r w:rsidRPr="00A94703">
        <w:rPr>
          <w:rFonts w:ascii="Palatino Linotype" w:hAnsi="Palatino Linotype" w:cstheme="minorHAnsi"/>
          <w:i/>
          <w:color w:val="000000"/>
          <w:sz w:val="24"/>
          <w:szCs w:val="24"/>
        </w:rPr>
        <w:t xml:space="preserve"> Revelation</w:t>
      </w:r>
      <w:r w:rsidR="002F60D3" w:rsidRPr="00A94703">
        <w:rPr>
          <w:rFonts w:ascii="Palatino Linotype" w:hAnsi="Palatino Linotype" w:cstheme="minorHAnsi"/>
          <w:i/>
          <w:color w:val="000000"/>
          <w:sz w:val="24"/>
          <w:szCs w:val="24"/>
        </w:rPr>
        <w:t xml:space="preserve"> 21:3 </w:t>
      </w:r>
      <w:r w:rsidRPr="00A94703">
        <w:rPr>
          <w:rFonts w:ascii="Palatino Linotype" w:hAnsi="Palatino Linotype" w:cstheme="minorHAnsi"/>
          <w:i/>
          <w:color w:val="000000"/>
          <w:sz w:val="24"/>
          <w:szCs w:val="24"/>
        </w:rPr>
        <w:t>"And I heard a loud voice from the throne saying, 'Behold, the dwelling place of God is with man. He will dwell with them, and they will be his people, and God himself will be with them as their God.'"</w:t>
      </w:r>
    </w:p>
    <w:p w:rsidR="00543257" w:rsidRPr="00A94703" w:rsidRDefault="00E229E2" w:rsidP="008A54AD">
      <w:pPr>
        <w:rPr>
          <w:rFonts w:ascii="Palatino Linotype" w:hAnsi="Palatino Linotype" w:cstheme="minorHAnsi"/>
          <w:i/>
          <w:color w:val="000000"/>
          <w:sz w:val="24"/>
          <w:szCs w:val="24"/>
        </w:rPr>
      </w:pPr>
      <w:r w:rsidRPr="00A94703">
        <w:rPr>
          <w:rFonts w:ascii="Palatino Linotype" w:hAnsi="Palatino Linotype" w:cstheme="minorHAnsi"/>
          <w:i/>
          <w:color w:val="000000"/>
          <w:sz w:val="24"/>
          <w:szCs w:val="24"/>
        </w:rPr>
        <w:t xml:space="preserve"> Revelation 21:4  </w:t>
      </w:r>
      <w:proofErr w:type="gramStart"/>
      <w:r w:rsidRPr="00A94703">
        <w:rPr>
          <w:rFonts w:ascii="Palatino Linotype" w:hAnsi="Palatino Linotype" w:cstheme="minorHAnsi"/>
          <w:i/>
          <w:color w:val="000000"/>
          <w:sz w:val="24"/>
          <w:szCs w:val="24"/>
        </w:rPr>
        <w:t>"</w:t>
      </w:r>
      <w:r w:rsidR="003C291B" w:rsidRPr="00A94703">
        <w:rPr>
          <w:rFonts w:ascii="Palatino Linotype" w:hAnsi="Palatino Linotype" w:cstheme="minorHAnsi"/>
          <w:i/>
          <w:color w:val="000000"/>
          <w:sz w:val="24"/>
          <w:szCs w:val="24"/>
        </w:rPr>
        <w:t xml:space="preserve"> </w:t>
      </w:r>
      <w:r w:rsidRPr="00A94703">
        <w:rPr>
          <w:rFonts w:ascii="Palatino Linotype" w:hAnsi="Palatino Linotype" w:cstheme="minorHAnsi"/>
          <w:i/>
          <w:color w:val="000000"/>
          <w:sz w:val="24"/>
          <w:szCs w:val="24"/>
        </w:rPr>
        <w:t>He</w:t>
      </w:r>
      <w:proofErr w:type="gramEnd"/>
      <w:r w:rsidR="002F60D3" w:rsidRPr="00A94703">
        <w:rPr>
          <w:rFonts w:ascii="Palatino Linotype" w:hAnsi="Palatino Linotype" w:cstheme="minorHAnsi"/>
          <w:i/>
          <w:color w:val="000000"/>
          <w:sz w:val="24"/>
          <w:szCs w:val="24"/>
        </w:rPr>
        <w:t xml:space="preserve"> </w:t>
      </w:r>
      <w:r w:rsidRPr="00A94703">
        <w:rPr>
          <w:rFonts w:ascii="Palatino Linotype" w:hAnsi="Palatino Linotype" w:cstheme="minorHAnsi"/>
          <w:i/>
          <w:color w:val="000000"/>
          <w:sz w:val="24"/>
          <w:szCs w:val="24"/>
        </w:rPr>
        <w:t xml:space="preserve"> will wipe away every tear from their eyes, and death shall be no more, neither shall there be mourning nor crying nor pain anymore, for the former things have passed away."</w:t>
      </w:r>
    </w:p>
    <w:p w:rsidR="00543257" w:rsidRPr="00C011EA" w:rsidRDefault="00E229E2" w:rsidP="008A54AD">
      <w:pPr>
        <w:rPr>
          <w:rFonts w:ascii="Palatino Linotype" w:hAnsi="Palatino Linotype" w:cstheme="minorHAnsi"/>
          <w:i/>
          <w:color w:val="000000"/>
          <w:sz w:val="24"/>
          <w:szCs w:val="24"/>
        </w:rPr>
      </w:pPr>
      <w:r w:rsidRPr="00A94703">
        <w:rPr>
          <w:rFonts w:ascii="Palatino Linotype" w:hAnsi="Palatino Linotype" w:cstheme="minorHAnsi"/>
          <w:i/>
          <w:color w:val="000000"/>
          <w:sz w:val="24"/>
          <w:szCs w:val="24"/>
        </w:rPr>
        <w:lastRenderedPageBreak/>
        <w:t xml:space="preserve"> John 14:23  </w:t>
      </w:r>
      <w:proofErr w:type="gramStart"/>
      <w:r w:rsidRPr="00A94703">
        <w:rPr>
          <w:rFonts w:ascii="Palatino Linotype" w:hAnsi="Palatino Linotype" w:cstheme="minorHAnsi"/>
          <w:i/>
          <w:color w:val="000000"/>
          <w:sz w:val="24"/>
          <w:szCs w:val="24"/>
        </w:rPr>
        <w:t>"</w:t>
      </w:r>
      <w:r w:rsidR="009A4F6C" w:rsidRPr="00A94703">
        <w:rPr>
          <w:rFonts w:ascii="Palatino Linotype" w:hAnsi="Palatino Linotype" w:cstheme="minorHAnsi"/>
          <w:i/>
          <w:color w:val="000000"/>
          <w:sz w:val="24"/>
          <w:szCs w:val="24"/>
        </w:rPr>
        <w:t xml:space="preserve"> </w:t>
      </w:r>
      <w:r w:rsidRPr="00C011EA">
        <w:rPr>
          <w:rFonts w:ascii="Palatino Linotype" w:hAnsi="Palatino Linotype" w:cstheme="minorHAnsi"/>
          <w:i/>
          <w:color w:val="000000"/>
          <w:sz w:val="24"/>
          <w:szCs w:val="24"/>
        </w:rPr>
        <w:t>In</w:t>
      </w:r>
      <w:proofErr w:type="gramEnd"/>
      <w:r w:rsidR="002F60D3" w:rsidRPr="00C011EA">
        <w:rPr>
          <w:rFonts w:ascii="Palatino Linotype" w:hAnsi="Palatino Linotype" w:cstheme="minorHAnsi"/>
          <w:i/>
          <w:color w:val="000000"/>
          <w:sz w:val="24"/>
          <w:szCs w:val="24"/>
        </w:rPr>
        <w:t xml:space="preserve"> </w:t>
      </w:r>
      <w:r w:rsidRPr="00C011EA">
        <w:rPr>
          <w:rFonts w:ascii="Palatino Linotype" w:hAnsi="Palatino Linotype" w:cstheme="minorHAnsi"/>
          <w:i/>
          <w:color w:val="000000"/>
          <w:sz w:val="24"/>
          <w:szCs w:val="24"/>
        </w:rPr>
        <w:t xml:space="preserve"> my Father's house are many rooms. If it were not so, would I have told you that I go to prepare a place for you? And if I go and prepare a place for you, I will come again and will take you to myself, that where I am you may be also."</w:t>
      </w:r>
    </w:p>
    <w:p w:rsidR="00543257" w:rsidRPr="00A94703" w:rsidRDefault="00E229E2" w:rsidP="008A54AD">
      <w:pPr>
        <w:rPr>
          <w:rFonts w:ascii="Palatino Linotype" w:hAnsi="Palatino Linotype" w:cstheme="minorHAnsi"/>
          <w:i/>
          <w:color w:val="000000"/>
          <w:sz w:val="24"/>
          <w:szCs w:val="24"/>
        </w:rPr>
      </w:pPr>
      <w:r w:rsidRPr="00A94703">
        <w:rPr>
          <w:rFonts w:ascii="Palatino Linotype" w:hAnsi="Palatino Linotype" w:cstheme="minorHAnsi"/>
          <w:i/>
          <w:color w:val="000000"/>
          <w:sz w:val="24"/>
          <w:szCs w:val="24"/>
        </w:rPr>
        <w:t xml:space="preserve"> Revelation 22:17 </w:t>
      </w:r>
      <w:r w:rsidR="003C291B" w:rsidRPr="00A94703">
        <w:rPr>
          <w:rFonts w:ascii="Palatino Linotype" w:hAnsi="Palatino Linotype" w:cstheme="minorHAnsi"/>
          <w:i/>
          <w:color w:val="000000"/>
          <w:sz w:val="24"/>
          <w:szCs w:val="24"/>
        </w:rPr>
        <w:t xml:space="preserve"> </w:t>
      </w:r>
      <w:r w:rsidRPr="00A94703">
        <w:rPr>
          <w:rFonts w:ascii="Palatino Linotype" w:hAnsi="Palatino Linotype" w:cstheme="minorHAnsi"/>
          <w:i/>
          <w:color w:val="000000"/>
          <w:sz w:val="24"/>
          <w:szCs w:val="24"/>
        </w:rPr>
        <w:t xml:space="preserve"> </w:t>
      </w:r>
      <w:proofErr w:type="gramStart"/>
      <w:r w:rsidRPr="00A94703">
        <w:rPr>
          <w:rFonts w:ascii="Palatino Linotype" w:hAnsi="Palatino Linotype" w:cstheme="minorHAnsi"/>
          <w:i/>
          <w:color w:val="000000"/>
          <w:sz w:val="24"/>
          <w:szCs w:val="24"/>
        </w:rPr>
        <w:t>"</w:t>
      </w:r>
      <w:r w:rsidR="003C291B" w:rsidRPr="00A94703">
        <w:rPr>
          <w:rFonts w:ascii="Palatino Linotype" w:hAnsi="Palatino Linotype" w:cstheme="minorHAnsi"/>
          <w:i/>
          <w:color w:val="000000"/>
          <w:sz w:val="24"/>
          <w:szCs w:val="24"/>
        </w:rPr>
        <w:t xml:space="preserve"> </w:t>
      </w:r>
      <w:r w:rsidRPr="00A94703">
        <w:rPr>
          <w:rFonts w:ascii="Palatino Linotype" w:hAnsi="Palatino Linotype" w:cstheme="minorHAnsi"/>
          <w:i/>
          <w:color w:val="000000"/>
          <w:sz w:val="24"/>
          <w:szCs w:val="24"/>
        </w:rPr>
        <w:t>The</w:t>
      </w:r>
      <w:proofErr w:type="gramEnd"/>
      <w:r w:rsidR="009A4F6C" w:rsidRPr="00A94703">
        <w:rPr>
          <w:rFonts w:ascii="Palatino Linotype" w:hAnsi="Palatino Linotype" w:cstheme="minorHAnsi"/>
          <w:i/>
          <w:color w:val="000000"/>
          <w:sz w:val="24"/>
          <w:szCs w:val="24"/>
        </w:rPr>
        <w:t xml:space="preserve"> </w:t>
      </w:r>
      <w:r w:rsidRPr="00A94703">
        <w:rPr>
          <w:rFonts w:ascii="Palatino Linotype" w:hAnsi="Palatino Linotype" w:cstheme="minorHAnsi"/>
          <w:i/>
          <w:color w:val="000000"/>
          <w:sz w:val="24"/>
          <w:szCs w:val="24"/>
        </w:rPr>
        <w:t xml:space="preserve"> Spirit and the Bride say, 'Come.' And let the one who hears say, 'Come.' And let the one who is thirsty come; let the one who desires take the water of life without price."</w:t>
      </w:r>
    </w:p>
    <w:p w:rsidR="00543257" w:rsidRPr="00A94703" w:rsidRDefault="00E229E2" w:rsidP="008A54AD">
      <w:pPr>
        <w:rPr>
          <w:rFonts w:ascii="Palatino Linotype" w:hAnsi="Palatino Linotype" w:cstheme="minorHAnsi"/>
          <w:i/>
          <w:color w:val="000000"/>
          <w:sz w:val="24"/>
          <w:szCs w:val="24"/>
        </w:rPr>
      </w:pPr>
      <w:r w:rsidRPr="00A94703">
        <w:rPr>
          <w:rFonts w:ascii="Palatino Linotype" w:hAnsi="Palatino Linotype" w:cstheme="minorHAnsi"/>
          <w:i/>
          <w:color w:val="000000"/>
          <w:sz w:val="24"/>
          <w:szCs w:val="24"/>
        </w:rPr>
        <w:t xml:space="preserve"> John 3:16  "</w:t>
      </w:r>
      <w:r w:rsidR="009A4F6C" w:rsidRPr="00A94703">
        <w:rPr>
          <w:rFonts w:ascii="Palatino Linotype" w:hAnsi="Palatino Linotype" w:cstheme="minorHAnsi"/>
          <w:i/>
          <w:color w:val="000000"/>
          <w:sz w:val="24"/>
          <w:szCs w:val="24"/>
        </w:rPr>
        <w:t xml:space="preserve"> </w:t>
      </w:r>
      <w:r w:rsidRPr="00A94703">
        <w:rPr>
          <w:rFonts w:ascii="Palatino Linotype" w:hAnsi="Palatino Linotype" w:cstheme="minorHAnsi"/>
          <w:i/>
          <w:color w:val="000000"/>
          <w:sz w:val="24"/>
          <w:szCs w:val="24"/>
        </w:rPr>
        <w:t>For God so loved the world, that he gave his only Son, that whoever believes in him should not perish but have eternal life."</w:t>
      </w:r>
    </w:p>
    <w:p w:rsidR="00543257" w:rsidRPr="00A94703" w:rsidRDefault="00E229E2" w:rsidP="008A54AD">
      <w:pPr>
        <w:rPr>
          <w:rFonts w:ascii="Palatino Linotype" w:hAnsi="Palatino Linotype" w:cstheme="minorHAnsi"/>
          <w:i/>
          <w:color w:val="000000"/>
          <w:sz w:val="24"/>
          <w:szCs w:val="24"/>
        </w:rPr>
      </w:pPr>
      <w:r w:rsidRPr="00A94703">
        <w:rPr>
          <w:rFonts w:ascii="Palatino Linotype" w:hAnsi="Palatino Linotype" w:cstheme="minorHAnsi"/>
          <w:i/>
          <w:color w:val="000000"/>
          <w:sz w:val="24"/>
          <w:szCs w:val="24"/>
        </w:rPr>
        <w:t xml:space="preserve"> John 4:14  </w:t>
      </w:r>
      <w:proofErr w:type="gramStart"/>
      <w:r w:rsidRPr="00A94703">
        <w:rPr>
          <w:rFonts w:ascii="Palatino Linotype" w:hAnsi="Palatino Linotype" w:cstheme="minorHAnsi"/>
          <w:i/>
          <w:color w:val="000000"/>
          <w:sz w:val="24"/>
          <w:szCs w:val="24"/>
        </w:rPr>
        <w:t>"</w:t>
      </w:r>
      <w:r w:rsidR="009A4F6C" w:rsidRPr="00A94703">
        <w:rPr>
          <w:rFonts w:ascii="Palatino Linotype" w:hAnsi="Palatino Linotype" w:cstheme="minorHAnsi"/>
          <w:i/>
          <w:color w:val="000000"/>
          <w:sz w:val="24"/>
          <w:szCs w:val="24"/>
        </w:rPr>
        <w:t xml:space="preserve"> </w:t>
      </w:r>
      <w:r w:rsidRPr="00A94703">
        <w:rPr>
          <w:rFonts w:ascii="Palatino Linotype" w:hAnsi="Palatino Linotype" w:cstheme="minorHAnsi"/>
          <w:i/>
          <w:color w:val="000000"/>
          <w:sz w:val="24"/>
          <w:szCs w:val="24"/>
        </w:rPr>
        <w:t>But</w:t>
      </w:r>
      <w:proofErr w:type="gramEnd"/>
      <w:r w:rsidRPr="00A94703">
        <w:rPr>
          <w:rFonts w:ascii="Palatino Linotype" w:hAnsi="Palatino Linotype" w:cstheme="minorHAnsi"/>
          <w:i/>
          <w:color w:val="000000"/>
          <w:sz w:val="24"/>
          <w:szCs w:val="24"/>
        </w:rPr>
        <w:t xml:space="preserve"> </w:t>
      </w:r>
      <w:r w:rsidR="002F60D3" w:rsidRPr="00A94703">
        <w:rPr>
          <w:rFonts w:ascii="Palatino Linotype" w:hAnsi="Palatino Linotype" w:cstheme="minorHAnsi"/>
          <w:i/>
          <w:color w:val="000000"/>
          <w:sz w:val="24"/>
          <w:szCs w:val="24"/>
        </w:rPr>
        <w:t xml:space="preserve"> </w:t>
      </w:r>
      <w:r w:rsidRPr="00A94703">
        <w:rPr>
          <w:rFonts w:ascii="Palatino Linotype" w:hAnsi="Palatino Linotype" w:cstheme="minorHAnsi"/>
          <w:i/>
          <w:color w:val="000000"/>
          <w:sz w:val="24"/>
          <w:szCs w:val="24"/>
        </w:rPr>
        <w:t>whoever drinks of the water that I will give him will never be thirsty again. The water that I will give him will become in him a spring of water welling up to eternal life."</w:t>
      </w:r>
    </w:p>
    <w:p w:rsidR="00543257" w:rsidRPr="00A94703" w:rsidRDefault="00543257" w:rsidP="008A54AD">
      <w:pPr>
        <w:rPr>
          <w:rFonts w:ascii="Palatino Linotype" w:hAnsi="Palatino Linotype" w:cstheme="minorHAnsi"/>
          <w:color w:val="000000"/>
          <w:sz w:val="24"/>
          <w:szCs w:val="24"/>
        </w:rPr>
      </w:pPr>
    </w:p>
    <w:p w:rsidR="00543257" w:rsidRPr="00A94703" w:rsidRDefault="00D8216F" w:rsidP="008A54AD">
      <w:pPr>
        <w:rPr>
          <w:rFonts w:ascii="Palatino Linotype" w:hAnsi="Palatino Linotype" w:cstheme="minorHAnsi"/>
          <w:color w:val="000000"/>
          <w:sz w:val="24"/>
          <w:szCs w:val="24"/>
        </w:rPr>
      </w:pPr>
      <w:proofErr w:type="gramStart"/>
      <w:r w:rsidRPr="000F2AC2">
        <w:rPr>
          <w:rFonts w:ascii="Palatino Linotype" w:hAnsi="Palatino Linotype" w:cstheme="minorHAnsi"/>
          <w:b/>
          <w:color w:val="000000"/>
          <w:sz w:val="28"/>
          <w:szCs w:val="24"/>
        </w:rPr>
        <w:t>Summation</w:t>
      </w:r>
      <w:r w:rsidR="00E229E2" w:rsidRPr="000F2AC2">
        <w:rPr>
          <w:rFonts w:ascii="Palatino Linotype" w:hAnsi="Palatino Linotype" w:cstheme="minorHAnsi"/>
          <w:b/>
          <w:color w:val="000000"/>
          <w:sz w:val="28"/>
          <w:szCs w:val="24"/>
        </w:rPr>
        <w:t xml:space="preserve"> :</w:t>
      </w:r>
      <w:proofErr w:type="gramEnd"/>
      <w:r w:rsidR="000F2AC2">
        <w:rPr>
          <w:rFonts w:ascii="Palatino Linotype" w:hAnsi="Palatino Linotype" w:cstheme="minorHAnsi"/>
          <w:b/>
          <w:color w:val="000000"/>
          <w:sz w:val="28"/>
          <w:szCs w:val="24"/>
        </w:rPr>
        <w:t xml:space="preserve"> </w:t>
      </w:r>
      <w:r w:rsidR="00E229E2" w:rsidRPr="00A94703">
        <w:rPr>
          <w:rFonts w:ascii="Palatino Linotype" w:hAnsi="Palatino Linotype" w:cstheme="minorHAnsi"/>
          <w:color w:val="000000"/>
          <w:sz w:val="24"/>
          <w:szCs w:val="24"/>
        </w:rPr>
        <w:t>The concept of "A New Heaven and Earth" and the role of "The Spirit and the Bride" highlight God's ultimate plan for humanity. The Spirit and the Bride invite people to come to Jesus Christ and experience salvation and spiritual refreshment. Believers can look forward to a future time when they will experience eternal life in the presence of God, free from sin and suffering.</w:t>
      </w:r>
    </w:p>
    <w:p w:rsidR="0009143A" w:rsidRPr="00A94703" w:rsidRDefault="0009143A" w:rsidP="008A54AD">
      <w:pPr>
        <w:rPr>
          <w:rFonts w:ascii="Palatino Linotype" w:hAnsi="Palatino Linotype" w:cstheme="minorHAnsi"/>
          <w:color w:val="000000"/>
          <w:sz w:val="24"/>
          <w:szCs w:val="24"/>
        </w:rPr>
      </w:pPr>
    </w:p>
    <w:p w:rsidR="003C291B" w:rsidRPr="00A94703" w:rsidRDefault="003C291B" w:rsidP="008A54AD">
      <w:pPr>
        <w:rPr>
          <w:rFonts w:ascii="Palatino Linotype" w:hAnsi="Palatino Linotype" w:cstheme="minorHAnsi"/>
          <w:color w:val="000000"/>
          <w:sz w:val="24"/>
          <w:szCs w:val="24"/>
        </w:rPr>
      </w:pPr>
    </w:p>
    <w:p w:rsidR="00543257" w:rsidRPr="000F2AC2" w:rsidRDefault="00E229E2" w:rsidP="008A54AD">
      <w:pPr>
        <w:rPr>
          <w:rFonts w:ascii="Palatino Linotype" w:hAnsi="Palatino Linotype" w:cstheme="minorHAnsi"/>
          <w:b/>
          <w:color w:val="000000"/>
          <w:sz w:val="24"/>
          <w:szCs w:val="24"/>
        </w:rPr>
      </w:pPr>
      <w:r w:rsidRPr="000F2AC2">
        <w:rPr>
          <w:rFonts w:ascii="Palatino Linotype" w:hAnsi="Palatino Linotype" w:cstheme="minorHAnsi"/>
          <w:b/>
          <w:color w:val="000000"/>
          <w:sz w:val="40"/>
          <w:szCs w:val="24"/>
        </w:rPr>
        <w:t>THE GOSPEL</w:t>
      </w:r>
      <w:r w:rsidR="00EC0AEF" w:rsidRPr="000F2AC2">
        <w:rPr>
          <w:rFonts w:ascii="Palatino Linotype" w:hAnsi="Palatino Linotype" w:cstheme="minorHAnsi"/>
          <w:b/>
          <w:color w:val="000000"/>
          <w:sz w:val="40"/>
          <w:szCs w:val="24"/>
        </w:rPr>
        <w:t xml:space="preserve"> </w:t>
      </w:r>
      <w:r w:rsidRPr="000F2AC2">
        <w:rPr>
          <w:rFonts w:ascii="Palatino Linotype" w:hAnsi="Palatino Linotype" w:cstheme="minorHAnsi"/>
          <w:b/>
          <w:color w:val="000000"/>
          <w:sz w:val="40"/>
          <w:szCs w:val="24"/>
        </w:rPr>
        <w:t>OF BELIEVING IN JESUS CHRIST</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The gospel is the good news of salvation through faith in Jesus Christ. It's a message of love, redemption, and forgiveness.</w:t>
      </w:r>
    </w:p>
    <w:p w:rsidR="00543257" w:rsidRPr="00A94703" w:rsidRDefault="009C0FC8"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xml:space="preserve">Key </w:t>
      </w:r>
      <w:proofErr w:type="gramStart"/>
      <w:r w:rsidRPr="00A94703">
        <w:rPr>
          <w:rFonts w:ascii="Palatino Linotype" w:hAnsi="Palatino Linotype" w:cstheme="minorHAnsi"/>
          <w:color w:val="000000"/>
          <w:sz w:val="24"/>
          <w:szCs w:val="24"/>
        </w:rPr>
        <w:t xml:space="preserve">Focus </w:t>
      </w:r>
      <w:r w:rsidR="00E229E2" w:rsidRPr="00A94703">
        <w:rPr>
          <w:rFonts w:ascii="Palatino Linotype" w:hAnsi="Palatino Linotype" w:cstheme="minorHAnsi"/>
          <w:color w:val="000000"/>
          <w:sz w:val="24"/>
          <w:szCs w:val="24"/>
        </w:rPr>
        <w:t>:</w:t>
      </w:r>
      <w:proofErr w:type="gramEnd"/>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xml:space="preserve"> Jesus is the Son of God: "In the beginning was the Word, and the Word was with God, and the Word was God." (John 1:1)</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xml:space="preserve"> Jesus died for our sins: "For God so loved the world that he gave his one and only Son, that whoever believes in him shall not perish but have eternal life." (John 3:16)</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xml:space="preserve"> Jesus rose from the dead: "But God raised him from the dead, and for many days he appeared to those who had come up with him from Galilee to Jerusalem." (Acts 13:30-31)</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lastRenderedPageBreak/>
        <w:t xml:space="preserve"> Salvation through faith: "For it is by grace you have been saved, through faith—and this is not from yourselves, it is the gift of God—" (Ephesians 2:8)</w:t>
      </w:r>
    </w:p>
    <w:p w:rsidR="00543257" w:rsidRPr="00A94703" w:rsidRDefault="00543257" w:rsidP="008A54AD">
      <w:pPr>
        <w:rPr>
          <w:rFonts w:ascii="Palatino Linotype" w:hAnsi="Palatino Linotype" w:cstheme="minorHAnsi"/>
          <w:color w:val="000000"/>
          <w:sz w:val="24"/>
          <w:szCs w:val="24"/>
        </w:rPr>
      </w:pPr>
    </w:p>
    <w:p w:rsidR="00543257" w:rsidRPr="000C46EA" w:rsidRDefault="00E229E2" w:rsidP="008A54AD">
      <w:pPr>
        <w:rPr>
          <w:rFonts w:ascii="Palatino Linotype" w:hAnsi="Palatino Linotype" w:cstheme="minorHAnsi"/>
          <w:b/>
          <w:color w:val="000000"/>
          <w:sz w:val="28"/>
          <w:szCs w:val="24"/>
        </w:rPr>
      </w:pPr>
      <w:r w:rsidRPr="000C46EA">
        <w:rPr>
          <w:rFonts w:ascii="Palatino Linotype" w:hAnsi="Palatino Linotype" w:cstheme="minorHAnsi"/>
          <w:b/>
          <w:color w:val="000000"/>
          <w:sz w:val="28"/>
          <w:szCs w:val="24"/>
        </w:rPr>
        <w:t>Benefits of Believing in Jesus Christ:</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xml:space="preserve"> Forgiveness of sins: "If we confess our sins, he is faithful and just and will forgive us our sins and purify us from all unrighteousness." (1 John 1:9)</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xml:space="preserve"> Eternal life: "For God did not send his Son into the world to condemn the world, but to save the world through him." (John 3:17)</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xml:space="preserve"> Peace with God: "Therefore, since we have been justified through faith, we have peace with God through our Lord Jesus Christ." (Romans 5:1)</w:t>
      </w:r>
    </w:p>
    <w:p w:rsidR="00543257" w:rsidRPr="00A94703" w:rsidRDefault="00543257" w:rsidP="008A54AD">
      <w:pPr>
        <w:rPr>
          <w:rFonts w:ascii="Palatino Linotype" w:hAnsi="Palatino Linotype" w:cstheme="minorHAnsi"/>
          <w:color w:val="000000"/>
          <w:sz w:val="24"/>
          <w:szCs w:val="24"/>
        </w:rPr>
      </w:pPr>
    </w:p>
    <w:p w:rsidR="00543257" w:rsidRPr="000C46EA" w:rsidRDefault="00E229E2" w:rsidP="008A54AD">
      <w:pPr>
        <w:rPr>
          <w:rFonts w:ascii="Palatino Linotype" w:hAnsi="Palatino Linotype" w:cstheme="minorHAnsi"/>
          <w:b/>
          <w:color w:val="000000"/>
          <w:sz w:val="28"/>
          <w:szCs w:val="24"/>
        </w:rPr>
      </w:pPr>
      <w:r w:rsidRPr="000C46EA">
        <w:rPr>
          <w:rFonts w:ascii="Palatino Linotype" w:hAnsi="Palatino Linotype" w:cstheme="minorHAnsi"/>
          <w:b/>
          <w:color w:val="000000"/>
          <w:sz w:val="28"/>
          <w:szCs w:val="24"/>
        </w:rPr>
        <w:t>Call to Action:</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xml:space="preserve"> Believe in Jesus Christ: "That if you confess with your mouth, 'Jesus is Lord,' and believe in your heart that God raised him from the dead, you will be saved." (Romans 10:9)</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xml:space="preserve"> Repent and turn to God: "Repent, then, and turn to God, so that your sins may be wiped out." (Acts 3:19)</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xml:space="preserve">By believing in Jesus Christ, you can experience the transformative power of the gospel and live a life filled with hope, joy, and purpose. </w:t>
      </w:r>
    </w:p>
    <w:p w:rsidR="00543257" w:rsidRPr="00A94703" w:rsidRDefault="00543257" w:rsidP="008A54AD">
      <w:pPr>
        <w:rPr>
          <w:rFonts w:ascii="Palatino Linotype" w:hAnsi="Palatino Linotype" w:cstheme="minorHAnsi"/>
          <w:color w:val="000000"/>
          <w:sz w:val="24"/>
          <w:szCs w:val="24"/>
        </w:rPr>
      </w:pPr>
    </w:p>
    <w:p w:rsidR="00543257" w:rsidRPr="000C46EA" w:rsidRDefault="00E229E2" w:rsidP="008A54AD">
      <w:pPr>
        <w:rPr>
          <w:rFonts w:ascii="Palatino Linotype" w:hAnsi="Palatino Linotype" w:cstheme="minorHAnsi"/>
          <w:b/>
          <w:color w:val="000000"/>
          <w:sz w:val="36"/>
          <w:szCs w:val="24"/>
        </w:rPr>
      </w:pPr>
      <w:r w:rsidRPr="000C46EA">
        <w:rPr>
          <w:rFonts w:ascii="Palatino Linotype" w:hAnsi="Palatino Linotype" w:cstheme="minorHAnsi"/>
          <w:b/>
          <w:color w:val="000000"/>
          <w:sz w:val="36"/>
          <w:szCs w:val="24"/>
        </w:rPr>
        <w:t>THE RAPTURE IS COMING SOON!</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"Be prepared, for you do not know the day or hour of the Lord's return." (Matthew 24:42-44)</w:t>
      </w:r>
    </w:p>
    <w:p w:rsidR="00543257" w:rsidRPr="00A94703" w:rsidRDefault="00543257" w:rsidP="008A54AD">
      <w:pPr>
        <w:rPr>
          <w:rFonts w:ascii="Palatino Linotype" w:hAnsi="Palatino Linotype" w:cstheme="minorHAnsi"/>
          <w:color w:val="000000"/>
          <w:sz w:val="24"/>
          <w:szCs w:val="24"/>
        </w:rPr>
      </w:pP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Turn to Jesus Christ today:</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xml:space="preserve"> Believe in His sacrifice for your sins (John 3:16)</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xml:space="preserve"> Confess your sins and ask for forgiveness</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xml:space="preserve"> Declare Jesus as Lord and trust in His resurrection (Romans 10:9-10)</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lastRenderedPageBreak/>
        <w:t>Live for Christ:</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xml:space="preserve"> Heaven is real, and hell is real too (Revelation 21:14, Revelation 20:15)</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xml:space="preserve"> Dress modestly, and avoid worldly conformity (1 Peter 3:34, Romans 12:2)</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xml:space="preserve"> Separate yourself from the world's system and live for God's kingdom (2 Corinthians 6:14-17)</w:t>
      </w:r>
    </w:p>
    <w:p w:rsidR="00543257" w:rsidRPr="00A94703" w:rsidRDefault="00543257" w:rsidP="008A54AD">
      <w:pPr>
        <w:rPr>
          <w:rFonts w:ascii="Palatino Linotype" w:hAnsi="Palatino Linotype" w:cstheme="minorHAnsi"/>
          <w:color w:val="000000"/>
          <w:sz w:val="24"/>
          <w:szCs w:val="24"/>
        </w:rPr>
      </w:pP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Don't wait! Receive Jesus Christ now and be saved:</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"Everyone who calls on the name of the Lord will be saved." (Acts 2:21)</w:t>
      </w:r>
    </w:p>
    <w:p w:rsidR="00543257" w:rsidRPr="00A94703" w:rsidRDefault="00543257" w:rsidP="008A54AD">
      <w:pPr>
        <w:rPr>
          <w:rFonts w:ascii="Palatino Linotype" w:hAnsi="Palatino Linotype" w:cstheme="minorHAnsi"/>
          <w:color w:val="000000"/>
          <w:sz w:val="24"/>
          <w:szCs w:val="24"/>
        </w:rPr>
      </w:pP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The Rapture is imminent. Be ready, repent, and receive Jesus Christ today! Live a life that honors God, and be prepared for His return!</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xml:space="preserve"> THE</w:t>
      </w:r>
      <w:r w:rsidR="00BC39A1" w:rsidRPr="00A94703">
        <w:rPr>
          <w:rFonts w:ascii="Palatino Linotype" w:hAnsi="Palatino Linotype" w:cstheme="minorHAnsi"/>
          <w:color w:val="000000"/>
          <w:sz w:val="24"/>
          <w:szCs w:val="24"/>
        </w:rPr>
        <w:t xml:space="preserve"> </w:t>
      </w:r>
      <w:proofErr w:type="gramStart"/>
      <w:r w:rsidRPr="00A94703">
        <w:rPr>
          <w:rFonts w:ascii="Palatino Linotype" w:hAnsi="Palatino Linotype" w:cstheme="minorHAnsi"/>
          <w:color w:val="000000"/>
          <w:sz w:val="24"/>
          <w:szCs w:val="24"/>
        </w:rPr>
        <w:t>GREAT</w:t>
      </w:r>
      <w:r w:rsidR="00BC39A1" w:rsidRPr="00A94703">
        <w:rPr>
          <w:rFonts w:ascii="Palatino Linotype" w:hAnsi="Palatino Linotype" w:cstheme="minorHAnsi"/>
          <w:color w:val="000000"/>
          <w:sz w:val="24"/>
          <w:szCs w:val="24"/>
        </w:rPr>
        <w:t xml:space="preserve"> </w:t>
      </w:r>
      <w:r w:rsidRPr="00A94703">
        <w:rPr>
          <w:rFonts w:ascii="Palatino Linotype" w:hAnsi="Palatino Linotype" w:cstheme="minorHAnsi"/>
          <w:color w:val="000000"/>
          <w:sz w:val="24"/>
          <w:szCs w:val="24"/>
        </w:rPr>
        <w:t xml:space="preserve"> RE</w:t>
      </w:r>
      <w:proofErr w:type="gramEnd"/>
      <w:r w:rsidR="00BC39A1" w:rsidRPr="00A94703">
        <w:rPr>
          <w:rFonts w:ascii="Palatino Linotype" w:hAnsi="Palatino Linotype" w:cstheme="minorHAnsi"/>
          <w:color w:val="000000"/>
          <w:sz w:val="24"/>
          <w:szCs w:val="24"/>
        </w:rPr>
        <w:t>-</w:t>
      </w:r>
      <w:r w:rsidRPr="00A94703">
        <w:rPr>
          <w:rFonts w:ascii="Palatino Linotype" w:hAnsi="Palatino Linotype" w:cstheme="minorHAnsi"/>
          <w:color w:val="000000"/>
          <w:sz w:val="24"/>
          <w:szCs w:val="24"/>
        </w:rPr>
        <w:t xml:space="preserve">AWAKENING : READY FOR HIS RETURN </w:t>
      </w:r>
    </w:p>
    <w:p w:rsidR="00543257" w:rsidRPr="00A94703" w:rsidRDefault="00543257" w:rsidP="008A54AD">
      <w:pPr>
        <w:rPr>
          <w:rFonts w:ascii="Palatino Linotype" w:hAnsi="Palatino Linotype" w:cstheme="minorHAnsi"/>
          <w:color w:val="000000"/>
          <w:sz w:val="24"/>
          <w:szCs w:val="24"/>
        </w:rPr>
      </w:pP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Signs of the Last Days</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Increase in knowledge and travel (Daniel 12:4)</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Rise of lawlessness and immorality (Matthew 24:12)</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Global turmoil and conflict (Matthew 24:6-7)</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Recognize the signs, but don't be fearful (Luke 21:25-26)</w:t>
      </w:r>
    </w:p>
    <w:p w:rsidR="00543257" w:rsidRPr="00A94703" w:rsidRDefault="00543257" w:rsidP="008A54AD">
      <w:pPr>
        <w:rPr>
          <w:rFonts w:ascii="Palatino Linotype" w:hAnsi="Palatino Linotype" w:cstheme="minorHAnsi"/>
          <w:color w:val="000000"/>
          <w:sz w:val="24"/>
          <w:szCs w:val="24"/>
        </w:rPr>
      </w:pP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xml:space="preserve"> Reawakening to the Call</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Personal encounter with Jesus (1 John 1:1-4)</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Key elements of a vibrant faith:</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xml:space="preserve">    - Prayer (Philippians 4:6-7, 1 Thessalonians 5:16-18)</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xml:space="preserve">    - Bible Study (2 Timothy 3:16-17, Psalm 119:105)</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xml:space="preserve">    - Community (Hebrews 10:24-25, Galatians 6:2)</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lastRenderedPageBreak/>
        <w:t xml:space="preserve">    - Service (Matthew 25:31-46, Galatians 5:13)</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Living a Life Worthy of the Calling</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Humility (Proverbs 11:2, James 4:6-10)</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Integrity (Proverbs 10:9, 1 Thessalonians 2:10)</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Compassion (Matthew 25:31-46, Colossians 3:12)</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Forgiveness (Matthew 6:14-15, Ephesians 4:32)</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Witnessing to the Nations</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Love and compassion (John 13:34-35, 1 Corinthians 13:1-3)</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Authenticity (Matthew 5:16, 1 Peter 3:15-16)</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Clarity (1 Corinthians 2:1-5, Romans 10:9-10)</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Respect (1 Peter 3:15-16, Acts 17:22-31)</w:t>
      </w:r>
    </w:p>
    <w:p w:rsidR="00543257" w:rsidRPr="00A94703" w:rsidRDefault="00543257" w:rsidP="008A54AD">
      <w:pPr>
        <w:rPr>
          <w:rFonts w:ascii="Palatino Linotype" w:hAnsi="Palatino Linotype" w:cstheme="minorHAnsi"/>
          <w:color w:val="000000"/>
          <w:sz w:val="24"/>
          <w:szCs w:val="24"/>
        </w:rPr>
      </w:pP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xml:space="preserve"> Preparing for the Return</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Watchfulness (Matthew 24:42-44, 1 Thessalonians 5:6)</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Faithfulness (1 Corinthians 4:2, Revelation 2:10)</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Prayerfulness (Luke 18:1-8, 1 Thessalonians 5:17)</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Readiness (1 John 3:2-3, Matthew 25:1-13)</w:t>
      </w:r>
    </w:p>
    <w:p w:rsidR="00543257" w:rsidRPr="00A94703" w:rsidRDefault="00543257" w:rsidP="008A54AD">
      <w:pPr>
        <w:rPr>
          <w:rFonts w:ascii="Palatino Linotype" w:hAnsi="Palatino Linotype" w:cstheme="minorHAnsi"/>
          <w:color w:val="000000"/>
          <w:sz w:val="24"/>
          <w:szCs w:val="24"/>
        </w:rPr>
      </w:pP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xml:space="preserve"> Living in Hope and Expectation</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Eternal life (John 3:16, 1 John 5:11-13)</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Jesus' return (1 Thessalonians 4:16-18, Revelation 21:3-4)</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New heaven and new earth (Revelation 21:1-4, Isaiah 65:17)</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Live with purpose and passion (Ephesians 5:15-17, Colossians 4:5)</w:t>
      </w:r>
    </w:p>
    <w:p w:rsidR="00543257" w:rsidRPr="00A94703" w:rsidRDefault="00543257" w:rsidP="008A54AD">
      <w:pPr>
        <w:rPr>
          <w:rFonts w:ascii="Palatino Linotype" w:hAnsi="Palatino Linotype" w:cstheme="minorHAnsi"/>
          <w:color w:val="000000"/>
          <w:sz w:val="24"/>
          <w:szCs w:val="24"/>
        </w:rPr>
      </w:pPr>
    </w:p>
    <w:p w:rsidR="00543257" w:rsidRPr="00A94703" w:rsidRDefault="00D8216F" w:rsidP="008A54AD">
      <w:pPr>
        <w:rPr>
          <w:rFonts w:ascii="Palatino Linotype" w:hAnsi="Palatino Linotype" w:cstheme="minorHAnsi"/>
          <w:color w:val="000000"/>
          <w:sz w:val="24"/>
          <w:szCs w:val="24"/>
        </w:rPr>
      </w:pPr>
      <w:r>
        <w:rPr>
          <w:rFonts w:ascii="Palatino Linotype" w:hAnsi="Palatino Linotype" w:cstheme="minorHAnsi"/>
          <w:color w:val="000000"/>
          <w:sz w:val="24"/>
          <w:szCs w:val="24"/>
        </w:rPr>
        <w:t>Summation</w:t>
      </w:r>
      <w:r w:rsidR="00E229E2" w:rsidRPr="00A94703">
        <w:rPr>
          <w:rFonts w:ascii="Palatino Linotype" w:hAnsi="Palatino Linotype" w:cstheme="minorHAnsi"/>
          <w:color w:val="000000"/>
          <w:sz w:val="24"/>
          <w:szCs w:val="24"/>
        </w:rPr>
        <w:t xml:space="preserve"> and Final Call</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Make a decision for Christ (John 3:16, Romans 10:9-10)</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Renew your commitment (1 John 1:9, Psalm 51:10-12)</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Live with hope and expectation (Hebrews 11:1, Romans 8:24-25)</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The Re</w:t>
      </w:r>
      <w:r w:rsidR="00527147" w:rsidRPr="00A94703">
        <w:rPr>
          <w:rFonts w:ascii="Palatino Linotype" w:hAnsi="Palatino Linotype" w:cstheme="minorHAnsi"/>
          <w:color w:val="000000"/>
          <w:sz w:val="24"/>
          <w:szCs w:val="24"/>
        </w:rPr>
        <w:t>-</w:t>
      </w:r>
      <w:r w:rsidRPr="00A94703">
        <w:rPr>
          <w:rFonts w:ascii="Palatino Linotype" w:hAnsi="Palatino Linotype" w:cstheme="minorHAnsi"/>
          <w:color w:val="000000"/>
          <w:sz w:val="24"/>
          <w:szCs w:val="24"/>
        </w:rPr>
        <w:t>awakening: Ready for His Return" emphasizes the importance of living a life worthy of Jesus' return. By recognizing the signs of the last days, reawakening to the call of Christ, living a life of humility, integrity, compassion, and forgiveness, witnessing to others, preparing for His return, and living in hope and expectation, we can be ready for the Lord's coming. May these notes inspire and guide you in your walk with God.</w:t>
      </w:r>
    </w:p>
    <w:p w:rsidR="003C291B" w:rsidRPr="00A94703" w:rsidRDefault="003C291B" w:rsidP="008A54AD">
      <w:pPr>
        <w:rPr>
          <w:rFonts w:ascii="Palatino Linotype" w:hAnsi="Palatino Linotype" w:cstheme="minorHAnsi"/>
          <w:color w:val="000000"/>
          <w:sz w:val="24"/>
          <w:szCs w:val="24"/>
        </w:rPr>
      </w:pPr>
    </w:p>
    <w:p w:rsidR="001A5354" w:rsidRDefault="001A5354" w:rsidP="008A54AD">
      <w:pPr>
        <w:rPr>
          <w:rFonts w:ascii="Palatino Linotype" w:hAnsi="Palatino Linotype" w:cstheme="minorHAnsi"/>
          <w:color w:val="000000"/>
          <w:sz w:val="24"/>
          <w:szCs w:val="24"/>
        </w:rPr>
      </w:pPr>
    </w:p>
    <w:p w:rsidR="00543257" w:rsidRPr="00A94703" w:rsidRDefault="00E229E2" w:rsidP="008A54AD">
      <w:pPr>
        <w:rPr>
          <w:rFonts w:ascii="Palatino Linotype" w:hAnsi="Palatino Linotype" w:cstheme="minorHAnsi"/>
          <w:color w:val="000000"/>
          <w:sz w:val="24"/>
          <w:szCs w:val="24"/>
        </w:rPr>
      </w:pPr>
      <w:r w:rsidRPr="000C46EA">
        <w:rPr>
          <w:rFonts w:ascii="Palatino Linotype" w:hAnsi="Palatino Linotype" w:cstheme="minorHAnsi"/>
          <w:b/>
          <w:color w:val="000000"/>
          <w:sz w:val="32"/>
          <w:szCs w:val="24"/>
        </w:rPr>
        <w:t>GOD'S WORD'S BRING LOVE, HOPE, JOY, AND LIFE! STUDY THE BIBLE FOR FREE! AND RECEIVE GOD'S BLESSINGS FOR YOU</w:t>
      </w:r>
      <w:r w:rsidRPr="00A94703">
        <w:rPr>
          <w:rFonts w:ascii="Palatino Linotype" w:hAnsi="Palatino Linotype" w:cstheme="minorHAnsi"/>
          <w:color w:val="000000"/>
          <w:sz w:val="24"/>
          <w:szCs w:val="24"/>
        </w:rPr>
        <w:t>!</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This Bible courses will take you on a journey to discovery. They will help you learn God's truth and directly from the Bible.</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"Remember the lord your God..."You are sent for a reason and you are not relevant in the will and the agenda of God until you attend to the reason you are sent.</w:t>
      </w:r>
    </w:p>
    <w:p w:rsidR="0091091F"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Hebrews 10:7 "Then said I, Lo, I come (in the volume of the book it is written of me,) to do thy will, O God."</w:t>
      </w:r>
    </w:p>
    <w:p w:rsidR="00543257" w:rsidRPr="000C46EA" w:rsidRDefault="00E229E2" w:rsidP="008A54AD">
      <w:pPr>
        <w:rPr>
          <w:rFonts w:ascii="Palatino Linotype" w:hAnsi="Palatino Linotype" w:cstheme="minorHAnsi"/>
          <w:b/>
          <w:color w:val="000000"/>
          <w:sz w:val="28"/>
          <w:szCs w:val="24"/>
        </w:rPr>
      </w:pPr>
      <w:r w:rsidRPr="000C46EA">
        <w:rPr>
          <w:rFonts w:ascii="Palatino Linotype" w:hAnsi="Palatino Linotype" w:cstheme="minorHAnsi"/>
          <w:b/>
          <w:color w:val="000000"/>
          <w:sz w:val="28"/>
          <w:szCs w:val="24"/>
        </w:rPr>
        <w:t>DON'T FORGET THE ONE WHO SENT YOU HERE ON EARTH AND THE PURPOSE HE HANDED OVER TO YOU.</w:t>
      </w:r>
    </w:p>
    <w:p w:rsidR="00543257" w:rsidRPr="00A94703" w:rsidRDefault="00E229E2" w:rsidP="008A54AD">
      <w:pPr>
        <w:rPr>
          <w:rFonts w:ascii="Palatino Linotype" w:hAnsi="Palatino Linotype" w:cstheme="minorHAnsi"/>
          <w:color w:val="000000"/>
          <w:sz w:val="24"/>
          <w:szCs w:val="24"/>
        </w:rPr>
      </w:pPr>
      <w:r w:rsidRPr="000C46EA">
        <w:rPr>
          <w:rFonts w:ascii="Palatino Linotype" w:hAnsi="Palatino Linotype" w:cstheme="minorHAnsi"/>
          <w:b/>
          <w:color w:val="000000"/>
          <w:sz w:val="28"/>
          <w:szCs w:val="24"/>
        </w:rPr>
        <w:t>RECEIVE SALVATION</w:t>
      </w:r>
      <w:r w:rsidRPr="00A94703">
        <w:rPr>
          <w:rFonts w:ascii="Palatino Linotype" w:hAnsi="Palatino Linotype" w:cstheme="minorHAnsi"/>
          <w:color w:val="000000"/>
          <w:sz w:val="24"/>
          <w:szCs w:val="24"/>
        </w:rPr>
        <w:t>: God Loves Us. God created us for fellowship and dearly desires for us to be restored to Him. Jesus Came to Give Life to Us. We can choose to receive God’s restoration and abundance of life through Christ Jesus.</w:t>
      </w:r>
    </w:p>
    <w:p w:rsidR="001A5354" w:rsidRDefault="001A5354" w:rsidP="008A54AD">
      <w:pPr>
        <w:rPr>
          <w:rFonts w:ascii="Palatino Linotype" w:hAnsi="Palatino Linotype" w:cstheme="minorHAnsi"/>
          <w:color w:val="000000"/>
          <w:sz w:val="24"/>
          <w:szCs w:val="24"/>
        </w:rPr>
      </w:pPr>
    </w:p>
    <w:p w:rsidR="00543257" w:rsidRPr="000C46EA" w:rsidRDefault="00E229E2" w:rsidP="008A54AD">
      <w:pPr>
        <w:rPr>
          <w:rFonts w:ascii="Palatino Linotype" w:hAnsi="Palatino Linotype" w:cstheme="minorHAnsi"/>
          <w:b/>
          <w:color w:val="000000"/>
          <w:sz w:val="24"/>
          <w:szCs w:val="24"/>
        </w:rPr>
      </w:pPr>
      <w:r w:rsidRPr="000C46EA">
        <w:rPr>
          <w:rFonts w:ascii="Palatino Linotype" w:hAnsi="Palatino Linotype" w:cstheme="minorHAnsi"/>
          <w:b/>
          <w:color w:val="000000"/>
          <w:sz w:val="32"/>
          <w:szCs w:val="24"/>
        </w:rPr>
        <w:lastRenderedPageBreak/>
        <w:t xml:space="preserve">SALVATION PRAYER AND BAPTISM IN THE HOLY SPIRIT </w:t>
      </w:r>
    </w:p>
    <w:p w:rsidR="00543257" w:rsidRPr="000C46EA" w:rsidRDefault="000C46EA" w:rsidP="008A54AD">
      <w:pPr>
        <w:rPr>
          <w:rFonts w:ascii="Palatino Linotype" w:hAnsi="Palatino Linotype" w:cstheme="minorHAnsi"/>
          <w:b/>
          <w:color w:val="000000"/>
          <w:sz w:val="32"/>
          <w:szCs w:val="24"/>
        </w:rPr>
      </w:pPr>
      <w:r w:rsidRPr="000C46EA">
        <w:rPr>
          <w:rFonts w:ascii="Palatino Linotype" w:hAnsi="Palatino Linotype" w:cstheme="minorHAnsi"/>
          <w:b/>
          <w:color w:val="000000"/>
          <w:sz w:val="32"/>
          <w:szCs w:val="24"/>
        </w:rPr>
        <w:t>SALVATION PRAYER</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xml:space="preserve">"Dear Lord Jesus, I invite </w:t>
      </w:r>
      <w:proofErr w:type="gramStart"/>
      <w:r w:rsidRPr="00A94703">
        <w:rPr>
          <w:rFonts w:ascii="Palatino Linotype" w:hAnsi="Palatino Linotype" w:cstheme="minorHAnsi"/>
          <w:color w:val="000000"/>
          <w:sz w:val="24"/>
          <w:szCs w:val="24"/>
        </w:rPr>
        <w:t>You</w:t>
      </w:r>
      <w:proofErr w:type="gramEnd"/>
      <w:r w:rsidRPr="00A94703">
        <w:rPr>
          <w:rFonts w:ascii="Palatino Linotype" w:hAnsi="Palatino Linotype" w:cstheme="minorHAnsi"/>
          <w:color w:val="000000"/>
          <w:sz w:val="24"/>
          <w:szCs w:val="24"/>
        </w:rPr>
        <w:t xml:space="preserve"> into my heart today to be my Lord and Savior. Thank You for dying on the cross for my sins and forgiving me. I turn away from the devil's influence and surrender my life to </w:t>
      </w:r>
      <w:proofErr w:type="gramStart"/>
      <w:r w:rsidRPr="00A94703">
        <w:rPr>
          <w:rFonts w:ascii="Palatino Linotype" w:hAnsi="Palatino Linotype" w:cstheme="minorHAnsi"/>
          <w:color w:val="000000"/>
          <w:sz w:val="24"/>
          <w:szCs w:val="24"/>
        </w:rPr>
        <w:t>You</w:t>
      </w:r>
      <w:proofErr w:type="gramEnd"/>
      <w:r w:rsidRPr="00A94703">
        <w:rPr>
          <w:rFonts w:ascii="Palatino Linotype" w:hAnsi="Palatino Linotype" w:cstheme="minorHAnsi"/>
          <w:color w:val="000000"/>
          <w:sz w:val="24"/>
          <w:szCs w:val="24"/>
        </w:rPr>
        <w:t xml:space="preserve">. Thank You, God, for loving me and saving me. From now on, I choose to live for </w:t>
      </w:r>
      <w:proofErr w:type="gramStart"/>
      <w:r w:rsidRPr="00A94703">
        <w:rPr>
          <w:rFonts w:ascii="Palatino Linotype" w:hAnsi="Palatino Linotype" w:cstheme="minorHAnsi"/>
          <w:color w:val="000000"/>
          <w:sz w:val="24"/>
          <w:szCs w:val="24"/>
        </w:rPr>
        <w:t>You</w:t>
      </w:r>
      <w:proofErr w:type="gramEnd"/>
      <w:r w:rsidRPr="00A94703">
        <w:rPr>
          <w:rFonts w:ascii="Palatino Linotype" w:hAnsi="Palatino Linotype" w:cstheme="minorHAnsi"/>
          <w:color w:val="000000"/>
          <w:sz w:val="24"/>
          <w:szCs w:val="24"/>
        </w:rPr>
        <w:t>. Amen."</w:t>
      </w:r>
    </w:p>
    <w:p w:rsidR="00543257" w:rsidRPr="000C46EA" w:rsidRDefault="000C46EA" w:rsidP="008A54AD">
      <w:pPr>
        <w:rPr>
          <w:rFonts w:ascii="Palatino Linotype" w:hAnsi="Palatino Linotype" w:cstheme="minorHAnsi"/>
          <w:b/>
          <w:color w:val="000000"/>
          <w:sz w:val="28"/>
          <w:szCs w:val="24"/>
        </w:rPr>
      </w:pPr>
      <w:r w:rsidRPr="000C46EA">
        <w:rPr>
          <w:rFonts w:ascii="Palatino Linotype" w:hAnsi="Palatino Linotype" w:cstheme="minorHAnsi"/>
          <w:b/>
          <w:color w:val="000000"/>
          <w:sz w:val="28"/>
          <w:szCs w:val="24"/>
        </w:rPr>
        <w:t>BAPTISM IN THE HOLY SPIRIT</w:t>
      </w: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xml:space="preserve">"Dear Heavenly Father, I come to </w:t>
      </w:r>
      <w:proofErr w:type="gramStart"/>
      <w:r w:rsidRPr="00A94703">
        <w:rPr>
          <w:rFonts w:ascii="Palatino Linotype" w:hAnsi="Palatino Linotype" w:cstheme="minorHAnsi"/>
          <w:color w:val="000000"/>
          <w:sz w:val="24"/>
          <w:szCs w:val="24"/>
        </w:rPr>
        <w:t>You</w:t>
      </w:r>
      <w:proofErr w:type="gramEnd"/>
      <w:r w:rsidRPr="00A94703">
        <w:rPr>
          <w:rFonts w:ascii="Palatino Linotype" w:hAnsi="Palatino Linotype" w:cstheme="minorHAnsi"/>
          <w:color w:val="000000"/>
          <w:sz w:val="24"/>
          <w:szCs w:val="24"/>
        </w:rPr>
        <w:t xml:space="preserve"> in the name of Jesus. I believe Jesus is the Son of God, who died and was raised from the dead. I ask </w:t>
      </w:r>
      <w:proofErr w:type="gramStart"/>
      <w:r w:rsidRPr="00A94703">
        <w:rPr>
          <w:rFonts w:ascii="Palatino Linotype" w:hAnsi="Palatino Linotype" w:cstheme="minorHAnsi"/>
          <w:color w:val="000000"/>
          <w:sz w:val="24"/>
          <w:szCs w:val="24"/>
        </w:rPr>
        <w:t>You</w:t>
      </w:r>
      <w:proofErr w:type="gramEnd"/>
      <w:r w:rsidRPr="00A94703">
        <w:rPr>
          <w:rFonts w:ascii="Palatino Linotype" w:hAnsi="Palatino Linotype" w:cstheme="minorHAnsi"/>
          <w:color w:val="000000"/>
          <w:sz w:val="24"/>
          <w:szCs w:val="24"/>
        </w:rPr>
        <w:t xml:space="preserve"> to fill me with the Holy Spirit, with the evidence of speaking in tongues. I believe I receive the Holy Spirit as I pray, and I expect to manifest the fruit of the Spirit, including speaking in tongues, in Jesus' name. Amen."</w:t>
      </w:r>
    </w:p>
    <w:p w:rsidR="00CA1533"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color w:val="000000"/>
          <w:sz w:val="24"/>
          <w:szCs w:val="24"/>
        </w:rPr>
        <w:t xml:space="preserve">These prayers are a personal expression of faith and commitment to God. May they guide you in your spiritual </w:t>
      </w:r>
      <w:proofErr w:type="gramStart"/>
      <w:r w:rsidRPr="00A94703">
        <w:rPr>
          <w:rFonts w:ascii="Palatino Linotype" w:hAnsi="Palatino Linotype" w:cstheme="minorHAnsi"/>
          <w:color w:val="000000"/>
          <w:sz w:val="24"/>
          <w:szCs w:val="24"/>
        </w:rPr>
        <w:t>journey.</w:t>
      </w:r>
      <w:proofErr w:type="gramEnd"/>
      <w:r w:rsidRPr="00A94703">
        <w:rPr>
          <w:rFonts w:ascii="Palatino Linotype" w:hAnsi="Palatino Linotype" w:cstheme="minorHAnsi"/>
          <w:color w:val="000000"/>
          <w:sz w:val="24"/>
          <w:szCs w:val="24"/>
        </w:rPr>
        <w:t xml:space="preserve"> THANK YOU!</w:t>
      </w:r>
    </w:p>
    <w:p w:rsidR="000C46EA" w:rsidRDefault="00E229E2" w:rsidP="008A54AD">
      <w:pPr>
        <w:rPr>
          <w:rFonts w:ascii="Palatino Linotype" w:hAnsi="Palatino Linotype" w:cstheme="minorHAnsi"/>
          <w:sz w:val="24"/>
          <w:szCs w:val="24"/>
        </w:rPr>
      </w:pPr>
      <w:r w:rsidRPr="00A94703">
        <w:rPr>
          <w:rFonts w:ascii="Palatino Linotype" w:hAnsi="Palatino Linotype" w:cstheme="minorHAnsi"/>
          <w:color w:val="000000"/>
          <w:sz w:val="24"/>
          <w:szCs w:val="24"/>
        </w:rPr>
        <w:t xml:space="preserve">Join us to print more copies of VOLUME OF THE BOOK (The path of Life) </w:t>
      </w:r>
      <w:proofErr w:type="gramStart"/>
      <w:r w:rsidRPr="00A94703">
        <w:rPr>
          <w:rFonts w:ascii="Palatino Linotype" w:hAnsi="Palatino Linotype" w:cstheme="minorHAnsi"/>
          <w:color w:val="000000"/>
          <w:sz w:val="24"/>
          <w:szCs w:val="24"/>
        </w:rPr>
        <w:t>For</w:t>
      </w:r>
      <w:proofErr w:type="gramEnd"/>
      <w:r w:rsidRPr="00A94703">
        <w:rPr>
          <w:rFonts w:ascii="Palatino Linotype" w:hAnsi="Palatino Linotype" w:cstheme="minorHAnsi"/>
          <w:color w:val="000000"/>
          <w:sz w:val="24"/>
          <w:szCs w:val="24"/>
        </w:rPr>
        <w:t xml:space="preserve"> more information call: +2349075745027,</w:t>
      </w:r>
      <w:r w:rsidR="003C291B" w:rsidRPr="00A94703">
        <w:rPr>
          <w:rFonts w:ascii="Palatino Linotype" w:hAnsi="Palatino Linotype" w:cstheme="minorHAnsi"/>
          <w:color w:val="000000"/>
          <w:sz w:val="24"/>
          <w:szCs w:val="24"/>
        </w:rPr>
        <w:t xml:space="preserve"> +2349068601545, +2348148151694. God bless you</w:t>
      </w:r>
      <w:r w:rsidR="003C291B" w:rsidRPr="00A94703">
        <w:rPr>
          <w:rFonts w:ascii="Palatino Linotype" w:hAnsi="Palatino Linotype" w:cstheme="minorHAnsi"/>
          <w:sz w:val="24"/>
          <w:szCs w:val="24"/>
        </w:rPr>
        <w:t>.</w:t>
      </w:r>
      <w:r w:rsidR="003C291B" w:rsidRPr="00A94703">
        <w:rPr>
          <w:rFonts w:ascii="Palatino Linotype" w:hAnsi="Palatino Linotype" w:cstheme="minorHAnsi"/>
          <w:sz w:val="24"/>
          <w:szCs w:val="24"/>
        </w:rPr>
        <w:cr/>
      </w:r>
    </w:p>
    <w:p w:rsidR="000C46EA" w:rsidRDefault="000C46EA" w:rsidP="008A54AD">
      <w:pPr>
        <w:rPr>
          <w:rFonts w:ascii="Palatino Linotype" w:hAnsi="Palatino Linotype" w:cstheme="minorHAnsi"/>
          <w:sz w:val="24"/>
          <w:szCs w:val="24"/>
        </w:rPr>
      </w:pPr>
    </w:p>
    <w:p w:rsidR="000C46EA" w:rsidRDefault="000C46EA" w:rsidP="008A54AD">
      <w:pPr>
        <w:rPr>
          <w:rFonts w:ascii="Palatino Linotype" w:hAnsi="Palatino Linotype" w:cstheme="minorHAnsi"/>
          <w:sz w:val="24"/>
          <w:szCs w:val="24"/>
        </w:rPr>
      </w:pPr>
    </w:p>
    <w:p w:rsidR="000C46EA" w:rsidRDefault="000C46EA" w:rsidP="008A54AD">
      <w:pPr>
        <w:rPr>
          <w:rFonts w:ascii="Palatino Linotype" w:hAnsi="Palatino Linotype" w:cstheme="minorHAnsi"/>
          <w:sz w:val="24"/>
          <w:szCs w:val="24"/>
        </w:rPr>
      </w:pPr>
    </w:p>
    <w:p w:rsidR="000C46EA" w:rsidRDefault="000C46EA" w:rsidP="008A54AD">
      <w:pPr>
        <w:rPr>
          <w:rFonts w:ascii="Palatino Linotype" w:hAnsi="Palatino Linotype" w:cstheme="minorHAnsi"/>
          <w:sz w:val="24"/>
          <w:szCs w:val="24"/>
        </w:rPr>
      </w:pPr>
    </w:p>
    <w:p w:rsidR="000C46EA" w:rsidRDefault="000C46EA" w:rsidP="008A54AD">
      <w:pPr>
        <w:rPr>
          <w:rFonts w:ascii="Palatino Linotype" w:hAnsi="Palatino Linotype" w:cstheme="minorHAnsi"/>
          <w:sz w:val="24"/>
          <w:szCs w:val="24"/>
        </w:rPr>
      </w:pPr>
    </w:p>
    <w:p w:rsidR="000C46EA" w:rsidRDefault="000C46EA" w:rsidP="008A54AD">
      <w:pPr>
        <w:rPr>
          <w:rFonts w:ascii="Palatino Linotype" w:hAnsi="Palatino Linotype" w:cstheme="minorHAnsi"/>
          <w:sz w:val="24"/>
          <w:szCs w:val="24"/>
        </w:rPr>
      </w:pPr>
    </w:p>
    <w:p w:rsidR="000C46EA" w:rsidRDefault="000C46EA" w:rsidP="008A54AD">
      <w:pPr>
        <w:rPr>
          <w:rFonts w:ascii="Palatino Linotype" w:hAnsi="Palatino Linotype" w:cstheme="minorHAnsi"/>
          <w:sz w:val="24"/>
          <w:szCs w:val="24"/>
        </w:rPr>
      </w:pPr>
    </w:p>
    <w:p w:rsidR="000C46EA" w:rsidRDefault="000C46EA" w:rsidP="008A54AD">
      <w:pPr>
        <w:rPr>
          <w:rFonts w:ascii="Palatino Linotype" w:hAnsi="Palatino Linotype" w:cstheme="minorHAnsi"/>
          <w:sz w:val="24"/>
          <w:szCs w:val="24"/>
        </w:rPr>
      </w:pPr>
    </w:p>
    <w:p w:rsidR="000C46EA" w:rsidRDefault="000C46EA" w:rsidP="008A54AD">
      <w:pPr>
        <w:rPr>
          <w:rFonts w:ascii="Palatino Linotype" w:hAnsi="Palatino Linotype" w:cstheme="minorHAnsi"/>
          <w:sz w:val="24"/>
          <w:szCs w:val="24"/>
        </w:rPr>
      </w:pPr>
    </w:p>
    <w:p w:rsidR="000C46EA" w:rsidRDefault="000C46EA" w:rsidP="008A54AD">
      <w:pPr>
        <w:rPr>
          <w:rFonts w:ascii="Palatino Linotype" w:hAnsi="Palatino Linotype" w:cstheme="minorHAnsi"/>
          <w:sz w:val="24"/>
          <w:szCs w:val="24"/>
        </w:rPr>
      </w:pPr>
    </w:p>
    <w:p w:rsidR="000C46EA" w:rsidRDefault="000C46EA" w:rsidP="008A54AD">
      <w:pPr>
        <w:rPr>
          <w:rFonts w:ascii="Palatino Linotype" w:hAnsi="Palatino Linotype" w:cstheme="minorHAnsi"/>
          <w:sz w:val="24"/>
          <w:szCs w:val="24"/>
        </w:rPr>
      </w:pPr>
    </w:p>
    <w:p w:rsidR="000C46EA" w:rsidRDefault="000C46EA" w:rsidP="008A54AD">
      <w:pPr>
        <w:rPr>
          <w:rFonts w:ascii="Palatino Linotype" w:hAnsi="Palatino Linotype" w:cstheme="minorHAnsi"/>
          <w:sz w:val="24"/>
          <w:szCs w:val="24"/>
        </w:rPr>
      </w:pPr>
    </w:p>
    <w:p w:rsidR="000C46EA" w:rsidRDefault="000C46EA" w:rsidP="008A54AD">
      <w:pPr>
        <w:rPr>
          <w:rFonts w:ascii="Palatino Linotype" w:hAnsi="Palatino Linotype" w:cstheme="minorHAnsi"/>
          <w:sz w:val="24"/>
          <w:szCs w:val="24"/>
        </w:rPr>
      </w:pPr>
    </w:p>
    <w:p w:rsidR="00543257" w:rsidRPr="00A94703" w:rsidRDefault="00E229E2" w:rsidP="008A54AD">
      <w:pPr>
        <w:rPr>
          <w:rFonts w:ascii="Palatino Linotype" w:hAnsi="Palatino Linotype" w:cstheme="minorHAnsi"/>
          <w:color w:val="000000"/>
          <w:sz w:val="24"/>
          <w:szCs w:val="24"/>
        </w:rPr>
      </w:pPr>
      <w:r w:rsidRPr="00A94703">
        <w:rPr>
          <w:rFonts w:ascii="Palatino Linotype" w:hAnsi="Palatino Linotype" w:cstheme="minorHAnsi"/>
          <w:sz w:val="24"/>
          <w:szCs w:val="24"/>
        </w:rPr>
        <w:lastRenderedPageBreak/>
        <w:cr/>
      </w:r>
      <w:r w:rsidR="00394D61">
        <w:rPr>
          <w:rFonts w:ascii="Palatino Linotype" w:hAnsi="Palatino Linotype" w:cstheme="minorHAnsi"/>
          <w:noProof/>
          <w:color w:val="000000"/>
          <w:sz w:val="24"/>
          <w:szCs w:val="24"/>
          <w:lang w:eastAsia="en-US"/>
        </w:rPr>
        <w:drawing>
          <wp:inline distT="0" distB="0" distL="0" distR="0">
            <wp:extent cx="7216346" cy="7760043"/>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sart_26-08-27_11-30-21-268 (1).jpg"/>
                    <pic:cNvPicPr/>
                  </pic:nvPicPr>
                  <pic:blipFill>
                    <a:blip r:embed="rId13">
                      <a:extLst>
                        <a:ext uri="{28A0092B-C50C-407E-A947-70E740481C1C}">
                          <a14:useLocalDpi xmlns:a14="http://schemas.microsoft.com/office/drawing/2010/main" val="0"/>
                        </a:ext>
                      </a:extLst>
                    </a:blip>
                    <a:stretch>
                      <a:fillRect/>
                    </a:stretch>
                  </pic:blipFill>
                  <pic:spPr>
                    <a:xfrm>
                      <a:off x="0" y="0"/>
                      <a:ext cx="7216346" cy="7760043"/>
                    </a:xfrm>
                    <a:prstGeom prst="rect">
                      <a:avLst/>
                    </a:prstGeom>
                  </pic:spPr>
                </pic:pic>
              </a:graphicData>
            </a:graphic>
          </wp:inline>
        </w:drawing>
      </w:r>
    </w:p>
    <w:sectPr w:rsidR="00543257" w:rsidRPr="00A94703">
      <w:headerReference w:type="default" r:id="rId14"/>
      <w:footerReference w:type="default" r:id="rId15"/>
      <w:pgSz w:w="12240" w:h="15840"/>
      <w:pgMar w:top="420" w:right="427" w:bottom="420" w:left="42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92219" w:rsidRDefault="00C92219">
      <w:pPr>
        <w:spacing w:after="0" w:line="240" w:lineRule="auto"/>
      </w:pPr>
      <w:r>
        <w:separator/>
      </w:r>
    </w:p>
  </w:endnote>
  <w:endnote w:type="continuationSeparator" w:id="0">
    <w:p w:rsidR="00C92219" w:rsidRDefault="00C922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News701 BT">
    <w:panose1 w:val="02040803060505020204"/>
    <w:charset w:val="00"/>
    <w:family w:val="roman"/>
    <w:pitch w:val="variable"/>
    <w:sig w:usb0="800000AF" w:usb1="1000204A" w:usb2="00000000" w:usb3="00000000" w:csb0="00000011" w:csb1="00000000"/>
  </w:font>
  <w:font w:name="Arial Black">
    <w:panose1 w:val="020B0A04020102020204"/>
    <w:charset w:val="00"/>
    <w:family w:val="swiss"/>
    <w:pitch w:val="variable"/>
    <w:sig w:usb0="A00002AF" w:usb1="400078FB" w:usb2="00000000" w:usb3="00000000" w:csb0="0000009F" w:csb1="00000000"/>
  </w:font>
  <w:font w:name="Noto Sans Mono CJK HK">
    <w:altName w:val="Times New Roman"/>
    <w:charset w:val="00"/>
    <w:family w:val="roman"/>
    <w:pitch w:val="variable"/>
    <w:sig w:usb0="20007A87" w:usb1="80000000" w:usb2="00000008" w:usb3="00000000" w:csb0="000001FF" w:csb1="00000000"/>
  </w:font>
  <w:font w:name="Noto Sans Linear A">
    <w:altName w:val="Times New Roman"/>
    <w:charset w:val="00"/>
    <w:family w:val="roman"/>
    <w:pitch w:val="variable"/>
    <w:sig w:usb0="20007A87" w:usb1="80000000" w:usb2="00000008" w:usb3="00000000" w:csb0="000001FF" w:csb1="00000000"/>
  </w:font>
  <w:font w:name="Noto Sans Khojki">
    <w:altName w:val="Times New Roman"/>
    <w:charset w:val="00"/>
    <w:family w:val="roman"/>
    <w:pitch w:val="variable"/>
    <w:sig w:usb0="20007A87" w:usb1="80000000" w:usb2="00000008" w:usb3="00000000" w:csb0="000001FF" w:csb1="00000000"/>
  </w:font>
  <w:font w:name="Noto Serif">
    <w:altName w:val="Times New Roman"/>
    <w:charset w:val="00"/>
    <w:family w:val="roman"/>
    <w:pitch w:val="variable"/>
    <w:sig w:usb0="20007A87" w:usb1="80000000" w:usb2="00000008"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B05C6" w:rsidRDefault="008B05C6">
    <w:pP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92219" w:rsidRDefault="00C92219">
      <w:pPr>
        <w:spacing w:after="0" w:line="240" w:lineRule="auto"/>
      </w:pPr>
      <w:r>
        <w:separator/>
      </w:r>
    </w:p>
  </w:footnote>
  <w:footnote w:type="continuationSeparator" w:id="0">
    <w:p w:rsidR="00C92219" w:rsidRDefault="00C9221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B05C6" w:rsidRDefault="008B05C6">
    <w:pP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FCDAD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000002"/>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0000003"/>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0000004"/>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0000005"/>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5">
    <w:nsid w:val="00000006"/>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6">
    <w:nsid w:val="00000007"/>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0000008"/>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0000009"/>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000000A"/>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000000B"/>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000000C"/>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000000D"/>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089C0AEE"/>
    <w:multiLevelType w:val="hybridMultilevel"/>
    <w:tmpl w:val="1F6A89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A491C13"/>
    <w:multiLevelType w:val="hybridMultilevel"/>
    <w:tmpl w:val="0D3E7DF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5">
    <w:nsid w:val="2C283726"/>
    <w:multiLevelType w:val="hybridMultilevel"/>
    <w:tmpl w:val="D820B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C3470A1"/>
    <w:multiLevelType w:val="hybridMultilevel"/>
    <w:tmpl w:val="00000000"/>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num w:numId="1">
    <w:abstractNumId w:val="16"/>
  </w:num>
  <w:num w:numId="2">
    <w:abstractNumId w:val="3"/>
  </w:num>
  <w:num w:numId="3">
    <w:abstractNumId w:val="0"/>
  </w:num>
  <w:num w:numId="4">
    <w:abstractNumId w:val="1"/>
  </w:num>
  <w:num w:numId="5">
    <w:abstractNumId w:val="2"/>
  </w:num>
  <w:num w:numId="6">
    <w:abstractNumId w:val="4"/>
  </w:num>
  <w:num w:numId="7">
    <w:abstractNumId w:val="5"/>
  </w:num>
  <w:num w:numId="8">
    <w:abstractNumId w:val="6"/>
  </w:num>
  <w:num w:numId="9">
    <w:abstractNumId w:val="7"/>
  </w:num>
  <w:num w:numId="10">
    <w:abstractNumId w:val="8"/>
  </w:num>
  <w:num w:numId="11">
    <w:abstractNumId w:val="9"/>
  </w:num>
  <w:num w:numId="12">
    <w:abstractNumId w:val="10"/>
  </w:num>
  <w:num w:numId="13">
    <w:abstractNumId w:val="11"/>
  </w:num>
  <w:num w:numId="14">
    <w:abstractNumId w:val="12"/>
  </w:num>
  <w:num w:numId="15">
    <w:abstractNumId w:val="15"/>
  </w:num>
  <w:num w:numId="16">
    <w:abstractNumId w:val="14"/>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7"/>
  <w:displayBackgroundShape/>
  <w:proofState w:spelling="clean" w:grammar="clean"/>
  <w:defaultTabStop w:val="720"/>
  <w:doNotShadeFormData/>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43257"/>
    <w:rsid w:val="000069C1"/>
    <w:rsid w:val="000233EB"/>
    <w:rsid w:val="000252BB"/>
    <w:rsid w:val="00030996"/>
    <w:rsid w:val="0003237E"/>
    <w:rsid w:val="000333EE"/>
    <w:rsid w:val="00037A78"/>
    <w:rsid w:val="000554B2"/>
    <w:rsid w:val="00063172"/>
    <w:rsid w:val="00087546"/>
    <w:rsid w:val="0009143A"/>
    <w:rsid w:val="000A2F10"/>
    <w:rsid w:val="000C46EA"/>
    <w:rsid w:val="000C6009"/>
    <w:rsid w:val="000D0C95"/>
    <w:rsid w:val="000D6593"/>
    <w:rsid w:val="000F2AC2"/>
    <w:rsid w:val="000F3BF7"/>
    <w:rsid w:val="000F7014"/>
    <w:rsid w:val="00101065"/>
    <w:rsid w:val="001159C1"/>
    <w:rsid w:val="0012248C"/>
    <w:rsid w:val="00137882"/>
    <w:rsid w:val="00147EC2"/>
    <w:rsid w:val="00164E89"/>
    <w:rsid w:val="00174499"/>
    <w:rsid w:val="00174C6F"/>
    <w:rsid w:val="00176DB7"/>
    <w:rsid w:val="00181B16"/>
    <w:rsid w:val="001A5354"/>
    <w:rsid w:val="001A610A"/>
    <w:rsid w:val="001B335D"/>
    <w:rsid w:val="001B5663"/>
    <w:rsid w:val="001D3E90"/>
    <w:rsid w:val="001E193E"/>
    <w:rsid w:val="001E3FEC"/>
    <w:rsid w:val="00222892"/>
    <w:rsid w:val="00224207"/>
    <w:rsid w:val="00244E25"/>
    <w:rsid w:val="00252CC8"/>
    <w:rsid w:val="00277B06"/>
    <w:rsid w:val="00296CDC"/>
    <w:rsid w:val="002A4D0C"/>
    <w:rsid w:val="002C43B3"/>
    <w:rsid w:val="002D4BA9"/>
    <w:rsid w:val="002D668D"/>
    <w:rsid w:val="002E3865"/>
    <w:rsid w:val="002F2916"/>
    <w:rsid w:val="002F60D3"/>
    <w:rsid w:val="00316278"/>
    <w:rsid w:val="003314E5"/>
    <w:rsid w:val="003519C0"/>
    <w:rsid w:val="003519FE"/>
    <w:rsid w:val="0036730D"/>
    <w:rsid w:val="00394D61"/>
    <w:rsid w:val="003C0344"/>
    <w:rsid w:val="003C0DFD"/>
    <w:rsid w:val="003C291B"/>
    <w:rsid w:val="003E740D"/>
    <w:rsid w:val="00402622"/>
    <w:rsid w:val="004054AB"/>
    <w:rsid w:val="004221DC"/>
    <w:rsid w:val="004E124A"/>
    <w:rsid w:val="004F7BEC"/>
    <w:rsid w:val="005140E6"/>
    <w:rsid w:val="00515937"/>
    <w:rsid w:val="00527147"/>
    <w:rsid w:val="00533502"/>
    <w:rsid w:val="00543257"/>
    <w:rsid w:val="005623FC"/>
    <w:rsid w:val="00596573"/>
    <w:rsid w:val="005B6DB8"/>
    <w:rsid w:val="005E5DA0"/>
    <w:rsid w:val="005F4829"/>
    <w:rsid w:val="006147F5"/>
    <w:rsid w:val="00620A99"/>
    <w:rsid w:val="006362EE"/>
    <w:rsid w:val="00652768"/>
    <w:rsid w:val="006A3D47"/>
    <w:rsid w:val="006B4046"/>
    <w:rsid w:val="006C6D87"/>
    <w:rsid w:val="006D20E3"/>
    <w:rsid w:val="006E081D"/>
    <w:rsid w:val="006F7BE0"/>
    <w:rsid w:val="00745883"/>
    <w:rsid w:val="00757F0F"/>
    <w:rsid w:val="0077269D"/>
    <w:rsid w:val="00773A93"/>
    <w:rsid w:val="007A4130"/>
    <w:rsid w:val="007B662B"/>
    <w:rsid w:val="0080058C"/>
    <w:rsid w:val="00800AF0"/>
    <w:rsid w:val="00801697"/>
    <w:rsid w:val="00831E8B"/>
    <w:rsid w:val="00881954"/>
    <w:rsid w:val="00881B2E"/>
    <w:rsid w:val="008A54AD"/>
    <w:rsid w:val="008B05C6"/>
    <w:rsid w:val="008E394F"/>
    <w:rsid w:val="008E7A07"/>
    <w:rsid w:val="008F0F47"/>
    <w:rsid w:val="008F4EDB"/>
    <w:rsid w:val="0091091F"/>
    <w:rsid w:val="00931FC5"/>
    <w:rsid w:val="0094243B"/>
    <w:rsid w:val="00952173"/>
    <w:rsid w:val="0098603A"/>
    <w:rsid w:val="009900BE"/>
    <w:rsid w:val="00995CAE"/>
    <w:rsid w:val="009A4F6C"/>
    <w:rsid w:val="009C0FC8"/>
    <w:rsid w:val="009D1035"/>
    <w:rsid w:val="009D348B"/>
    <w:rsid w:val="009E2199"/>
    <w:rsid w:val="009F7AF1"/>
    <w:rsid w:val="00A02438"/>
    <w:rsid w:val="00A05947"/>
    <w:rsid w:val="00A1401D"/>
    <w:rsid w:val="00A22B58"/>
    <w:rsid w:val="00A546B8"/>
    <w:rsid w:val="00A94703"/>
    <w:rsid w:val="00AA1053"/>
    <w:rsid w:val="00AA3702"/>
    <w:rsid w:val="00AB0634"/>
    <w:rsid w:val="00AB0CB8"/>
    <w:rsid w:val="00AC22DD"/>
    <w:rsid w:val="00AE65CC"/>
    <w:rsid w:val="00B86C63"/>
    <w:rsid w:val="00BA3160"/>
    <w:rsid w:val="00BA40DD"/>
    <w:rsid w:val="00BB485D"/>
    <w:rsid w:val="00BB6ADA"/>
    <w:rsid w:val="00BC2746"/>
    <w:rsid w:val="00BC39A1"/>
    <w:rsid w:val="00BD2103"/>
    <w:rsid w:val="00C00EF3"/>
    <w:rsid w:val="00C011EA"/>
    <w:rsid w:val="00C11454"/>
    <w:rsid w:val="00C215F8"/>
    <w:rsid w:val="00C25B96"/>
    <w:rsid w:val="00C328F6"/>
    <w:rsid w:val="00C702E4"/>
    <w:rsid w:val="00C92219"/>
    <w:rsid w:val="00CA1438"/>
    <w:rsid w:val="00CA1533"/>
    <w:rsid w:val="00CB5DCB"/>
    <w:rsid w:val="00CD23AB"/>
    <w:rsid w:val="00CF1011"/>
    <w:rsid w:val="00CF2D9A"/>
    <w:rsid w:val="00D0577A"/>
    <w:rsid w:val="00D108B3"/>
    <w:rsid w:val="00D158D4"/>
    <w:rsid w:val="00D266F7"/>
    <w:rsid w:val="00D373A9"/>
    <w:rsid w:val="00D6166E"/>
    <w:rsid w:val="00D65C67"/>
    <w:rsid w:val="00D65FB8"/>
    <w:rsid w:val="00D667EF"/>
    <w:rsid w:val="00D8216F"/>
    <w:rsid w:val="00DD41A5"/>
    <w:rsid w:val="00DD5ECC"/>
    <w:rsid w:val="00DE2B9D"/>
    <w:rsid w:val="00E12D45"/>
    <w:rsid w:val="00E229E2"/>
    <w:rsid w:val="00E43940"/>
    <w:rsid w:val="00E6569B"/>
    <w:rsid w:val="00E67C20"/>
    <w:rsid w:val="00E745C8"/>
    <w:rsid w:val="00E76320"/>
    <w:rsid w:val="00E9058D"/>
    <w:rsid w:val="00E93314"/>
    <w:rsid w:val="00EA3047"/>
    <w:rsid w:val="00EC0AEF"/>
    <w:rsid w:val="00EC762B"/>
    <w:rsid w:val="00ED419D"/>
    <w:rsid w:val="00EE5313"/>
    <w:rsid w:val="00EF28BB"/>
    <w:rsid w:val="00F43669"/>
    <w:rsid w:val="00F54821"/>
    <w:rsid w:val="00F67A8A"/>
    <w:rsid w:val="00F86325"/>
    <w:rsid w:val="00F87723"/>
    <w:rsid w:val="00FA1043"/>
    <w:rsid w:val="00FC7A8C"/>
    <w:rsid w:val="00FD1991"/>
    <w:rsid w:val="00FE0F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rPr>
  </w:style>
  <w:style w:type="paragraph" w:styleId="Heading1">
    <w:name w:val="heading 1"/>
    <w:basedOn w:val="Normal"/>
    <w:next w:val="Normal"/>
    <w:link w:val="Heading1Char"/>
    <w:uiPriority w:val="9"/>
    <w:qFormat/>
    <w:pPr>
      <w:keepNext/>
      <w:keepLines/>
      <w:spacing w:before="480" w:after="0"/>
      <w:outlineLvl w:val="0"/>
    </w:pPr>
    <w:rPr>
      <w:b/>
      <w:bCs/>
      <w:color w:val="365F91"/>
      <w:sz w:val="28"/>
      <w:szCs w:val="28"/>
    </w:rPr>
  </w:style>
  <w:style w:type="paragraph" w:styleId="Heading2">
    <w:name w:val="heading 2"/>
    <w:basedOn w:val="Normal"/>
    <w:next w:val="Normal"/>
    <w:link w:val="Heading2Char"/>
    <w:uiPriority w:val="9"/>
    <w:qFormat/>
    <w:pPr>
      <w:keepNext/>
      <w:keepLines/>
      <w:spacing w:before="200" w:after="0"/>
      <w:outlineLvl w:val="1"/>
    </w:pPr>
    <w:rPr>
      <w:b/>
      <w:bCs/>
      <w:color w:val="4F81BD"/>
      <w:sz w:val="26"/>
      <w:szCs w:val="26"/>
    </w:rPr>
  </w:style>
  <w:style w:type="paragraph" w:styleId="Heading3">
    <w:name w:val="heading 3"/>
    <w:basedOn w:val="Normal"/>
    <w:next w:val="Normal"/>
    <w:link w:val="Heading3Char"/>
    <w:uiPriority w:val="9"/>
    <w:qFormat/>
    <w:pPr>
      <w:keepNext/>
      <w:keepLines/>
      <w:spacing w:before="200" w:after="0"/>
      <w:outlineLvl w:val="2"/>
    </w:pPr>
    <w:rPr>
      <w:b/>
      <w:bCs/>
      <w:color w:val="4F81BD"/>
    </w:rPr>
  </w:style>
  <w:style w:type="paragraph" w:styleId="Heading5">
    <w:name w:val="heading 5"/>
    <w:basedOn w:val="Normal"/>
    <w:next w:val="Normal"/>
    <w:link w:val="Heading5Char"/>
    <w:uiPriority w:val="9"/>
    <w:qFormat/>
    <w:pPr>
      <w:keepNext/>
      <w:keepLines/>
      <w:spacing w:before="200" w:after="0"/>
      <w:outlineLvl w:val="4"/>
    </w:pPr>
    <w:rPr>
      <w:color w:val="243F60"/>
    </w:rPr>
  </w:style>
  <w:style w:type="paragraph" w:styleId="Heading6">
    <w:name w:val="heading 6"/>
    <w:basedOn w:val="Normal"/>
    <w:next w:val="Normal"/>
    <w:link w:val="Heading6Char"/>
    <w:uiPriority w:val="9"/>
    <w:qFormat/>
    <w:pPr>
      <w:keepNext/>
      <w:keepLines/>
      <w:spacing w:before="200" w:after="0"/>
      <w:outlineLvl w:val="5"/>
    </w:pPr>
    <w:rPr>
      <w:i/>
      <w:iCs/>
      <w:color w:val="243F60"/>
    </w:rPr>
  </w:style>
  <w:style w:type="paragraph" w:styleId="Heading7">
    <w:name w:val="heading 7"/>
    <w:basedOn w:val="Normal"/>
    <w:next w:val="Normal"/>
    <w:link w:val="Heading7Char"/>
    <w:uiPriority w:val="9"/>
    <w:qFormat/>
    <w:pPr>
      <w:keepNext/>
      <w:keepLines/>
      <w:spacing w:before="200" w:after="0"/>
      <w:outlineLvl w:val="6"/>
    </w:pPr>
    <w:rPr>
      <w:i/>
      <w:iCs/>
      <w:color w:val="404040"/>
    </w:rPr>
  </w:style>
  <w:style w:type="paragraph" w:styleId="Heading8">
    <w:name w:val="heading 8"/>
    <w:basedOn w:val="Normal"/>
    <w:next w:val="Normal"/>
    <w:link w:val="Heading8Char"/>
    <w:uiPriority w:val="9"/>
    <w:qFormat/>
    <w:pPr>
      <w:keepNext/>
      <w:keepLines/>
      <w:spacing w:before="200" w:after="0"/>
      <w:outlineLvl w:val="7"/>
    </w:pPr>
    <w:rPr>
      <w:color w:val="404040"/>
      <w:sz w:val="20"/>
      <w:szCs w:val="20"/>
    </w:rPr>
  </w:style>
  <w:style w:type="paragraph" w:styleId="Heading9">
    <w:name w:val="heading 9"/>
    <w:basedOn w:val="Normal"/>
    <w:next w:val="Normal"/>
    <w:link w:val="Heading9Char"/>
    <w:uiPriority w:val="9"/>
    <w:qFormat/>
    <w:pPr>
      <w:keepNext/>
      <w:keepLines/>
      <w:spacing w:before="200" w:after="0"/>
      <w:outlineLvl w:val="8"/>
    </w:pPr>
    <w:rPr>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b/>
      <w:bCs/>
      <w:color w:val="365F91"/>
      <w:sz w:val="28"/>
      <w:szCs w:val="28"/>
    </w:rPr>
  </w:style>
  <w:style w:type="character" w:customStyle="1" w:styleId="Heading2Char">
    <w:name w:val="Heading 2 Char"/>
    <w:basedOn w:val="DefaultParagraphFont"/>
    <w:link w:val="Heading2"/>
    <w:uiPriority w:val="9"/>
    <w:rPr>
      <w:b/>
      <w:bCs/>
      <w:color w:val="4F81BD"/>
      <w:sz w:val="26"/>
      <w:szCs w:val="26"/>
    </w:rPr>
  </w:style>
  <w:style w:type="character" w:customStyle="1" w:styleId="Heading3Char">
    <w:name w:val="Heading 3 Char"/>
    <w:basedOn w:val="DefaultParagraphFont"/>
    <w:link w:val="Heading3"/>
    <w:uiPriority w:val="9"/>
    <w:rPr>
      <w:b/>
      <w:bCs/>
      <w:color w:val="4F81BD"/>
    </w:rPr>
  </w:style>
  <w:style w:type="character" w:customStyle="1" w:styleId="Heading6Char">
    <w:name w:val="Heading 6 Char"/>
    <w:basedOn w:val="DefaultParagraphFont"/>
    <w:link w:val="Heading6"/>
    <w:uiPriority w:val="9"/>
    <w:rPr>
      <w:i/>
      <w:iCs/>
      <w:color w:val="243F60"/>
    </w:rPr>
  </w:style>
  <w:style w:type="character" w:customStyle="1" w:styleId="Heading5Char">
    <w:name w:val="Heading 5 Char"/>
    <w:basedOn w:val="DefaultParagraphFont"/>
    <w:link w:val="Heading5"/>
    <w:uiPriority w:val="9"/>
    <w:rPr>
      <w:color w:val="243F60"/>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color w:val="17365D"/>
      <w:spacing w:val="5"/>
      <w:kern w:val="28"/>
      <w:sz w:val="52"/>
      <w:szCs w:val="52"/>
    </w:rPr>
  </w:style>
  <w:style w:type="character" w:customStyle="1" w:styleId="TitleChar">
    <w:name w:val="Title Char"/>
    <w:basedOn w:val="DefaultParagraphFont"/>
    <w:link w:val="Title"/>
    <w:uiPriority w:val="10"/>
    <w:rPr>
      <w:color w:val="17365D"/>
      <w:spacing w:val="5"/>
      <w:kern w:val="28"/>
      <w:sz w:val="52"/>
      <w:szCs w:val="52"/>
    </w:rPr>
  </w:style>
  <w:style w:type="paragraph" w:styleId="ListParagraph">
    <w:name w:val="List Paragraph"/>
    <w:basedOn w:val="Normal"/>
    <w:uiPriority w:val="34"/>
    <w:qFormat/>
    <w:pPr>
      <w:ind w:left="720"/>
      <w:contextualSpacing/>
    </w:pPr>
  </w:style>
  <w:style w:type="character" w:styleId="Emphasis">
    <w:name w:val="Emphasis"/>
    <w:basedOn w:val="DefaultParagraphFont"/>
    <w:uiPriority w:val="20"/>
    <w:qFormat/>
    <w:rPr>
      <w:i/>
      <w:iCs/>
    </w:rPr>
  </w:style>
  <w:style w:type="paragraph" w:styleId="Subtitle">
    <w:name w:val="Subtitle"/>
    <w:basedOn w:val="Normal"/>
    <w:next w:val="Normal"/>
    <w:link w:val="SubtitleChar"/>
    <w:uiPriority w:val="11"/>
    <w:qFormat/>
    <w:pPr>
      <w:numPr>
        <w:ilvl w:val="1"/>
      </w:numPr>
    </w:pPr>
    <w:rPr>
      <w:i/>
      <w:iCs/>
      <w:color w:val="4F81BD"/>
      <w:spacing w:val="15"/>
      <w:sz w:val="24"/>
      <w:szCs w:val="24"/>
    </w:rPr>
  </w:style>
  <w:style w:type="character" w:customStyle="1" w:styleId="SubtitleChar">
    <w:name w:val="Subtitle Char"/>
    <w:basedOn w:val="DefaultParagraphFont"/>
    <w:link w:val="Subtitle"/>
    <w:uiPriority w:val="11"/>
    <w:rPr>
      <w:i/>
      <w:iCs/>
      <w:color w:val="4F81BD"/>
      <w:spacing w:val="15"/>
      <w:sz w:val="24"/>
      <w:szCs w:val="24"/>
    </w:rPr>
  </w:style>
  <w:style w:type="character" w:styleId="IntenseEmphasis">
    <w:name w:val="Intense Emphasis"/>
    <w:basedOn w:val="DefaultParagraphFont"/>
    <w:uiPriority w:val="21"/>
    <w:qFormat/>
    <w:rPr>
      <w:b/>
      <w:bCs/>
      <w:i/>
      <w:iCs/>
      <w:color w:val="4F81BD"/>
    </w:rPr>
  </w:style>
  <w:style w:type="character" w:customStyle="1" w:styleId="Heading9Char">
    <w:name w:val="Heading 9 Char"/>
    <w:basedOn w:val="DefaultParagraphFont"/>
    <w:link w:val="Heading9"/>
    <w:uiPriority w:val="9"/>
    <w:rPr>
      <w:i/>
      <w:iCs/>
      <w:color w:val="404040"/>
      <w:sz w:val="20"/>
      <w:szCs w:val="20"/>
    </w:rPr>
  </w:style>
  <w:style w:type="character" w:customStyle="1" w:styleId="Heading8Char">
    <w:name w:val="Heading 8 Char"/>
    <w:basedOn w:val="DefaultParagraphFont"/>
    <w:link w:val="Heading8"/>
    <w:uiPriority w:val="9"/>
    <w:rPr>
      <w:color w:val="404040"/>
      <w:sz w:val="20"/>
      <w:szCs w:val="20"/>
    </w:rPr>
  </w:style>
  <w:style w:type="character" w:customStyle="1" w:styleId="Heading7Char">
    <w:name w:val="Heading 7 Char"/>
    <w:basedOn w:val="DefaultParagraphFont"/>
    <w:link w:val="Heading7"/>
    <w:uiPriority w:val="9"/>
    <w:rPr>
      <w:i/>
      <w:iCs/>
      <w:color w:val="404040"/>
    </w:rPr>
  </w:style>
  <w:style w:type="character" w:styleId="BookTitle">
    <w:name w:val="Book Title"/>
    <w:basedOn w:val="DefaultParagraphFont"/>
    <w:uiPriority w:val="33"/>
    <w:qFormat/>
    <w:rPr>
      <w:b/>
      <w:bCs/>
      <w:smallCaps/>
      <w:spacing w:val="5"/>
    </w:rPr>
  </w:style>
  <w:style w:type="paragraph" w:styleId="BalloonText">
    <w:name w:val="Balloon Text"/>
    <w:basedOn w:val="Normal"/>
    <w:link w:val="BalloonTextChar"/>
    <w:uiPriority w:val="99"/>
    <w:semiHidden/>
    <w:unhideWhenUsed/>
    <w:rsid w:val="00E229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29E2"/>
    <w:rPr>
      <w:rFonts w:ascii="Tahoma" w:hAnsi="Tahoma" w:cs="Tahoma"/>
      <w:sz w:val="16"/>
      <w:szCs w:val="16"/>
    </w:rPr>
  </w:style>
  <w:style w:type="paragraph" w:styleId="Header">
    <w:name w:val="header"/>
    <w:basedOn w:val="Normal"/>
    <w:link w:val="HeaderChar"/>
    <w:uiPriority w:val="99"/>
    <w:unhideWhenUsed/>
    <w:rsid w:val="009109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091F"/>
    <w:rPr>
      <w:sz w:val="22"/>
      <w:szCs w:val="22"/>
    </w:rPr>
  </w:style>
  <w:style w:type="paragraph" w:styleId="Footer">
    <w:name w:val="footer"/>
    <w:basedOn w:val="Normal"/>
    <w:link w:val="FooterChar"/>
    <w:uiPriority w:val="99"/>
    <w:unhideWhenUsed/>
    <w:rsid w:val="009109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091F"/>
    <w:rPr>
      <w:sz w:val="22"/>
      <w:szCs w:val="22"/>
    </w:rPr>
  </w:style>
  <w:style w:type="paragraph" w:styleId="IntenseQuote">
    <w:name w:val="Intense Quote"/>
    <w:basedOn w:val="Normal"/>
    <w:next w:val="Normal"/>
    <w:link w:val="IntenseQuoteChar"/>
    <w:uiPriority w:val="30"/>
    <w:qFormat/>
    <w:rsid w:val="002F2916"/>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2F2916"/>
    <w:rPr>
      <w:b/>
      <w:bCs/>
      <w:i/>
      <w:iCs/>
      <w:color w:val="4F81BD" w:themeColor="accent1"/>
      <w:sz w:val="22"/>
      <w:szCs w:val="22"/>
    </w:rPr>
  </w:style>
  <w:style w:type="table" w:styleId="TableGrid">
    <w:name w:val="Table Grid"/>
    <w:basedOn w:val="TableNormal"/>
    <w:uiPriority w:val="59"/>
    <w:rsid w:val="00AA370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E43940"/>
    <w:rPr>
      <w:color w:val="0000FF" w:themeColor="hyperlink"/>
      <w:u w:val="single"/>
    </w:rPr>
  </w:style>
  <w:style w:type="character" w:styleId="FollowedHyperlink">
    <w:name w:val="FollowedHyperlink"/>
    <w:basedOn w:val="DefaultParagraphFont"/>
    <w:uiPriority w:val="99"/>
    <w:semiHidden/>
    <w:unhideWhenUsed/>
    <w:rsid w:val="00F87723"/>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rPr>
  </w:style>
  <w:style w:type="paragraph" w:styleId="Heading1">
    <w:name w:val="heading 1"/>
    <w:basedOn w:val="Normal"/>
    <w:next w:val="Normal"/>
    <w:link w:val="Heading1Char"/>
    <w:uiPriority w:val="9"/>
    <w:qFormat/>
    <w:pPr>
      <w:keepNext/>
      <w:keepLines/>
      <w:spacing w:before="480" w:after="0"/>
      <w:outlineLvl w:val="0"/>
    </w:pPr>
    <w:rPr>
      <w:b/>
      <w:bCs/>
      <w:color w:val="365F91"/>
      <w:sz w:val="28"/>
      <w:szCs w:val="28"/>
    </w:rPr>
  </w:style>
  <w:style w:type="paragraph" w:styleId="Heading2">
    <w:name w:val="heading 2"/>
    <w:basedOn w:val="Normal"/>
    <w:next w:val="Normal"/>
    <w:link w:val="Heading2Char"/>
    <w:uiPriority w:val="9"/>
    <w:qFormat/>
    <w:pPr>
      <w:keepNext/>
      <w:keepLines/>
      <w:spacing w:before="200" w:after="0"/>
      <w:outlineLvl w:val="1"/>
    </w:pPr>
    <w:rPr>
      <w:b/>
      <w:bCs/>
      <w:color w:val="4F81BD"/>
      <w:sz w:val="26"/>
      <w:szCs w:val="26"/>
    </w:rPr>
  </w:style>
  <w:style w:type="paragraph" w:styleId="Heading3">
    <w:name w:val="heading 3"/>
    <w:basedOn w:val="Normal"/>
    <w:next w:val="Normal"/>
    <w:link w:val="Heading3Char"/>
    <w:uiPriority w:val="9"/>
    <w:qFormat/>
    <w:pPr>
      <w:keepNext/>
      <w:keepLines/>
      <w:spacing w:before="200" w:after="0"/>
      <w:outlineLvl w:val="2"/>
    </w:pPr>
    <w:rPr>
      <w:b/>
      <w:bCs/>
      <w:color w:val="4F81BD"/>
    </w:rPr>
  </w:style>
  <w:style w:type="paragraph" w:styleId="Heading5">
    <w:name w:val="heading 5"/>
    <w:basedOn w:val="Normal"/>
    <w:next w:val="Normal"/>
    <w:link w:val="Heading5Char"/>
    <w:uiPriority w:val="9"/>
    <w:qFormat/>
    <w:pPr>
      <w:keepNext/>
      <w:keepLines/>
      <w:spacing w:before="200" w:after="0"/>
      <w:outlineLvl w:val="4"/>
    </w:pPr>
    <w:rPr>
      <w:color w:val="243F60"/>
    </w:rPr>
  </w:style>
  <w:style w:type="paragraph" w:styleId="Heading6">
    <w:name w:val="heading 6"/>
    <w:basedOn w:val="Normal"/>
    <w:next w:val="Normal"/>
    <w:link w:val="Heading6Char"/>
    <w:uiPriority w:val="9"/>
    <w:qFormat/>
    <w:pPr>
      <w:keepNext/>
      <w:keepLines/>
      <w:spacing w:before="200" w:after="0"/>
      <w:outlineLvl w:val="5"/>
    </w:pPr>
    <w:rPr>
      <w:i/>
      <w:iCs/>
      <w:color w:val="243F60"/>
    </w:rPr>
  </w:style>
  <w:style w:type="paragraph" w:styleId="Heading7">
    <w:name w:val="heading 7"/>
    <w:basedOn w:val="Normal"/>
    <w:next w:val="Normal"/>
    <w:link w:val="Heading7Char"/>
    <w:uiPriority w:val="9"/>
    <w:qFormat/>
    <w:pPr>
      <w:keepNext/>
      <w:keepLines/>
      <w:spacing w:before="200" w:after="0"/>
      <w:outlineLvl w:val="6"/>
    </w:pPr>
    <w:rPr>
      <w:i/>
      <w:iCs/>
      <w:color w:val="404040"/>
    </w:rPr>
  </w:style>
  <w:style w:type="paragraph" w:styleId="Heading8">
    <w:name w:val="heading 8"/>
    <w:basedOn w:val="Normal"/>
    <w:next w:val="Normal"/>
    <w:link w:val="Heading8Char"/>
    <w:uiPriority w:val="9"/>
    <w:qFormat/>
    <w:pPr>
      <w:keepNext/>
      <w:keepLines/>
      <w:spacing w:before="200" w:after="0"/>
      <w:outlineLvl w:val="7"/>
    </w:pPr>
    <w:rPr>
      <w:color w:val="404040"/>
      <w:sz w:val="20"/>
      <w:szCs w:val="20"/>
    </w:rPr>
  </w:style>
  <w:style w:type="paragraph" w:styleId="Heading9">
    <w:name w:val="heading 9"/>
    <w:basedOn w:val="Normal"/>
    <w:next w:val="Normal"/>
    <w:link w:val="Heading9Char"/>
    <w:uiPriority w:val="9"/>
    <w:qFormat/>
    <w:pPr>
      <w:keepNext/>
      <w:keepLines/>
      <w:spacing w:before="200" w:after="0"/>
      <w:outlineLvl w:val="8"/>
    </w:pPr>
    <w:rPr>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b/>
      <w:bCs/>
      <w:color w:val="365F91"/>
      <w:sz w:val="28"/>
      <w:szCs w:val="28"/>
    </w:rPr>
  </w:style>
  <w:style w:type="character" w:customStyle="1" w:styleId="Heading2Char">
    <w:name w:val="Heading 2 Char"/>
    <w:basedOn w:val="DefaultParagraphFont"/>
    <w:link w:val="Heading2"/>
    <w:uiPriority w:val="9"/>
    <w:rPr>
      <w:b/>
      <w:bCs/>
      <w:color w:val="4F81BD"/>
      <w:sz w:val="26"/>
      <w:szCs w:val="26"/>
    </w:rPr>
  </w:style>
  <w:style w:type="character" w:customStyle="1" w:styleId="Heading3Char">
    <w:name w:val="Heading 3 Char"/>
    <w:basedOn w:val="DefaultParagraphFont"/>
    <w:link w:val="Heading3"/>
    <w:uiPriority w:val="9"/>
    <w:rPr>
      <w:b/>
      <w:bCs/>
      <w:color w:val="4F81BD"/>
    </w:rPr>
  </w:style>
  <w:style w:type="character" w:customStyle="1" w:styleId="Heading6Char">
    <w:name w:val="Heading 6 Char"/>
    <w:basedOn w:val="DefaultParagraphFont"/>
    <w:link w:val="Heading6"/>
    <w:uiPriority w:val="9"/>
    <w:rPr>
      <w:i/>
      <w:iCs/>
      <w:color w:val="243F60"/>
    </w:rPr>
  </w:style>
  <w:style w:type="character" w:customStyle="1" w:styleId="Heading5Char">
    <w:name w:val="Heading 5 Char"/>
    <w:basedOn w:val="DefaultParagraphFont"/>
    <w:link w:val="Heading5"/>
    <w:uiPriority w:val="9"/>
    <w:rPr>
      <w:color w:val="243F60"/>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color w:val="17365D"/>
      <w:spacing w:val="5"/>
      <w:kern w:val="28"/>
      <w:sz w:val="52"/>
      <w:szCs w:val="52"/>
    </w:rPr>
  </w:style>
  <w:style w:type="character" w:customStyle="1" w:styleId="TitleChar">
    <w:name w:val="Title Char"/>
    <w:basedOn w:val="DefaultParagraphFont"/>
    <w:link w:val="Title"/>
    <w:uiPriority w:val="10"/>
    <w:rPr>
      <w:color w:val="17365D"/>
      <w:spacing w:val="5"/>
      <w:kern w:val="28"/>
      <w:sz w:val="52"/>
      <w:szCs w:val="52"/>
    </w:rPr>
  </w:style>
  <w:style w:type="paragraph" w:styleId="ListParagraph">
    <w:name w:val="List Paragraph"/>
    <w:basedOn w:val="Normal"/>
    <w:uiPriority w:val="34"/>
    <w:qFormat/>
    <w:pPr>
      <w:ind w:left="720"/>
      <w:contextualSpacing/>
    </w:pPr>
  </w:style>
  <w:style w:type="character" w:styleId="Emphasis">
    <w:name w:val="Emphasis"/>
    <w:basedOn w:val="DefaultParagraphFont"/>
    <w:uiPriority w:val="20"/>
    <w:qFormat/>
    <w:rPr>
      <w:i/>
      <w:iCs/>
    </w:rPr>
  </w:style>
  <w:style w:type="paragraph" w:styleId="Subtitle">
    <w:name w:val="Subtitle"/>
    <w:basedOn w:val="Normal"/>
    <w:next w:val="Normal"/>
    <w:link w:val="SubtitleChar"/>
    <w:uiPriority w:val="11"/>
    <w:qFormat/>
    <w:pPr>
      <w:numPr>
        <w:ilvl w:val="1"/>
      </w:numPr>
    </w:pPr>
    <w:rPr>
      <w:i/>
      <w:iCs/>
      <w:color w:val="4F81BD"/>
      <w:spacing w:val="15"/>
      <w:sz w:val="24"/>
      <w:szCs w:val="24"/>
    </w:rPr>
  </w:style>
  <w:style w:type="character" w:customStyle="1" w:styleId="SubtitleChar">
    <w:name w:val="Subtitle Char"/>
    <w:basedOn w:val="DefaultParagraphFont"/>
    <w:link w:val="Subtitle"/>
    <w:uiPriority w:val="11"/>
    <w:rPr>
      <w:i/>
      <w:iCs/>
      <w:color w:val="4F81BD"/>
      <w:spacing w:val="15"/>
      <w:sz w:val="24"/>
      <w:szCs w:val="24"/>
    </w:rPr>
  </w:style>
  <w:style w:type="character" w:styleId="IntenseEmphasis">
    <w:name w:val="Intense Emphasis"/>
    <w:basedOn w:val="DefaultParagraphFont"/>
    <w:uiPriority w:val="21"/>
    <w:qFormat/>
    <w:rPr>
      <w:b/>
      <w:bCs/>
      <w:i/>
      <w:iCs/>
      <w:color w:val="4F81BD"/>
    </w:rPr>
  </w:style>
  <w:style w:type="character" w:customStyle="1" w:styleId="Heading9Char">
    <w:name w:val="Heading 9 Char"/>
    <w:basedOn w:val="DefaultParagraphFont"/>
    <w:link w:val="Heading9"/>
    <w:uiPriority w:val="9"/>
    <w:rPr>
      <w:i/>
      <w:iCs/>
      <w:color w:val="404040"/>
      <w:sz w:val="20"/>
      <w:szCs w:val="20"/>
    </w:rPr>
  </w:style>
  <w:style w:type="character" w:customStyle="1" w:styleId="Heading8Char">
    <w:name w:val="Heading 8 Char"/>
    <w:basedOn w:val="DefaultParagraphFont"/>
    <w:link w:val="Heading8"/>
    <w:uiPriority w:val="9"/>
    <w:rPr>
      <w:color w:val="404040"/>
      <w:sz w:val="20"/>
      <w:szCs w:val="20"/>
    </w:rPr>
  </w:style>
  <w:style w:type="character" w:customStyle="1" w:styleId="Heading7Char">
    <w:name w:val="Heading 7 Char"/>
    <w:basedOn w:val="DefaultParagraphFont"/>
    <w:link w:val="Heading7"/>
    <w:uiPriority w:val="9"/>
    <w:rPr>
      <w:i/>
      <w:iCs/>
      <w:color w:val="404040"/>
    </w:rPr>
  </w:style>
  <w:style w:type="character" w:styleId="BookTitle">
    <w:name w:val="Book Title"/>
    <w:basedOn w:val="DefaultParagraphFont"/>
    <w:uiPriority w:val="33"/>
    <w:qFormat/>
    <w:rPr>
      <w:b/>
      <w:bCs/>
      <w:smallCaps/>
      <w:spacing w:val="5"/>
    </w:rPr>
  </w:style>
  <w:style w:type="paragraph" w:styleId="BalloonText">
    <w:name w:val="Balloon Text"/>
    <w:basedOn w:val="Normal"/>
    <w:link w:val="BalloonTextChar"/>
    <w:uiPriority w:val="99"/>
    <w:semiHidden/>
    <w:unhideWhenUsed/>
    <w:rsid w:val="00E229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29E2"/>
    <w:rPr>
      <w:rFonts w:ascii="Tahoma" w:hAnsi="Tahoma" w:cs="Tahoma"/>
      <w:sz w:val="16"/>
      <w:szCs w:val="16"/>
    </w:rPr>
  </w:style>
  <w:style w:type="paragraph" w:styleId="Header">
    <w:name w:val="header"/>
    <w:basedOn w:val="Normal"/>
    <w:link w:val="HeaderChar"/>
    <w:uiPriority w:val="99"/>
    <w:unhideWhenUsed/>
    <w:rsid w:val="009109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091F"/>
    <w:rPr>
      <w:sz w:val="22"/>
      <w:szCs w:val="22"/>
    </w:rPr>
  </w:style>
  <w:style w:type="paragraph" w:styleId="Footer">
    <w:name w:val="footer"/>
    <w:basedOn w:val="Normal"/>
    <w:link w:val="FooterChar"/>
    <w:uiPriority w:val="99"/>
    <w:unhideWhenUsed/>
    <w:rsid w:val="009109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091F"/>
    <w:rPr>
      <w:sz w:val="22"/>
      <w:szCs w:val="22"/>
    </w:rPr>
  </w:style>
  <w:style w:type="paragraph" w:styleId="IntenseQuote">
    <w:name w:val="Intense Quote"/>
    <w:basedOn w:val="Normal"/>
    <w:next w:val="Normal"/>
    <w:link w:val="IntenseQuoteChar"/>
    <w:uiPriority w:val="30"/>
    <w:qFormat/>
    <w:rsid w:val="002F2916"/>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2F2916"/>
    <w:rPr>
      <w:b/>
      <w:bCs/>
      <w:i/>
      <w:iCs/>
      <w:color w:val="4F81BD" w:themeColor="accent1"/>
      <w:sz w:val="22"/>
      <w:szCs w:val="22"/>
    </w:rPr>
  </w:style>
  <w:style w:type="table" w:styleId="TableGrid">
    <w:name w:val="Table Grid"/>
    <w:basedOn w:val="TableNormal"/>
    <w:uiPriority w:val="59"/>
    <w:rsid w:val="00AA370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E43940"/>
    <w:rPr>
      <w:color w:val="0000FF" w:themeColor="hyperlink"/>
      <w:u w:val="single"/>
    </w:rPr>
  </w:style>
  <w:style w:type="character" w:styleId="FollowedHyperlink">
    <w:name w:val="FollowedHyperlink"/>
    <w:basedOn w:val="DefaultParagraphFont"/>
    <w:uiPriority w:val="99"/>
    <w:semiHidden/>
    <w:unhideWhenUsed/>
    <w:rsid w:val="00F8772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18235871">
      <w:bodyDiv w:val="1"/>
      <w:marLeft w:val="0"/>
      <w:marRight w:val="0"/>
      <w:marTop w:val="0"/>
      <w:marBottom w:val="0"/>
      <w:divBdr>
        <w:top w:val="none" w:sz="0" w:space="0" w:color="auto"/>
        <w:left w:val="none" w:sz="0" w:space="0" w:color="auto"/>
        <w:bottom w:val="none" w:sz="0" w:space="0" w:color="auto"/>
        <w:right w:val="none" w:sz="0" w:space="0" w:color="auto"/>
      </w:divBdr>
    </w:div>
    <w:div w:id="18818906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jp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youtube.com/@sowtalknation?si=NUUKwIIzMRRf7ywn"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hyperlink" Target="https://www.facebook.com/profile.php?id=100078156882843" TargetMode="External"/><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C6563A-5E1F-46FC-8B9C-1E47404963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69</Pages>
  <Words>15956</Words>
  <Characters>90954</Characters>
  <Application>Microsoft Office Word</Application>
  <DocSecurity>0</DocSecurity>
  <Lines>757</Lines>
  <Paragraphs>213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106697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Infinix X6528</dc:creator>
  <cp:lastModifiedBy>samsung</cp:lastModifiedBy>
  <cp:revision>2</cp:revision>
  <dcterms:created xsi:type="dcterms:W3CDTF">2026-08-29T18:53:00Z</dcterms:created>
  <dcterms:modified xsi:type="dcterms:W3CDTF">2026-08-29T18:53:00Z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5ab9020cf9384f0181c09dd7ae282269</vt:lpwstr>
  </property>
</Properties>
</file>